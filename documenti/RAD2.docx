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0E00A" w14:textId="77777777" w:rsidR="008B36D5" w:rsidRDefault="008B36D5"/>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8B36D5" w14:paraId="50D2ACE7" w14:textId="77777777">
        <w:trPr>
          <w:trHeight w:val="480"/>
        </w:trPr>
        <w:tc>
          <w:tcPr>
            <w:tcW w:w="9637" w:type="dxa"/>
            <w:vMerge w:val="restart"/>
            <w:tcBorders>
              <w:top w:val="single" w:sz="1" w:space="0" w:color="000000"/>
              <w:left w:val="single" w:sz="1" w:space="0" w:color="000000"/>
              <w:bottom w:val="single" w:sz="1" w:space="0" w:color="000000"/>
              <w:right w:val="single" w:sz="1" w:space="0" w:color="000000"/>
            </w:tcBorders>
          </w:tcPr>
          <w:p w14:paraId="4BCFCED3" w14:textId="77777777" w:rsidR="008B36D5" w:rsidRDefault="008B36D5">
            <w:pPr>
              <w:rPr>
                <w:rFonts w:ascii="Arial" w:hAnsi="Arial"/>
                <w:b/>
                <w:sz w:val="40"/>
              </w:rPr>
            </w:pPr>
          </w:p>
          <w:p w14:paraId="7E3E63C4" w14:textId="77777777" w:rsidR="008B36D5" w:rsidRDefault="008B36D5">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14:paraId="3A8664B8" w14:textId="77777777" w:rsidR="008B36D5" w:rsidRDefault="008B36D5">
            <w:pPr>
              <w:jc w:val="right"/>
              <w:rPr>
                <w:rFonts w:ascii="Arial" w:hAnsi="Arial"/>
                <w:b/>
                <w:sz w:val="40"/>
              </w:rPr>
            </w:pPr>
          </w:p>
        </w:tc>
      </w:tr>
    </w:tbl>
    <w:p w14:paraId="3D3FED63" w14:textId="77777777" w:rsidR="008B36D5" w:rsidRDefault="008B36D5"/>
    <w:p w14:paraId="5882D624" w14:textId="77777777" w:rsidR="008B36D5" w:rsidRDefault="008B36D5"/>
    <w:p w14:paraId="2E5E017D" w14:textId="77777777" w:rsidR="008B36D5" w:rsidRDefault="008B36D5"/>
    <w:p w14:paraId="676BED27" w14:textId="77777777" w:rsidR="008B36D5" w:rsidRDefault="008B36D5"/>
    <w:p w14:paraId="3275DBB8" w14:textId="77777777" w:rsidR="001765AE" w:rsidRDefault="00093D9B" w:rsidP="001B500F">
      <w:pPr>
        <w:tabs>
          <w:tab w:val="left" w:pos="3015"/>
          <w:tab w:val="left" w:pos="3195"/>
          <w:tab w:val="center" w:pos="4998"/>
          <w:tab w:val="center" w:pos="5359"/>
        </w:tabs>
        <w:jc w:val="right"/>
        <w:rPr>
          <w:rFonts w:ascii="Arial" w:hAnsi="Arial"/>
          <w:b/>
          <w:sz w:val="36"/>
        </w:rPr>
      </w:pPr>
      <w:r>
        <w:rPr>
          <w:rFonts w:ascii="Arial" w:hAnsi="Arial"/>
          <w:b/>
          <w:sz w:val="36"/>
        </w:rPr>
        <w:t>Nome Progetto</w:t>
      </w:r>
      <w:r w:rsidR="008B36D5">
        <w:rPr>
          <w:rFonts w:ascii="Arial" w:hAnsi="Arial"/>
          <w:b/>
          <w:sz w:val="36"/>
        </w:rPr>
        <w:br/>
      </w:r>
      <w:r>
        <w:rPr>
          <w:rFonts w:ascii="Arial" w:hAnsi="Arial"/>
          <w:b/>
          <w:sz w:val="36"/>
        </w:rPr>
        <w:t>Titolo</w:t>
      </w:r>
      <w:r w:rsidR="00D15F88">
        <w:rPr>
          <w:rFonts w:ascii="Arial" w:hAnsi="Arial"/>
          <w:b/>
          <w:sz w:val="36"/>
        </w:rPr>
        <w:t xml:space="preserve"> Documento</w:t>
      </w:r>
      <w:r w:rsidR="008B36D5">
        <w:rPr>
          <w:rFonts w:ascii="Arial" w:hAnsi="Arial"/>
          <w:b/>
          <w:sz w:val="36"/>
        </w:rPr>
        <w:br/>
        <w:t xml:space="preserve">Versione </w:t>
      </w:r>
      <w:r w:rsidR="001B500F">
        <w:rPr>
          <w:rFonts w:ascii="Arial" w:hAnsi="Arial"/>
          <w:b/>
          <w:sz w:val="36"/>
        </w:rPr>
        <w:t>X</w:t>
      </w:r>
      <w:r w:rsidR="008B36D5">
        <w:rPr>
          <w:rFonts w:ascii="Arial" w:hAnsi="Arial"/>
          <w:b/>
          <w:sz w:val="36"/>
        </w:rPr>
        <w:t>.</w:t>
      </w:r>
      <w:r w:rsidR="001B500F">
        <w:rPr>
          <w:rFonts w:ascii="Arial" w:hAnsi="Arial"/>
          <w:b/>
          <w:sz w:val="36"/>
        </w:rPr>
        <w:t>Y</w:t>
      </w:r>
      <w:r w:rsidR="008B36D5">
        <w:rPr>
          <w:rFonts w:ascii="Arial" w:hAnsi="Arial"/>
          <w:b/>
          <w:sz w:val="36"/>
        </w:rPr>
        <w:br/>
      </w:r>
    </w:p>
    <w:p w14:paraId="6E7AE08E" w14:textId="77777777" w:rsidR="00D15F88" w:rsidRDefault="001765AE" w:rsidP="00D15F88">
      <w:pPr>
        <w:tabs>
          <w:tab w:val="left" w:pos="3015"/>
          <w:tab w:val="left" w:pos="3195"/>
          <w:tab w:val="center" w:pos="4998"/>
          <w:tab w:val="center" w:pos="5359"/>
        </w:tabs>
        <w:jc w:val="center"/>
        <w:rPr>
          <w:b/>
          <w:color w:val="FF0000"/>
          <w:sz w:val="28"/>
          <w:szCs w:val="28"/>
        </w:rPr>
      </w:pPr>
      <w:r>
        <w:rPr>
          <w:rFonts w:ascii="Arial" w:hAnsi="Arial"/>
          <w:b/>
          <w:sz w:val="36"/>
        </w:rPr>
        <w:br/>
      </w:r>
    </w:p>
    <w:p w14:paraId="7B05A90F" w14:textId="77777777" w:rsidR="001B500F" w:rsidRDefault="001B500F" w:rsidP="001B500F">
      <w:pPr>
        <w:tabs>
          <w:tab w:val="left" w:pos="3015"/>
          <w:tab w:val="left" w:pos="3195"/>
          <w:tab w:val="center" w:pos="4998"/>
          <w:tab w:val="center" w:pos="5359"/>
        </w:tabs>
        <w:jc w:val="center"/>
        <w:rPr>
          <w:rFonts w:ascii="Arial" w:hAnsi="Arial"/>
          <w:b/>
          <w:sz w:val="36"/>
        </w:rPr>
      </w:pPr>
    </w:p>
    <w:p w14:paraId="0E8874B2" w14:textId="77777777" w:rsidR="001765AE" w:rsidRDefault="00D15F88" w:rsidP="001765AE">
      <w:pPr>
        <w:jc w:val="center"/>
        <w:rPr>
          <w:b/>
          <w:color w:val="FF0000"/>
          <w:sz w:val="28"/>
          <w:szCs w:val="28"/>
        </w:rPr>
      </w:pPr>
      <w:r>
        <w:rPr>
          <w:rFonts w:ascii="Arial" w:hAnsi="Arial"/>
          <w:b/>
          <w:sz w:val="36"/>
        </w:rPr>
        <w:t>LOGO PROGETTO</w:t>
      </w:r>
    </w:p>
    <w:p w14:paraId="23F185DD" w14:textId="77777777" w:rsidR="001765AE" w:rsidRDefault="001765AE" w:rsidP="001765AE">
      <w:pPr>
        <w:jc w:val="center"/>
        <w:rPr>
          <w:b/>
          <w:color w:val="FF0000"/>
          <w:sz w:val="28"/>
          <w:szCs w:val="28"/>
        </w:rPr>
      </w:pPr>
    </w:p>
    <w:p w14:paraId="03A947C8" w14:textId="77777777" w:rsidR="001765AE" w:rsidRDefault="001765AE" w:rsidP="001765AE">
      <w:pPr>
        <w:rPr>
          <w:b/>
          <w:color w:val="FF0000"/>
          <w:sz w:val="28"/>
          <w:szCs w:val="28"/>
        </w:rPr>
      </w:pPr>
    </w:p>
    <w:p w14:paraId="103364A1" w14:textId="77777777" w:rsidR="001765AE" w:rsidRDefault="001765AE" w:rsidP="001765AE">
      <w:pPr>
        <w:rPr>
          <w:b/>
          <w:color w:val="FF0000"/>
          <w:sz w:val="36"/>
          <w:szCs w:val="36"/>
        </w:rPr>
      </w:pPr>
    </w:p>
    <w:p w14:paraId="1EA824F8" w14:textId="77777777" w:rsidR="001765AE" w:rsidRDefault="001765AE" w:rsidP="001765AE">
      <w:pPr>
        <w:jc w:val="center"/>
        <w:rPr>
          <w:b/>
          <w:color w:val="FF0000"/>
          <w:sz w:val="28"/>
          <w:szCs w:val="28"/>
        </w:rPr>
      </w:pPr>
    </w:p>
    <w:p w14:paraId="339F0594" w14:textId="77777777" w:rsidR="001765AE" w:rsidRDefault="001765AE" w:rsidP="001765AE">
      <w:pPr>
        <w:jc w:val="center"/>
        <w:rPr>
          <w:b/>
          <w:color w:val="FF0000"/>
          <w:sz w:val="28"/>
          <w:szCs w:val="28"/>
        </w:rPr>
      </w:pPr>
    </w:p>
    <w:p w14:paraId="76A5BD2E" w14:textId="77777777" w:rsidR="001765AE" w:rsidRDefault="001765AE" w:rsidP="001765AE">
      <w:pPr>
        <w:jc w:val="center"/>
        <w:rPr>
          <w:b/>
          <w:color w:val="FF0000"/>
          <w:sz w:val="28"/>
          <w:szCs w:val="28"/>
        </w:rPr>
      </w:pPr>
    </w:p>
    <w:p w14:paraId="4F577350" w14:textId="77777777" w:rsidR="001765AE" w:rsidRDefault="001765AE" w:rsidP="001765AE"/>
    <w:p w14:paraId="68EFA997" w14:textId="77777777" w:rsidR="008B36D5" w:rsidRDefault="008B36D5" w:rsidP="001765AE">
      <w:pPr>
        <w:rPr>
          <w:rFonts w:ascii="Arial" w:hAnsi="Arial"/>
          <w:b/>
          <w:sz w:val="36"/>
        </w:rPr>
      </w:pPr>
    </w:p>
    <w:p w14:paraId="4D49E46A" w14:textId="77777777" w:rsidR="008B36D5" w:rsidRDefault="008B36D5">
      <w:pPr>
        <w:jc w:val="center"/>
      </w:pPr>
    </w:p>
    <w:p w14:paraId="26CC9931" w14:textId="77777777" w:rsidR="008B36D5" w:rsidRDefault="008B36D5">
      <w:pPr>
        <w:jc w:val="center"/>
      </w:pPr>
    </w:p>
    <w:p w14:paraId="121DA8BF" w14:textId="77777777" w:rsidR="008B36D5" w:rsidRDefault="008B36D5" w:rsidP="001B500F">
      <w:pPr>
        <w:jc w:val="center"/>
        <w:rPr>
          <w:sz w:val="32"/>
        </w:rPr>
      </w:pPr>
      <w:r>
        <w:rPr>
          <w:sz w:val="32"/>
        </w:rPr>
        <w:t xml:space="preserve">Data: </w:t>
      </w:r>
      <w:r w:rsidR="001B500F">
        <w:rPr>
          <w:sz w:val="32"/>
        </w:rPr>
        <w:t>GG</w:t>
      </w:r>
      <w:r>
        <w:rPr>
          <w:sz w:val="32"/>
        </w:rPr>
        <w:t>/</w:t>
      </w:r>
      <w:r w:rsidR="001B500F">
        <w:rPr>
          <w:sz w:val="32"/>
        </w:rPr>
        <w:t>MM</w:t>
      </w:r>
      <w:r>
        <w:rPr>
          <w:sz w:val="32"/>
        </w:rPr>
        <w:t>/</w:t>
      </w:r>
      <w:r w:rsidR="001B500F">
        <w:rPr>
          <w:sz w:val="32"/>
        </w:rPr>
        <w:t>AAAA</w:t>
      </w:r>
    </w:p>
    <w:p w14:paraId="16DF66DB" w14:textId="77777777" w:rsidR="00B51734" w:rsidRDefault="00B51734" w:rsidP="001B500F">
      <w:pPr>
        <w:jc w:val="center"/>
        <w:rPr>
          <w:sz w:val="32"/>
        </w:rPr>
      </w:pPr>
    </w:p>
    <w:p w14:paraId="13798D45" w14:textId="77777777" w:rsidR="00B51734" w:rsidRDefault="00B51734" w:rsidP="001B500F">
      <w:pPr>
        <w:jc w:val="center"/>
        <w:rPr>
          <w:sz w:val="32"/>
        </w:rPr>
      </w:pPr>
    </w:p>
    <w:p w14:paraId="392D3BE6" w14:textId="77777777" w:rsidR="00B51734" w:rsidRDefault="00B51734" w:rsidP="001B500F">
      <w:pPr>
        <w:jc w:val="center"/>
        <w:rPr>
          <w:sz w:val="32"/>
        </w:rPr>
      </w:pPr>
    </w:p>
    <w:p w14:paraId="175FCA5D" w14:textId="77777777" w:rsidR="00B51734" w:rsidRDefault="00B51734" w:rsidP="00B51734">
      <w:pPr>
        <w:jc w:val="center"/>
        <w:rPr>
          <w:sz w:val="32"/>
        </w:rPr>
        <w:sectPr w:rsidR="00B51734">
          <w:footnotePr>
            <w:pos w:val="beneathText"/>
          </w:footnotePr>
          <w:pgSz w:w="11905" w:h="16837"/>
          <w:pgMar w:top="1134" w:right="1134" w:bottom="1134" w:left="1134" w:header="720" w:footer="720" w:gutter="0"/>
          <w:cols w:space="720"/>
          <w:formProt w:val="0"/>
          <w:docGrid w:linePitch="312" w:charSpace="-6145"/>
        </w:sectPr>
      </w:pPr>
    </w:p>
    <w:p w14:paraId="50E3032A" w14:textId="77777777" w:rsidR="008B36D5" w:rsidRDefault="008B36D5"/>
    <w:p w14:paraId="2FFD30A2" w14:textId="77777777" w:rsidR="008B36D5" w:rsidRDefault="008B36D5"/>
    <w:p w14:paraId="1F3F908B" w14:textId="77777777" w:rsidR="008B36D5" w:rsidRDefault="008B36D5">
      <w:pPr>
        <w:rPr>
          <w:b/>
        </w:rPr>
      </w:pPr>
      <w:r>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14:paraId="22BFB6A7" w14:textId="77777777">
        <w:trPr>
          <w:trHeight w:val="230"/>
        </w:trPr>
        <w:tc>
          <w:tcPr>
            <w:tcW w:w="6745" w:type="dxa"/>
            <w:vMerge w:val="restart"/>
            <w:tcBorders>
              <w:top w:val="single" w:sz="1" w:space="0" w:color="000000"/>
              <w:left w:val="single" w:sz="1" w:space="0" w:color="000000"/>
              <w:bottom w:val="single" w:sz="1" w:space="0" w:color="000000"/>
            </w:tcBorders>
          </w:tcPr>
          <w:p w14:paraId="6498E83B" w14:textId="77777777" w:rsidR="008B36D5" w:rsidRDefault="008B36D5">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59120110" w14:textId="77777777" w:rsidR="008B36D5" w:rsidRDefault="008B36D5">
            <w:pPr>
              <w:pStyle w:val="Intestazionetabella"/>
              <w:jc w:val="left"/>
              <w:rPr>
                <w:sz w:val="20"/>
              </w:rPr>
            </w:pPr>
            <w:r>
              <w:rPr>
                <w:sz w:val="20"/>
              </w:rPr>
              <w:t xml:space="preserve"> Matricola</w:t>
            </w:r>
          </w:p>
        </w:tc>
      </w:tr>
      <w:tr w:rsidR="001765AE" w14:paraId="20637939" w14:textId="77777777">
        <w:trPr>
          <w:trHeight w:val="230"/>
        </w:trPr>
        <w:tc>
          <w:tcPr>
            <w:tcW w:w="6745" w:type="dxa"/>
            <w:tcBorders>
              <w:left w:val="single" w:sz="1" w:space="0" w:color="000000"/>
              <w:bottom w:val="single" w:sz="1" w:space="0" w:color="000000"/>
            </w:tcBorders>
          </w:tcPr>
          <w:p w14:paraId="2FCEF777" w14:textId="77777777" w:rsidR="001765AE" w:rsidRDefault="001765AE" w:rsidP="008B36D5">
            <w:pPr>
              <w:pStyle w:val="Contenutotabella"/>
              <w:rPr>
                <w:sz w:val="20"/>
              </w:rPr>
            </w:pPr>
          </w:p>
        </w:tc>
        <w:tc>
          <w:tcPr>
            <w:tcW w:w="2892" w:type="dxa"/>
            <w:tcBorders>
              <w:left w:val="single" w:sz="1" w:space="0" w:color="000000"/>
              <w:bottom w:val="single" w:sz="1" w:space="0" w:color="000000"/>
              <w:right w:val="single" w:sz="1" w:space="0" w:color="000000"/>
            </w:tcBorders>
          </w:tcPr>
          <w:p w14:paraId="31F85F0E" w14:textId="77777777" w:rsidR="001765AE" w:rsidRDefault="001765AE" w:rsidP="008B36D5">
            <w:pPr>
              <w:pStyle w:val="Contenutotabella"/>
              <w:rPr>
                <w:sz w:val="20"/>
              </w:rPr>
            </w:pPr>
          </w:p>
        </w:tc>
      </w:tr>
      <w:tr w:rsidR="001765AE" w14:paraId="0BB47A27" w14:textId="77777777">
        <w:trPr>
          <w:trHeight w:val="230"/>
        </w:trPr>
        <w:tc>
          <w:tcPr>
            <w:tcW w:w="6745" w:type="dxa"/>
            <w:vMerge w:val="restart"/>
            <w:tcBorders>
              <w:left w:val="single" w:sz="1" w:space="0" w:color="000000"/>
              <w:bottom w:val="single" w:sz="1" w:space="0" w:color="000000"/>
            </w:tcBorders>
          </w:tcPr>
          <w:p w14:paraId="232E5115" w14:textId="77777777" w:rsidR="001765AE" w:rsidRDefault="001765AE" w:rsidP="008B36D5">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14:paraId="42E95025" w14:textId="77777777" w:rsidR="001765AE" w:rsidRDefault="001765AE" w:rsidP="008B36D5">
            <w:pPr>
              <w:pStyle w:val="Contenutotabella"/>
              <w:rPr>
                <w:sz w:val="20"/>
              </w:rPr>
            </w:pPr>
          </w:p>
        </w:tc>
      </w:tr>
    </w:tbl>
    <w:p w14:paraId="25BEF46D" w14:textId="77777777" w:rsidR="008B36D5" w:rsidRDefault="008B36D5">
      <w:pPr>
        <w:rPr>
          <w:b/>
        </w:rPr>
      </w:pPr>
    </w:p>
    <w:p w14:paraId="29B3AD4D" w14:textId="77777777" w:rsidR="008B36D5" w:rsidRDefault="008B36D5">
      <w:pPr>
        <w:rPr>
          <w:b/>
          <w:sz w:val="20"/>
        </w:rPr>
      </w:pPr>
      <w:r>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14:paraId="1A746595" w14:textId="77777777">
        <w:trPr>
          <w:trHeight w:val="230"/>
        </w:trPr>
        <w:tc>
          <w:tcPr>
            <w:tcW w:w="6745" w:type="dxa"/>
            <w:vMerge w:val="restart"/>
            <w:tcBorders>
              <w:top w:val="single" w:sz="1" w:space="0" w:color="000000"/>
              <w:left w:val="single" w:sz="1" w:space="0" w:color="000000"/>
              <w:bottom w:val="single" w:sz="1" w:space="0" w:color="000000"/>
            </w:tcBorders>
          </w:tcPr>
          <w:p w14:paraId="6D0C232F" w14:textId="77777777" w:rsidR="008B36D5" w:rsidRDefault="008B36D5">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05AEB578" w14:textId="77777777" w:rsidR="008B36D5" w:rsidRDefault="008B36D5">
            <w:pPr>
              <w:pStyle w:val="Intestazionetabella"/>
              <w:jc w:val="left"/>
              <w:rPr>
                <w:sz w:val="20"/>
              </w:rPr>
            </w:pPr>
            <w:r>
              <w:rPr>
                <w:sz w:val="20"/>
              </w:rPr>
              <w:t xml:space="preserve"> Matricola</w:t>
            </w:r>
          </w:p>
        </w:tc>
      </w:tr>
      <w:tr w:rsidR="00D1464E" w14:paraId="3B1B9FA4" w14:textId="77777777">
        <w:trPr>
          <w:trHeight w:val="230"/>
        </w:trPr>
        <w:tc>
          <w:tcPr>
            <w:tcW w:w="6745" w:type="dxa"/>
            <w:tcBorders>
              <w:left w:val="single" w:sz="1" w:space="0" w:color="000000"/>
              <w:bottom w:val="single" w:sz="1" w:space="0" w:color="000000"/>
            </w:tcBorders>
          </w:tcPr>
          <w:p w14:paraId="7E69C650" w14:textId="77777777" w:rsidR="00D1464E" w:rsidRDefault="00D1464E" w:rsidP="000A5632">
            <w:pPr>
              <w:pStyle w:val="Contenutotabella"/>
              <w:rPr>
                <w:sz w:val="20"/>
              </w:rPr>
            </w:pPr>
          </w:p>
        </w:tc>
        <w:tc>
          <w:tcPr>
            <w:tcW w:w="2892" w:type="dxa"/>
            <w:tcBorders>
              <w:left w:val="single" w:sz="1" w:space="0" w:color="000000"/>
              <w:bottom w:val="single" w:sz="1" w:space="0" w:color="000000"/>
              <w:right w:val="single" w:sz="1" w:space="0" w:color="000000"/>
            </w:tcBorders>
          </w:tcPr>
          <w:p w14:paraId="3AE9EC50" w14:textId="77777777" w:rsidR="00D1464E" w:rsidRDefault="00D1464E" w:rsidP="000A5632">
            <w:pPr>
              <w:pStyle w:val="Contenutotabella"/>
              <w:rPr>
                <w:sz w:val="20"/>
              </w:rPr>
            </w:pPr>
          </w:p>
        </w:tc>
      </w:tr>
      <w:tr w:rsidR="002713D8" w:rsidRPr="0046342D" w14:paraId="218DD496" w14:textId="77777777">
        <w:trPr>
          <w:trHeight w:val="230"/>
        </w:trPr>
        <w:tc>
          <w:tcPr>
            <w:tcW w:w="6745" w:type="dxa"/>
            <w:tcBorders>
              <w:left w:val="single" w:sz="1" w:space="0" w:color="000000"/>
              <w:bottom w:val="single" w:sz="1" w:space="0" w:color="000000"/>
            </w:tcBorders>
          </w:tcPr>
          <w:p w14:paraId="2DC8239B" w14:textId="77777777" w:rsidR="002713D8" w:rsidRDefault="002713D8" w:rsidP="000A5632">
            <w:pPr>
              <w:pStyle w:val="Contenutotabella"/>
              <w:rPr>
                <w:sz w:val="20"/>
              </w:rPr>
            </w:pPr>
          </w:p>
        </w:tc>
        <w:tc>
          <w:tcPr>
            <w:tcW w:w="2892" w:type="dxa"/>
            <w:tcBorders>
              <w:left w:val="single" w:sz="1" w:space="0" w:color="000000"/>
              <w:bottom w:val="single" w:sz="1" w:space="0" w:color="000000"/>
              <w:right w:val="single" w:sz="1" w:space="0" w:color="000000"/>
            </w:tcBorders>
          </w:tcPr>
          <w:p w14:paraId="720AC0A8" w14:textId="77777777" w:rsidR="002713D8" w:rsidRDefault="002713D8" w:rsidP="000A5632">
            <w:pPr>
              <w:pStyle w:val="Contenutotabella"/>
              <w:rPr>
                <w:sz w:val="20"/>
              </w:rPr>
            </w:pPr>
          </w:p>
        </w:tc>
      </w:tr>
      <w:tr w:rsidR="002713D8" w:rsidRPr="0046342D" w14:paraId="57377ED8" w14:textId="77777777">
        <w:trPr>
          <w:trHeight w:val="230"/>
        </w:trPr>
        <w:tc>
          <w:tcPr>
            <w:tcW w:w="6745" w:type="dxa"/>
            <w:tcBorders>
              <w:left w:val="single" w:sz="1" w:space="0" w:color="000000"/>
              <w:bottom w:val="single" w:sz="1" w:space="0" w:color="000000"/>
            </w:tcBorders>
          </w:tcPr>
          <w:p w14:paraId="5921332A" w14:textId="77777777" w:rsidR="002713D8" w:rsidRDefault="002713D8" w:rsidP="000A5632">
            <w:pPr>
              <w:pStyle w:val="Contenutotabella"/>
              <w:rPr>
                <w:sz w:val="20"/>
              </w:rPr>
            </w:pPr>
          </w:p>
        </w:tc>
        <w:tc>
          <w:tcPr>
            <w:tcW w:w="2892" w:type="dxa"/>
            <w:tcBorders>
              <w:left w:val="single" w:sz="1" w:space="0" w:color="000000"/>
              <w:bottom w:val="single" w:sz="1" w:space="0" w:color="000000"/>
              <w:right w:val="single" w:sz="1" w:space="0" w:color="000000"/>
            </w:tcBorders>
          </w:tcPr>
          <w:p w14:paraId="69B4C6B2" w14:textId="77777777" w:rsidR="002713D8" w:rsidRDefault="002713D8" w:rsidP="000A5632">
            <w:pPr>
              <w:pStyle w:val="Contenutotabella"/>
              <w:rPr>
                <w:sz w:val="20"/>
              </w:rPr>
            </w:pPr>
          </w:p>
        </w:tc>
      </w:tr>
      <w:tr w:rsidR="00D1464E" w:rsidRPr="0046342D" w14:paraId="36BD861A" w14:textId="77777777">
        <w:trPr>
          <w:trHeight w:val="230"/>
        </w:trPr>
        <w:tc>
          <w:tcPr>
            <w:tcW w:w="6745" w:type="dxa"/>
            <w:tcBorders>
              <w:left w:val="single" w:sz="1" w:space="0" w:color="000000"/>
              <w:bottom w:val="single" w:sz="1" w:space="0" w:color="000000"/>
            </w:tcBorders>
          </w:tcPr>
          <w:p w14:paraId="0709F8B1" w14:textId="77777777" w:rsidR="00D1464E" w:rsidRDefault="00D1464E" w:rsidP="000A5632">
            <w:pPr>
              <w:pStyle w:val="Contenutotabella"/>
              <w:rPr>
                <w:sz w:val="20"/>
              </w:rPr>
            </w:pPr>
          </w:p>
        </w:tc>
        <w:tc>
          <w:tcPr>
            <w:tcW w:w="2892" w:type="dxa"/>
            <w:tcBorders>
              <w:left w:val="single" w:sz="1" w:space="0" w:color="000000"/>
              <w:bottom w:val="single" w:sz="1" w:space="0" w:color="000000"/>
              <w:right w:val="single" w:sz="1" w:space="0" w:color="000000"/>
            </w:tcBorders>
          </w:tcPr>
          <w:p w14:paraId="24965813" w14:textId="77777777" w:rsidR="00D1464E" w:rsidRDefault="00D1464E" w:rsidP="000A5632">
            <w:pPr>
              <w:pStyle w:val="Contenutotabella"/>
              <w:rPr>
                <w:sz w:val="20"/>
              </w:rPr>
            </w:pPr>
          </w:p>
        </w:tc>
      </w:tr>
      <w:tr w:rsidR="00D1464E" w:rsidRPr="0046342D" w14:paraId="6B1ACE28" w14:textId="77777777">
        <w:trPr>
          <w:trHeight w:val="230"/>
        </w:trPr>
        <w:tc>
          <w:tcPr>
            <w:tcW w:w="6745" w:type="dxa"/>
            <w:vMerge w:val="restart"/>
            <w:tcBorders>
              <w:left w:val="single" w:sz="1" w:space="0" w:color="000000"/>
              <w:bottom w:val="single" w:sz="1" w:space="0" w:color="000000"/>
            </w:tcBorders>
          </w:tcPr>
          <w:p w14:paraId="1FCE6BF0" w14:textId="77777777" w:rsidR="00D1464E" w:rsidRDefault="00D1464E" w:rsidP="000A5632">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14:paraId="4D0F9D85" w14:textId="77777777" w:rsidR="00D1464E" w:rsidRDefault="00D1464E" w:rsidP="000A5632">
            <w:pPr>
              <w:pStyle w:val="Contenutotabella"/>
              <w:rPr>
                <w:sz w:val="20"/>
              </w:rPr>
            </w:pPr>
          </w:p>
        </w:tc>
      </w:tr>
      <w:tr w:rsidR="001765AE" w:rsidRPr="0046342D" w14:paraId="212BC917" w14:textId="77777777">
        <w:trPr>
          <w:trHeight w:val="230"/>
        </w:trPr>
        <w:tc>
          <w:tcPr>
            <w:tcW w:w="6745" w:type="dxa"/>
            <w:vMerge w:val="restart"/>
            <w:tcBorders>
              <w:left w:val="single" w:sz="1" w:space="0" w:color="000000"/>
              <w:bottom w:val="single" w:sz="1" w:space="0" w:color="000000"/>
            </w:tcBorders>
          </w:tcPr>
          <w:p w14:paraId="7E63C25F" w14:textId="77777777" w:rsidR="001765AE" w:rsidRPr="0046342D" w:rsidRDefault="001765AE" w:rsidP="008B36D5">
            <w:pPr>
              <w:pStyle w:val="Intestazionetabella"/>
              <w:jc w:val="left"/>
              <w:rPr>
                <w:b w:val="0"/>
                <w:sz w:val="20"/>
              </w:rPr>
            </w:pPr>
          </w:p>
        </w:tc>
        <w:tc>
          <w:tcPr>
            <w:tcW w:w="2892" w:type="dxa"/>
            <w:vMerge w:val="restart"/>
            <w:tcBorders>
              <w:left w:val="single" w:sz="1" w:space="0" w:color="000000"/>
              <w:bottom w:val="single" w:sz="1" w:space="0" w:color="000000"/>
              <w:right w:val="single" w:sz="1" w:space="0" w:color="000000"/>
            </w:tcBorders>
          </w:tcPr>
          <w:p w14:paraId="5424C1CD" w14:textId="77777777" w:rsidR="001765AE" w:rsidRPr="0046342D" w:rsidRDefault="001765AE" w:rsidP="008B36D5">
            <w:pPr>
              <w:pStyle w:val="Intestazionetabella"/>
              <w:jc w:val="left"/>
              <w:rPr>
                <w:b w:val="0"/>
                <w:sz w:val="20"/>
              </w:rPr>
            </w:pPr>
          </w:p>
        </w:tc>
      </w:tr>
    </w:tbl>
    <w:p w14:paraId="27CE353F" w14:textId="77777777" w:rsidR="008B36D5" w:rsidRDefault="008B36D5">
      <w:pPr>
        <w:rPr>
          <w:b/>
          <w:sz w:val="20"/>
        </w:rPr>
      </w:pPr>
    </w:p>
    <w:p w14:paraId="2CDD8D13" w14:textId="77777777" w:rsidR="008B36D5" w:rsidRDefault="008B36D5">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8B36D5" w14:paraId="6955E9E1" w14:textId="77777777">
        <w:trPr>
          <w:trHeight w:val="230"/>
        </w:trPr>
        <w:tc>
          <w:tcPr>
            <w:tcW w:w="2891" w:type="dxa"/>
            <w:vMerge w:val="restart"/>
            <w:tcBorders>
              <w:top w:val="single" w:sz="1" w:space="0" w:color="000000"/>
              <w:left w:val="single" w:sz="1" w:space="0" w:color="000000"/>
              <w:bottom w:val="single" w:sz="1" w:space="0" w:color="000000"/>
            </w:tcBorders>
          </w:tcPr>
          <w:p w14:paraId="4A79EDEA" w14:textId="77777777" w:rsidR="008B36D5" w:rsidRDefault="008B36D5">
            <w:pPr>
              <w:pStyle w:val="Contenutotabella"/>
              <w:rPr>
                <w:b/>
                <w:sz w:val="20"/>
              </w:rPr>
            </w:pPr>
            <w:r>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14:paraId="42A905F2" w14:textId="77777777" w:rsidR="008B36D5" w:rsidRDefault="008B36D5">
            <w:pPr>
              <w:pStyle w:val="Contenutotabella"/>
              <w:rPr>
                <w:sz w:val="20"/>
              </w:rPr>
            </w:pPr>
          </w:p>
        </w:tc>
      </w:tr>
    </w:tbl>
    <w:p w14:paraId="1FFA5C32" w14:textId="77777777" w:rsidR="008B36D5" w:rsidRDefault="008B36D5">
      <w:pPr>
        <w:rPr>
          <w:b/>
          <w:sz w:val="20"/>
        </w:rPr>
      </w:pPr>
    </w:p>
    <w:p w14:paraId="62AF9C84" w14:textId="77777777" w:rsidR="008B36D5" w:rsidRDefault="008B36D5">
      <w:pPr>
        <w:rPr>
          <w:b/>
          <w:sz w:val="20"/>
        </w:rPr>
      </w:pPr>
    </w:p>
    <w:p w14:paraId="06145032" w14:textId="77777777" w:rsidR="008B36D5" w:rsidRDefault="008B36D5">
      <w:pPr>
        <w:rPr>
          <w:b/>
          <w:sz w:val="20"/>
        </w:rPr>
      </w:pPr>
    </w:p>
    <w:p w14:paraId="54553247" w14:textId="77777777" w:rsidR="008B36D5" w:rsidRDefault="008B36D5">
      <w:pPr>
        <w:rPr>
          <w:b/>
          <w:sz w:val="20"/>
        </w:rPr>
      </w:pPr>
    </w:p>
    <w:p w14:paraId="6376BCC3" w14:textId="77777777" w:rsidR="008B36D5" w:rsidRDefault="008B36D5">
      <w:pPr>
        <w:jc w:val="center"/>
        <w:rPr>
          <w:rFonts w:ascii="Arial" w:hAnsi="Arial"/>
          <w:b/>
          <w:sz w:val="32"/>
        </w:rPr>
      </w:pPr>
      <w:r>
        <w:rPr>
          <w:rFonts w:ascii="Arial" w:hAnsi="Arial"/>
          <w:b/>
          <w:sz w:val="32"/>
        </w:rPr>
        <w:t>Revision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8B36D5" w14:paraId="6811D198" w14:textId="77777777">
        <w:trPr>
          <w:trHeight w:val="230"/>
        </w:trPr>
        <w:tc>
          <w:tcPr>
            <w:tcW w:w="1927" w:type="dxa"/>
            <w:vMerge w:val="restart"/>
            <w:tcBorders>
              <w:top w:val="single" w:sz="1" w:space="0" w:color="000000"/>
              <w:left w:val="single" w:sz="1" w:space="0" w:color="000000"/>
              <w:bottom w:val="single" w:sz="1" w:space="0" w:color="000000"/>
            </w:tcBorders>
          </w:tcPr>
          <w:p w14:paraId="5D345F0D" w14:textId="77777777" w:rsidR="008B36D5" w:rsidRDefault="008B36D5">
            <w:pPr>
              <w:pStyle w:val="Intestazionetabella"/>
              <w:rPr>
                <w:sz w:val="20"/>
              </w:rPr>
            </w:pPr>
            <w:r>
              <w:rPr>
                <w:sz w:val="20"/>
              </w:rPr>
              <w:t>Data</w:t>
            </w:r>
          </w:p>
        </w:tc>
        <w:tc>
          <w:tcPr>
            <w:tcW w:w="964" w:type="dxa"/>
            <w:vMerge w:val="restart"/>
            <w:tcBorders>
              <w:top w:val="single" w:sz="1" w:space="0" w:color="000000"/>
              <w:left w:val="single" w:sz="1" w:space="0" w:color="000000"/>
              <w:bottom w:val="single" w:sz="1" w:space="0" w:color="000000"/>
            </w:tcBorders>
          </w:tcPr>
          <w:p w14:paraId="3D2F6A3D" w14:textId="77777777" w:rsidR="008B36D5" w:rsidRDefault="008B36D5">
            <w:pPr>
              <w:pStyle w:val="Intestazionetabella"/>
              <w:rPr>
                <w:sz w:val="20"/>
              </w:rPr>
            </w:pPr>
            <w:r>
              <w:rPr>
                <w:sz w:val="20"/>
              </w:rPr>
              <w:t>Versione</w:t>
            </w:r>
          </w:p>
        </w:tc>
        <w:tc>
          <w:tcPr>
            <w:tcW w:w="4336" w:type="dxa"/>
            <w:vMerge w:val="restart"/>
            <w:tcBorders>
              <w:top w:val="single" w:sz="1" w:space="0" w:color="000000"/>
              <w:left w:val="single" w:sz="1" w:space="0" w:color="000000"/>
              <w:bottom w:val="single" w:sz="1" w:space="0" w:color="000000"/>
            </w:tcBorders>
          </w:tcPr>
          <w:p w14:paraId="5F0B6AF1" w14:textId="77777777" w:rsidR="008B36D5" w:rsidRDefault="008B36D5">
            <w:pPr>
              <w:pStyle w:val="Intestazionetabella"/>
              <w:rPr>
                <w:sz w:val="20"/>
              </w:rPr>
            </w:pPr>
            <w:r>
              <w:rPr>
                <w:sz w:val="20"/>
              </w:rPr>
              <w:t>Descrizione</w:t>
            </w:r>
          </w:p>
        </w:tc>
        <w:tc>
          <w:tcPr>
            <w:tcW w:w="2410" w:type="dxa"/>
            <w:vMerge w:val="restart"/>
            <w:tcBorders>
              <w:top w:val="single" w:sz="1" w:space="0" w:color="000000"/>
              <w:left w:val="single" w:sz="1" w:space="0" w:color="000000"/>
              <w:bottom w:val="single" w:sz="1" w:space="0" w:color="000000"/>
              <w:right w:val="single" w:sz="1" w:space="0" w:color="000000"/>
            </w:tcBorders>
          </w:tcPr>
          <w:p w14:paraId="54129603" w14:textId="77777777" w:rsidR="008B36D5" w:rsidRDefault="008B36D5">
            <w:pPr>
              <w:pStyle w:val="Intestazionetabella"/>
              <w:rPr>
                <w:sz w:val="20"/>
              </w:rPr>
            </w:pPr>
            <w:r>
              <w:rPr>
                <w:sz w:val="20"/>
              </w:rPr>
              <w:t>Autore</w:t>
            </w:r>
          </w:p>
        </w:tc>
      </w:tr>
      <w:tr w:rsidR="008B36D5" w14:paraId="4E2CDE03" w14:textId="77777777">
        <w:trPr>
          <w:trHeight w:val="230"/>
        </w:trPr>
        <w:tc>
          <w:tcPr>
            <w:tcW w:w="1927" w:type="dxa"/>
            <w:vMerge w:val="restart"/>
            <w:tcBorders>
              <w:left w:val="single" w:sz="1" w:space="0" w:color="000000"/>
              <w:bottom w:val="single" w:sz="1" w:space="0" w:color="000000"/>
            </w:tcBorders>
          </w:tcPr>
          <w:p w14:paraId="0EA2B2A0" w14:textId="77777777" w:rsidR="008B36D5" w:rsidRDefault="008B36D5">
            <w:pPr>
              <w:pStyle w:val="Contenutotabella"/>
              <w:rPr>
                <w:sz w:val="20"/>
              </w:rPr>
            </w:pPr>
          </w:p>
        </w:tc>
        <w:tc>
          <w:tcPr>
            <w:tcW w:w="964" w:type="dxa"/>
            <w:vMerge w:val="restart"/>
            <w:tcBorders>
              <w:left w:val="single" w:sz="1" w:space="0" w:color="000000"/>
              <w:bottom w:val="single" w:sz="1" w:space="0" w:color="000000"/>
            </w:tcBorders>
          </w:tcPr>
          <w:p w14:paraId="12AB6803" w14:textId="77777777" w:rsidR="008B36D5" w:rsidRDefault="008B36D5">
            <w:pPr>
              <w:pStyle w:val="Contenutotabella"/>
              <w:rPr>
                <w:sz w:val="20"/>
              </w:rPr>
            </w:pPr>
          </w:p>
        </w:tc>
        <w:tc>
          <w:tcPr>
            <w:tcW w:w="4336" w:type="dxa"/>
            <w:vMerge w:val="restart"/>
            <w:tcBorders>
              <w:left w:val="single" w:sz="1" w:space="0" w:color="000000"/>
              <w:bottom w:val="single" w:sz="1" w:space="0" w:color="000000"/>
            </w:tcBorders>
          </w:tcPr>
          <w:p w14:paraId="54C2044B" w14:textId="77777777" w:rsidR="008B36D5" w:rsidRDefault="008B36D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322B9CD8" w14:textId="77777777" w:rsidR="008B36D5" w:rsidRDefault="008B36D5">
            <w:pPr>
              <w:pStyle w:val="Contenutotabella"/>
              <w:rPr>
                <w:sz w:val="20"/>
              </w:rPr>
            </w:pPr>
          </w:p>
        </w:tc>
      </w:tr>
      <w:tr w:rsidR="008B36D5" w14:paraId="2FB96200" w14:textId="77777777">
        <w:trPr>
          <w:trHeight w:val="230"/>
        </w:trPr>
        <w:tc>
          <w:tcPr>
            <w:tcW w:w="1927" w:type="dxa"/>
            <w:vMerge w:val="restart"/>
            <w:tcBorders>
              <w:left w:val="single" w:sz="1" w:space="0" w:color="000000"/>
              <w:bottom w:val="single" w:sz="1" w:space="0" w:color="000000"/>
            </w:tcBorders>
          </w:tcPr>
          <w:p w14:paraId="2A4E073C" w14:textId="77777777" w:rsidR="008B36D5" w:rsidRDefault="008B36D5">
            <w:pPr>
              <w:pStyle w:val="Contenutotabella"/>
              <w:rPr>
                <w:sz w:val="20"/>
              </w:rPr>
            </w:pPr>
          </w:p>
        </w:tc>
        <w:tc>
          <w:tcPr>
            <w:tcW w:w="964" w:type="dxa"/>
            <w:vMerge w:val="restart"/>
            <w:tcBorders>
              <w:left w:val="single" w:sz="1" w:space="0" w:color="000000"/>
              <w:bottom w:val="single" w:sz="1" w:space="0" w:color="000000"/>
            </w:tcBorders>
          </w:tcPr>
          <w:p w14:paraId="0E786317" w14:textId="77777777" w:rsidR="008B36D5" w:rsidRDefault="008B36D5">
            <w:pPr>
              <w:pStyle w:val="Contenutotabella"/>
              <w:rPr>
                <w:sz w:val="20"/>
              </w:rPr>
            </w:pPr>
          </w:p>
        </w:tc>
        <w:tc>
          <w:tcPr>
            <w:tcW w:w="4336" w:type="dxa"/>
            <w:vMerge w:val="restart"/>
            <w:tcBorders>
              <w:left w:val="single" w:sz="1" w:space="0" w:color="000000"/>
              <w:bottom w:val="single" w:sz="1" w:space="0" w:color="000000"/>
            </w:tcBorders>
          </w:tcPr>
          <w:p w14:paraId="3B7E181D" w14:textId="77777777" w:rsidR="008B36D5" w:rsidRDefault="008B36D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6F6FD132" w14:textId="77777777" w:rsidR="008B36D5" w:rsidRDefault="008B36D5">
            <w:pPr>
              <w:pStyle w:val="Contenutotabella"/>
              <w:rPr>
                <w:sz w:val="20"/>
              </w:rPr>
            </w:pPr>
          </w:p>
        </w:tc>
      </w:tr>
      <w:tr w:rsidR="008B36D5" w14:paraId="1EA13A3F" w14:textId="77777777">
        <w:trPr>
          <w:trHeight w:val="230"/>
        </w:trPr>
        <w:tc>
          <w:tcPr>
            <w:tcW w:w="1927" w:type="dxa"/>
            <w:vMerge w:val="restart"/>
            <w:tcBorders>
              <w:left w:val="single" w:sz="1" w:space="0" w:color="000000"/>
              <w:bottom w:val="single" w:sz="1" w:space="0" w:color="000000"/>
            </w:tcBorders>
          </w:tcPr>
          <w:p w14:paraId="75F17722" w14:textId="77777777" w:rsidR="008B36D5" w:rsidRDefault="008B36D5">
            <w:pPr>
              <w:pStyle w:val="Contenutotabella"/>
              <w:rPr>
                <w:sz w:val="20"/>
              </w:rPr>
            </w:pPr>
          </w:p>
        </w:tc>
        <w:tc>
          <w:tcPr>
            <w:tcW w:w="964" w:type="dxa"/>
            <w:vMerge w:val="restart"/>
            <w:tcBorders>
              <w:left w:val="single" w:sz="1" w:space="0" w:color="000000"/>
              <w:bottom w:val="single" w:sz="1" w:space="0" w:color="000000"/>
            </w:tcBorders>
          </w:tcPr>
          <w:p w14:paraId="4B744B16" w14:textId="77777777" w:rsidR="008B36D5" w:rsidRDefault="008B36D5">
            <w:pPr>
              <w:pStyle w:val="Contenutotabella"/>
              <w:rPr>
                <w:sz w:val="20"/>
              </w:rPr>
            </w:pPr>
          </w:p>
        </w:tc>
        <w:tc>
          <w:tcPr>
            <w:tcW w:w="4336" w:type="dxa"/>
            <w:vMerge w:val="restart"/>
            <w:tcBorders>
              <w:left w:val="single" w:sz="1" w:space="0" w:color="000000"/>
              <w:bottom w:val="single" w:sz="1" w:space="0" w:color="000000"/>
            </w:tcBorders>
          </w:tcPr>
          <w:p w14:paraId="47716F05" w14:textId="77777777" w:rsidR="008B36D5" w:rsidRDefault="008B36D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65BCFF76" w14:textId="77777777" w:rsidR="008B36D5" w:rsidRDefault="008B36D5">
            <w:pPr>
              <w:pStyle w:val="Contenutotabella"/>
              <w:rPr>
                <w:sz w:val="20"/>
              </w:rPr>
            </w:pPr>
          </w:p>
        </w:tc>
      </w:tr>
      <w:tr w:rsidR="008B36D5" w14:paraId="1C2F0B6C" w14:textId="77777777">
        <w:trPr>
          <w:trHeight w:val="230"/>
        </w:trPr>
        <w:tc>
          <w:tcPr>
            <w:tcW w:w="1927" w:type="dxa"/>
            <w:vMerge w:val="restart"/>
            <w:tcBorders>
              <w:left w:val="single" w:sz="1" w:space="0" w:color="000000"/>
              <w:bottom w:val="single" w:sz="1" w:space="0" w:color="000000"/>
            </w:tcBorders>
          </w:tcPr>
          <w:p w14:paraId="2A443757" w14:textId="77777777" w:rsidR="008B36D5" w:rsidRDefault="008B36D5">
            <w:pPr>
              <w:pStyle w:val="Contenutotabella"/>
              <w:rPr>
                <w:sz w:val="20"/>
              </w:rPr>
            </w:pPr>
          </w:p>
        </w:tc>
        <w:tc>
          <w:tcPr>
            <w:tcW w:w="964" w:type="dxa"/>
            <w:vMerge w:val="restart"/>
            <w:tcBorders>
              <w:left w:val="single" w:sz="1" w:space="0" w:color="000000"/>
              <w:bottom w:val="single" w:sz="1" w:space="0" w:color="000000"/>
            </w:tcBorders>
          </w:tcPr>
          <w:p w14:paraId="160BBDC7" w14:textId="77777777" w:rsidR="008B36D5" w:rsidRDefault="008B36D5">
            <w:pPr>
              <w:pStyle w:val="Contenutotabella"/>
              <w:rPr>
                <w:sz w:val="20"/>
              </w:rPr>
            </w:pPr>
          </w:p>
        </w:tc>
        <w:tc>
          <w:tcPr>
            <w:tcW w:w="4336" w:type="dxa"/>
            <w:vMerge w:val="restart"/>
            <w:tcBorders>
              <w:left w:val="single" w:sz="1" w:space="0" w:color="000000"/>
              <w:bottom w:val="single" w:sz="1" w:space="0" w:color="000000"/>
            </w:tcBorders>
          </w:tcPr>
          <w:p w14:paraId="5B7C4578" w14:textId="77777777" w:rsidR="008B36D5" w:rsidRDefault="008B36D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4982060D" w14:textId="77777777" w:rsidR="008B36D5" w:rsidRDefault="008B36D5">
            <w:pPr>
              <w:pStyle w:val="Contenutotabella"/>
              <w:rPr>
                <w:sz w:val="20"/>
              </w:rPr>
            </w:pPr>
          </w:p>
        </w:tc>
      </w:tr>
      <w:tr w:rsidR="008B36D5" w14:paraId="749C7A43" w14:textId="77777777">
        <w:trPr>
          <w:trHeight w:val="230"/>
        </w:trPr>
        <w:tc>
          <w:tcPr>
            <w:tcW w:w="1927" w:type="dxa"/>
            <w:vMerge w:val="restart"/>
            <w:tcBorders>
              <w:left w:val="single" w:sz="1" w:space="0" w:color="000000"/>
              <w:bottom w:val="single" w:sz="1" w:space="0" w:color="000000"/>
            </w:tcBorders>
          </w:tcPr>
          <w:p w14:paraId="53D5FAE3" w14:textId="77777777" w:rsidR="008B36D5" w:rsidRDefault="008B36D5">
            <w:pPr>
              <w:pStyle w:val="Contenutotabella"/>
              <w:rPr>
                <w:sz w:val="20"/>
              </w:rPr>
            </w:pPr>
          </w:p>
        </w:tc>
        <w:tc>
          <w:tcPr>
            <w:tcW w:w="964" w:type="dxa"/>
            <w:vMerge w:val="restart"/>
            <w:tcBorders>
              <w:left w:val="single" w:sz="1" w:space="0" w:color="000000"/>
              <w:bottom w:val="single" w:sz="1" w:space="0" w:color="000000"/>
            </w:tcBorders>
          </w:tcPr>
          <w:p w14:paraId="5306A956" w14:textId="77777777" w:rsidR="008B36D5" w:rsidRDefault="008B36D5">
            <w:pPr>
              <w:pStyle w:val="Contenutotabella"/>
              <w:rPr>
                <w:sz w:val="20"/>
              </w:rPr>
            </w:pPr>
          </w:p>
        </w:tc>
        <w:tc>
          <w:tcPr>
            <w:tcW w:w="4336" w:type="dxa"/>
            <w:vMerge w:val="restart"/>
            <w:tcBorders>
              <w:left w:val="single" w:sz="1" w:space="0" w:color="000000"/>
              <w:bottom w:val="single" w:sz="1" w:space="0" w:color="000000"/>
            </w:tcBorders>
          </w:tcPr>
          <w:p w14:paraId="419B1E09" w14:textId="77777777" w:rsidR="008B36D5" w:rsidRDefault="008B36D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76DC1848" w14:textId="77777777" w:rsidR="008B36D5" w:rsidRDefault="008B36D5">
            <w:pPr>
              <w:pStyle w:val="Contenutotabella"/>
              <w:rPr>
                <w:sz w:val="20"/>
              </w:rPr>
            </w:pPr>
          </w:p>
        </w:tc>
      </w:tr>
      <w:tr w:rsidR="008B36D5" w14:paraId="3752E198" w14:textId="77777777">
        <w:trPr>
          <w:trHeight w:val="230"/>
        </w:trPr>
        <w:tc>
          <w:tcPr>
            <w:tcW w:w="1927" w:type="dxa"/>
            <w:vMerge w:val="restart"/>
            <w:tcBorders>
              <w:left w:val="single" w:sz="1" w:space="0" w:color="000000"/>
              <w:bottom w:val="single" w:sz="1" w:space="0" w:color="000000"/>
            </w:tcBorders>
          </w:tcPr>
          <w:p w14:paraId="320B6323" w14:textId="77777777" w:rsidR="008B36D5" w:rsidRDefault="008B36D5">
            <w:pPr>
              <w:pStyle w:val="Contenutotabella"/>
              <w:rPr>
                <w:sz w:val="20"/>
              </w:rPr>
            </w:pPr>
          </w:p>
        </w:tc>
        <w:tc>
          <w:tcPr>
            <w:tcW w:w="964" w:type="dxa"/>
            <w:vMerge w:val="restart"/>
            <w:tcBorders>
              <w:left w:val="single" w:sz="1" w:space="0" w:color="000000"/>
              <w:bottom w:val="single" w:sz="1" w:space="0" w:color="000000"/>
            </w:tcBorders>
          </w:tcPr>
          <w:p w14:paraId="79E706DC" w14:textId="77777777" w:rsidR="008B36D5" w:rsidRDefault="008B36D5">
            <w:pPr>
              <w:pStyle w:val="Contenutotabella"/>
              <w:rPr>
                <w:sz w:val="20"/>
              </w:rPr>
            </w:pPr>
          </w:p>
        </w:tc>
        <w:tc>
          <w:tcPr>
            <w:tcW w:w="4336" w:type="dxa"/>
            <w:vMerge w:val="restart"/>
            <w:tcBorders>
              <w:left w:val="single" w:sz="1" w:space="0" w:color="000000"/>
              <w:bottom w:val="single" w:sz="1" w:space="0" w:color="000000"/>
            </w:tcBorders>
          </w:tcPr>
          <w:p w14:paraId="2EFF1B43" w14:textId="77777777" w:rsidR="008B36D5" w:rsidRDefault="008B36D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0BC59E34" w14:textId="77777777" w:rsidR="008B36D5" w:rsidRDefault="008B36D5">
            <w:pPr>
              <w:pStyle w:val="Contenutotabella"/>
              <w:rPr>
                <w:sz w:val="20"/>
              </w:rPr>
            </w:pPr>
          </w:p>
        </w:tc>
      </w:tr>
      <w:tr w:rsidR="008B36D5" w14:paraId="15A288B5" w14:textId="77777777">
        <w:trPr>
          <w:trHeight w:val="230"/>
        </w:trPr>
        <w:tc>
          <w:tcPr>
            <w:tcW w:w="1927" w:type="dxa"/>
            <w:vMerge w:val="restart"/>
            <w:tcBorders>
              <w:left w:val="single" w:sz="1" w:space="0" w:color="000000"/>
              <w:bottom w:val="single" w:sz="1" w:space="0" w:color="000000"/>
            </w:tcBorders>
          </w:tcPr>
          <w:p w14:paraId="01A5609C" w14:textId="77777777" w:rsidR="008B36D5" w:rsidRDefault="008B36D5">
            <w:pPr>
              <w:pStyle w:val="Contenutotabella"/>
              <w:rPr>
                <w:sz w:val="20"/>
              </w:rPr>
            </w:pPr>
          </w:p>
        </w:tc>
        <w:tc>
          <w:tcPr>
            <w:tcW w:w="964" w:type="dxa"/>
            <w:vMerge w:val="restart"/>
            <w:tcBorders>
              <w:left w:val="single" w:sz="1" w:space="0" w:color="000000"/>
              <w:bottom w:val="single" w:sz="1" w:space="0" w:color="000000"/>
            </w:tcBorders>
          </w:tcPr>
          <w:p w14:paraId="4077F2B9" w14:textId="77777777" w:rsidR="008B36D5" w:rsidRDefault="008B36D5">
            <w:pPr>
              <w:pStyle w:val="Contenutotabella"/>
              <w:rPr>
                <w:sz w:val="20"/>
              </w:rPr>
            </w:pPr>
          </w:p>
        </w:tc>
        <w:tc>
          <w:tcPr>
            <w:tcW w:w="4336" w:type="dxa"/>
            <w:vMerge w:val="restart"/>
            <w:tcBorders>
              <w:left w:val="single" w:sz="1" w:space="0" w:color="000000"/>
              <w:bottom w:val="single" w:sz="1" w:space="0" w:color="000000"/>
            </w:tcBorders>
          </w:tcPr>
          <w:p w14:paraId="54A789EF" w14:textId="77777777" w:rsidR="008B36D5" w:rsidRDefault="008B36D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3A637C40" w14:textId="77777777" w:rsidR="008B36D5" w:rsidRDefault="008B36D5">
            <w:pPr>
              <w:pStyle w:val="Contenutotabella"/>
              <w:rPr>
                <w:sz w:val="20"/>
              </w:rPr>
            </w:pPr>
          </w:p>
        </w:tc>
      </w:tr>
    </w:tbl>
    <w:p w14:paraId="176338FC" w14:textId="77777777" w:rsidR="00B51734" w:rsidRDefault="00B51734">
      <w:pPr>
        <w:jc w:val="center"/>
        <w:rPr>
          <w:rFonts w:ascii="Arial" w:hAnsi="Arial"/>
          <w:b/>
          <w:sz w:val="32"/>
        </w:rPr>
        <w:sectPr w:rsidR="00B51734">
          <w:headerReference w:type="default" r:id="rId8"/>
          <w:footerReference w:type="default" r:id="rId9"/>
          <w:headerReference w:type="first" r:id="rId10"/>
          <w:footerReference w:type="first" r:id="rId11"/>
          <w:footnotePr>
            <w:pos w:val="beneathText"/>
          </w:footnotePr>
          <w:pgSz w:w="11905" w:h="16837"/>
          <w:pgMar w:top="2095" w:right="1134" w:bottom="1798" w:left="1134" w:header="1134" w:footer="1134" w:gutter="0"/>
          <w:cols w:space="720"/>
          <w:formProt w:val="0"/>
          <w:docGrid w:linePitch="312" w:charSpace="-6145"/>
        </w:sectPr>
      </w:pPr>
    </w:p>
    <w:p w14:paraId="548DDBFC" w14:textId="77777777" w:rsidR="00B51734" w:rsidRDefault="00B51734" w:rsidP="00B51734">
      <w:pPr>
        <w:pStyle w:val="Intestazioneindice"/>
      </w:pPr>
    </w:p>
    <w:p w14:paraId="613D347A" w14:textId="77777777" w:rsidR="00B51734" w:rsidRDefault="00B51734" w:rsidP="00B51734">
      <w:pPr>
        <w:pStyle w:val="Intestazioneindice"/>
      </w:pPr>
    </w:p>
    <w:p w14:paraId="041315AC" w14:textId="77777777" w:rsidR="00B51734" w:rsidRDefault="00B51734" w:rsidP="00B51734">
      <w:pPr>
        <w:pStyle w:val="Intestazioneindice"/>
        <w:sectPr w:rsidR="00B51734" w:rsidSect="001765AE">
          <w:headerReference w:type="even" r:id="rId12"/>
          <w:headerReference w:type="default" r:id="rId13"/>
          <w:footerReference w:type="even" r:id="rId14"/>
          <w:footerReference w:type="default" r:id="rId15"/>
          <w:headerReference w:type="first" r:id="rId16"/>
          <w:footerReference w:type="first" r:id="rId17"/>
          <w:footnotePr>
            <w:pos w:val="beneathText"/>
          </w:footnotePr>
          <w:type w:val="continuous"/>
          <w:pgSz w:w="11905" w:h="16837"/>
          <w:pgMar w:top="1560" w:right="1134" w:bottom="1798" w:left="1134" w:header="1134" w:footer="1134" w:gutter="0"/>
          <w:cols w:space="720"/>
          <w:formProt w:val="0"/>
          <w:docGrid w:linePitch="312" w:charSpace="-6145"/>
        </w:sectPr>
      </w:pPr>
    </w:p>
    <w:p w14:paraId="6B3329CB" w14:textId="77777777" w:rsidR="008B36D5" w:rsidRDefault="008B36D5" w:rsidP="00B51734">
      <w:pPr>
        <w:pStyle w:val="Intestazioneindice"/>
      </w:pPr>
      <w:r>
        <w:lastRenderedPageBreak/>
        <w:t>Indice</w:t>
      </w:r>
    </w:p>
    <w:p w14:paraId="24D7476F" w14:textId="77777777" w:rsidR="003E00FB" w:rsidRDefault="003E00FB">
      <w:pPr>
        <w:pStyle w:val="Sommario5"/>
      </w:pPr>
    </w:p>
    <w:p w14:paraId="71DC3C5F" w14:textId="42A31693" w:rsidR="00B51734" w:rsidRPr="001B6CE4" w:rsidRDefault="00B51734">
      <w:pPr>
        <w:pStyle w:val="Sommario1"/>
        <w:tabs>
          <w:tab w:val="left" w:pos="420"/>
        </w:tabs>
        <w:rPr>
          <w:rFonts w:ascii="Cambria" w:eastAsia="MS Mincho" w:hAnsi="Cambria" w:cs="Times New Roman"/>
          <w:noProof/>
          <w:kern w:val="0"/>
          <w:lang w:eastAsia="ja-JP"/>
        </w:rPr>
      </w:pPr>
      <w:r>
        <w:fldChar w:fldCharType="begin"/>
      </w:r>
      <w:r>
        <w:instrText xml:space="preserve"> TOC \o "1-3" </w:instrText>
      </w:r>
      <w:r>
        <w:fldChar w:fldCharType="separate"/>
      </w:r>
      <w:r>
        <w:rPr>
          <w:noProof/>
        </w:rPr>
        <w:t>1.</w:t>
      </w:r>
      <w:r w:rsidRPr="001B6CE4">
        <w:rPr>
          <w:rFonts w:ascii="Cambria" w:eastAsia="MS Mincho" w:hAnsi="Cambria" w:cs="Times New Roman"/>
          <w:noProof/>
          <w:kern w:val="0"/>
          <w:lang w:eastAsia="ja-JP"/>
        </w:rPr>
        <w:tab/>
      </w:r>
      <w:r>
        <w:rPr>
          <w:noProof/>
        </w:rPr>
        <w:t>INTRODUZIONE</w:t>
      </w:r>
      <w:r>
        <w:rPr>
          <w:noProof/>
        </w:rPr>
        <w:tab/>
      </w:r>
      <w:r>
        <w:rPr>
          <w:noProof/>
        </w:rPr>
        <w:fldChar w:fldCharType="begin"/>
      </w:r>
      <w:r>
        <w:rPr>
          <w:noProof/>
        </w:rPr>
        <w:instrText xml:space="preserve"> PAGEREF _Toc307053836 \h </w:instrText>
      </w:r>
      <w:r>
        <w:rPr>
          <w:noProof/>
        </w:rPr>
      </w:r>
      <w:r>
        <w:rPr>
          <w:noProof/>
        </w:rPr>
        <w:fldChar w:fldCharType="separate"/>
      </w:r>
      <w:r w:rsidR="00443069">
        <w:rPr>
          <w:noProof/>
        </w:rPr>
        <w:t>4</w:t>
      </w:r>
      <w:r>
        <w:rPr>
          <w:noProof/>
        </w:rPr>
        <w:fldChar w:fldCharType="end"/>
      </w:r>
    </w:p>
    <w:p w14:paraId="2904FA8E" w14:textId="1D6A2D3C" w:rsidR="00B51734" w:rsidRPr="001B6CE4" w:rsidRDefault="00B51734">
      <w:pPr>
        <w:pStyle w:val="Sommario2"/>
        <w:tabs>
          <w:tab w:val="left" w:pos="883"/>
        </w:tabs>
        <w:rPr>
          <w:rFonts w:ascii="Cambria" w:eastAsia="MS Mincho" w:hAnsi="Cambria" w:cs="Times New Roman"/>
          <w:noProof/>
          <w:kern w:val="0"/>
          <w:lang w:eastAsia="ja-JP"/>
        </w:rPr>
      </w:pPr>
      <w:r>
        <w:rPr>
          <w:noProof/>
        </w:rPr>
        <w:t>1.1.</w:t>
      </w:r>
      <w:r w:rsidRPr="001B6CE4">
        <w:rPr>
          <w:rFonts w:ascii="Cambria" w:eastAsia="MS Mincho" w:hAnsi="Cambria" w:cs="Times New Roman"/>
          <w:noProof/>
          <w:kern w:val="0"/>
          <w:lang w:eastAsia="ja-JP"/>
        </w:rPr>
        <w:tab/>
      </w:r>
      <w:r w:rsidR="00DA79DE">
        <w:rPr>
          <w:noProof/>
        </w:rPr>
        <w:t>Scopo del sistema</w:t>
      </w:r>
      <w:r>
        <w:rPr>
          <w:noProof/>
        </w:rPr>
        <w:tab/>
      </w:r>
      <w:r w:rsidR="00443069">
        <w:rPr>
          <w:noProof/>
        </w:rPr>
        <w:t>4</w:t>
      </w:r>
    </w:p>
    <w:p w14:paraId="421FFCA2" w14:textId="1B220049" w:rsidR="00B51734" w:rsidRDefault="00B51734">
      <w:pPr>
        <w:pStyle w:val="Sommario2"/>
        <w:tabs>
          <w:tab w:val="left" w:pos="883"/>
        </w:tabs>
        <w:rPr>
          <w:noProof/>
        </w:rPr>
      </w:pPr>
      <w:r>
        <w:rPr>
          <w:noProof/>
        </w:rPr>
        <w:t>1.2.</w:t>
      </w:r>
      <w:r w:rsidRPr="001B6CE4">
        <w:rPr>
          <w:rFonts w:ascii="Cambria" w:eastAsia="MS Mincho" w:hAnsi="Cambria" w:cs="Times New Roman"/>
          <w:noProof/>
          <w:kern w:val="0"/>
          <w:lang w:eastAsia="ja-JP"/>
        </w:rPr>
        <w:tab/>
      </w:r>
      <w:r>
        <w:rPr>
          <w:noProof/>
        </w:rPr>
        <w:t>P</w:t>
      </w:r>
      <w:r w:rsidR="00443069">
        <w:rPr>
          <w:noProof/>
        </w:rPr>
        <w:t>ortata del sistema</w:t>
      </w:r>
      <w:r>
        <w:rPr>
          <w:noProof/>
        </w:rPr>
        <w:tab/>
      </w:r>
      <w:r w:rsidR="00443069">
        <w:rPr>
          <w:noProof/>
        </w:rPr>
        <w:t>4</w:t>
      </w:r>
    </w:p>
    <w:p w14:paraId="655FDA3A" w14:textId="57212AC0" w:rsidR="00AD23D1" w:rsidRPr="001B6CE4" w:rsidRDefault="00AD23D1" w:rsidP="00AD23D1">
      <w:pPr>
        <w:pStyle w:val="Sommario2"/>
        <w:tabs>
          <w:tab w:val="left" w:pos="883"/>
        </w:tabs>
        <w:rPr>
          <w:rFonts w:ascii="Cambria" w:eastAsia="MS Mincho" w:hAnsi="Cambria" w:cs="Times New Roman"/>
          <w:noProof/>
          <w:kern w:val="0"/>
          <w:lang w:eastAsia="ja-JP"/>
        </w:rPr>
      </w:pPr>
      <w:r>
        <w:rPr>
          <w:noProof/>
        </w:rPr>
        <w:t>1.3.</w:t>
      </w:r>
      <w:r w:rsidRPr="001B6CE4">
        <w:rPr>
          <w:rFonts w:ascii="Cambria" w:eastAsia="MS Mincho" w:hAnsi="Cambria" w:cs="Times New Roman"/>
          <w:noProof/>
          <w:kern w:val="0"/>
          <w:lang w:eastAsia="ja-JP"/>
        </w:rPr>
        <w:tab/>
      </w:r>
      <w:r>
        <w:rPr>
          <w:noProof/>
        </w:rPr>
        <w:t>Obiettivi e criteri di successo del progetto</w:t>
      </w:r>
      <w:r>
        <w:rPr>
          <w:noProof/>
        </w:rPr>
        <w:tab/>
        <w:t>4</w:t>
      </w:r>
    </w:p>
    <w:p w14:paraId="0271B169" w14:textId="6DDDC184" w:rsidR="00AD23D1" w:rsidRDefault="00AD23D1" w:rsidP="00AD23D1">
      <w:pPr>
        <w:pStyle w:val="Sommario2"/>
        <w:tabs>
          <w:tab w:val="left" w:pos="883"/>
        </w:tabs>
        <w:rPr>
          <w:noProof/>
        </w:rPr>
      </w:pPr>
      <w:r>
        <w:rPr>
          <w:noProof/>
        </w:rPr>
        <w:t>1.4.</w:t>
      </w:r>
      <w:r w:rsidRPr="001B6CE4">
        <w:rPr>
          <w:rFonts w:ascii="Cambria" w:eastAsia="MS Mincho" w:hAnsi="Cambria" w:cs="Times New Roman"/>
          <w:noProof/>
          <w:kern w:val="0"/>
          <w:lang w:eastAsia="ja-JP"/>
        </w:rPr>
        <w:tab/>
      </w:r>
      <w:r>
        <w:rPr>
          <w:noProof/>
        </w:rPr>
        <w:t>Definizioni, acronimi e abbreviazioni</w:t>
      </w:r>
      <w:r>
        <w:rPr>
          <w:noProof/>
        </w:rPr>
        <w:tab/>
        <w:t>4</w:t>
      </w:r>
    </w:p>
    <w:p w14:paraId="4A38C46E" w14:textId="3AE92F48" w:rsidR="00443069" w:rsidRPr="001B6CE4" w:rsidRDefault="00443069" w:rsidP="00443069">
      <w:pPr>
        <w:pStyle w:val="Sommario1"/>
        <w:tabs>
          <w:tab w:val="left" w:pos="420"/>
        </w:tabs>
        <w:rPr>
          <w:rFonts w:ascii="Cambria" w:eastAsia="MS Mincho" w:hAnsi="Cambria" w:cs="Times New Roman"/>
          <w:noProof/>
          <w:kern w:val="0"/>
          <w:lang w:eastAsia="ja-JP"/>
        </w:rPr>
      </w:pPr>
      <w:r>
        <w:fldChar w:fldCharType="begin"/>
      </w:r>
      <w:r>
        <w:instrText xml:space="preserve"> TOC \o "1-3" </w:instrText>
      </w:r>
      <w:r>
        <w:fldChar w:fldCharType="separate"/>
      </w:r>
      <w:r>
        <w:rPr>
          <w:noProof/>
        </w:rPr>
        <w:t>2.</w:t>
      </w:r>
      <w:r w:rsidRPr="001B6CE4">
        <w:rPr>
          <w:rFonts w:ascii="Cambria" w:eastAsia="MS Mincho" w:hAnsi="Cambria" w:cs="Times New Roman"/>
          <w:noProof/>
          <w:kern w:val="0"/>
          <w:lang w:eastAsia="ja-JP"/>
        </w:rPr>
        <w:tab/>
      </w:r>
      <w:r w:rsidR="00AD23D1">
        <w:rPr>
          <w:noProof/>
        </w:rPr>
        <w:t>Sistema proposto</w:t>
      </w:r>
      <w:r>
        <w:rPr>
          <w:noProof/>
        </w:rPr>
        <w:tab/>
      </w:r>
      <w:r>
        <w:rPr>
          <w:noProof/>
        </w:rPr>
        <w:fldChar w:fldCharType="begin"/>
      </w:r>
      <w:r>
        <w:rPr>
          <w:noProof/>
        </w:rPr>
        <w:instrText xml:space="preserve"> PAGEREF _Toc307053836 \h </w:instrText>
      </w:r>
      <w:r>
        <w:rPr>
          <w:noProof/>
        </w:rPr>
      </w:r>
      <w:r>
        <w:rPr>
          <w:noProof/>
        </w:rPr>
        <w:fldChar w:fldCharType="separate"/>
      </w:r>
      <w:r>
        <w:rPr>
          <w:noProof/>
        </w:rPr>
        <w:t>4</w:t>
      </w:r>
      <w:r>
        <w:rPr>
          <w:noProof/>
        </w:rPr>
        <w:fldChar w:fldCharType="end"/>
      </w:r>
    </w:p>
    <w:p w14:paraId="7ED49D21" w14:textId="154BFF22" w:rsidR="00443069" w:rsidRPr="001B6CE4" w:rsidRDefault="00AD23D1" w:rsidP="00443069">
      <w:pPr>
        <w:pStyle w:val="Sommario2"/>
        <w:tabs>
          <w:tab w:val="left" w:pos="883"/>
        </w:tabs>
        <w:rPr>
          <w:rFonts w:ascii="Cambria" w:eastAsia="MS Mincho" w:hAnsi="Cambria" w:cs="Times New Roman"/>
          <w:noProof/>
          <w:kern w:val="0"/>
          <w:lang w:eastAsia="ja-JP"/>
        </w:rPr>
      </w:pPr>
      <w:r>
        <w:rPr>
          <w:noProof/>
        </w:rPr>
        <w:t>2</w:t>
      </w:r>
      <w:r w:rsidR="00443069">
        <w:rPr>
          <w:noProof/>
        </w:rPr>
        <w:t>.1.</w:t>
      </w:r>
      <w:r w:rsidR="00443069" w:rsidRPr="001B6CE4">
        <w:rPr>
          <w:rFonts w:ascii="Cambria" w:eastAsia="MS Mincho" w:hAnsi="Cambria" w:cs="Times New Roman"/>
          <w:noProof/>
          <w:kern w:val="0"/>
          <w:lang w:eastAsia="ja-JP"/>
        </w:rPr>
        <w:tab/>
      </w:r>
      <w:r>
        <w:rPr>
          <w:noProof/>
        </w:rPr>
        <w:t>Panoramica</w:t>
      </w:r>
      <w:r w:rsidR="00443069">
        <w:rPr>
          <w:noProof/>
        </w:rPr>
        <w:tab/>
        <w:t>4</w:t>
      </w:r>
    </w:p>
    <w:p w14:paraId="3D9CEDC7" w14:textId="4BD7F1A1" w:rsidR="00443069" w:rsidRDefault="00AD23D1" w:rsidP="00443069">
      <w:pPr>
        <w:pStyle w:val="Sommario2"/>
        <w:tabs>
          <w:tab w:val="left" w:pos="883"/>
        </w:tabs>
        <w:rPr>
          <w:noProof/>
        </w:rPr>
      </w:pPr>
      <w:r>
        <w:rPr>
          <w:noProof/>
        </w:rPr>
        <w:t>2</w:t>
      </w:r>
      <w:r w:rsidR="00443069">
        <w:rPr>
          <w:noProof/>
        </w:rPr>
        <w:t>.2.</w:t>
      </w:r>
      <w:r w:rsidR="00443069" w:rsidRPr="001B6CE4">
        <w:rPr>
          <w:rFonts w:ascii="Cambria" w:eastAsia="MS Mincho" w:hAnsi="Cambria" w:cs="Times New Roman"/>
          <w:noProof/>
          <w:kern w:val="0"/>
          <w:lang w:eastAsia="ja-JP"/>
        </w:rPr>
        <w:tab/>
      </w:r>
      <w:r>
        <w:rPr>
          <w:noProof/>
        </w:rPr>
        <w:t>Requisiti funzionali</w:t>
      </w:r>
      <w:r w:rsidR="00443069">
        <w:rPr>
          <w:noProof/>
        </w:rPr>
        <w:tab/>
      </w:r>
      <w:r>
        <w:rPr>
          <w:noProof/>
        </w:rPr>
        <w:t>5</w:t>
      </w:r>
    </w:p>
    <w:p w14:paraId="32230E62" w14:textId="2B157AF6" w:rsidR="00AD23D1" w:rsidRPr="001B6CE4" w:rsidRDefault="00AD23D1" w:rsidP="00AD23D1">
      <w:pPr>
        <w:pStyle w:val="Sommario2"/>
        <w:tabs>
          <w:tab w:val="left" w:pos="883"/>
        </w:tabs>
        <w:rPr>
          <w:rFonts w:ascii="Cambria" w:eastAsia="MS Mincho" w:hAnsi="Cambria" w:cs="Times New Roman"/>
          <w:noProof/>
          <w:kern w:val="0"/>
          <w:lang w:eastAsia="ja-JP"/>
        </w:rPr>
      </w:pPr>
      <w:r>
        <w:rPr>
          <w:noProof/>
        </w:rPr>
        <w:t>2.1.</w:t>
      </w:r>
      <w:r w:rsidRPr="001B6CE4">
        <w:rPr>
          <w:rFonts w:ascii="Cambria" w:eastAsia="MS Mincho" w:hAnsi="Cambria" w:cs="Times New Roman"/>
          <w:noProof/>
          <w:kern w:val="0"/>
          <w:lang w:eastAsia="ja-JP"/>
        </w:rPr>
        <w:tab/>
      </w:r>
      <w:r>
        <w:rPr>
          <w:noProof/>
        </w:rPr>
        <w:t>Requisiti non funzionali</w:t>
      </w:r>
      <w:r>
        <w:rPr>
          <w:noProof/>
        </w:rPr>
        <w:tab/>
        <w:t>4</w:t>
      </w:r>
    </w:p>
    <w:p w14:paraId="05EB9A20" w14:textId="12BE657B" w:rsidR="00AD23D1" w:rsidRDefault="00AD23D1" w:rsidP="00AD23D1">
      <w:pPr>
        <w:pStyle w:val="Sommario2"/>
        <w:tabs>
          <w:tab w:val="left" w:pos="883"/>
        </w:tabs>
        <w:rPr>
          <w:noProof/>
        </w:rPr>
      </w:pPr>
      <w:r>
        <w:rPr>
          <w:noProof/>
        </w:rPr>
        <w:t>2.2.</w:t>
      </w:r>
      <w:r w:rsidRPr="001B6CE4">
        <w:rPr>
          <w:rFonts w:ascii="Cambria" w:eastAsia="MS Mincho" w:hAnsi="Cambria" w:cs="Times New Roman"/>
          <w:noProof/>
          <w:kern w:val="0"/>
          <w:lang w:eastAsia="ja-JP"/>
        </w:rPr>
        <w:tab/>
      </w:r>
      <w:r>
        <w:rPr>
          <w:noProof/>
        </w:rPr>
        <w:t>Modelli di sistema</w:t>
      </w:r>
      <w:r>
        <w:rPr>
          <w:noProof/>
        </w:rPr>
        <w:tab/>
        <w:t>7</w:t>
      </w:r>
    </w:p>
    <w:p w14:paraId="5EDBE8EB" w14:textId="77777777" w:rsidR="00443069" w:rsidRDefault="00443069" w:rsidP="00AD23D1">
      <w:pPr>
        <w:pStyle w:val="Sommario2"/>
        <w:tabs>
          <w:tab w:val="left" w:pos="883"/>
        </w:tabs>
        <w:ind w:left="0"/>
        <w:rPr>
          <w:noProof/>
        </w:rPr>
      </w:pPr>
    </w:p>
    <w:p w14:paraId="35835743" w14:textId="77777777" w:rsidR="00443069" w:rsidRPr="001B6CE4" w:rsidRDefault="00443069" w:rsidP="00443069">
      <w:pPr>
        <w:pStyle w:val="Titolo2"/>
        <w:numPr>
          <w:ilvl w:val="0"/>
          <w:numId w:val="0"/>
        </w:numPr>
        <w:rPr>
          <w:noProof/>
          <w:lang w:eastAsia="ja-JP"/>
        </w:rPr>
      </w:pPr>
    </w:p>
    <w:p w14:paraId="5B2C7DC8" w14:textId="0AB781A8" w:rsidR="00443069" w:rsidRDefault="00443069" w:rsidP="00443069">
      <w:pPr>
        <w:pStyle w:val="Sommario2"/>
        <w:tabs>
          <w:tab w:val="left" w:pos="883"/>
        </w:tabs>
        <w:ind w:left="0"/>
        <w:rPr>
          <w:noProof/>
        </w:rPr>
      </w:pPr>
      <w:r>
        <w:fldChar w:fldCharType="end"/>
      </w:r>
    </w:p>
    <w:p w14:paraId="30659208" w14:textId="77777777" w:rsidR="00443069" w:rsidRPr="001B6CE4" w:rsidRDefault="00443069" w:rsidP="00443069">
      <w:pPr>
        <w:pStyle w:val="Titolo2"/>
        <w:numPr>
          <w:ilvl w:val="0"/>
          <w:numId w:val="0"/>
        </w:numPr>
        <w:rPr>
          <w:noProof/>
          <w:lang w:eastAsia="ja-JP"/>
        </w:rPr>
      </w:pPr>
    </w:p>
    <w:p w14:paraId="602BACD7" w14:textId="77777777" w:rsidR="00B51734" w:rsidRDefault="00B51734">
      <w:pPr>
        <w:pStyle w:val="Sommario5"/>
      </w:pPr>
      <w:r>
        <w:fldChar w:fldCharType="end"/>
      </w:r>
    </w:p>
    <w:p w14:paraId="069293B8" w14:textId="77777777" w:rsidR="003E00FB" w:rsidRDefault="003E00FB">
      <w:pPr>
        <w:pStyle w:val="Sommario5"/>
      </w:pPr>
    </w:p>
    <w:p w14:paraId="4039A4A1" w14:textId="77777777" w:rsidR="00B51734" w:rsidRDefault="00B51734">
      <w:pPr>
        <w:pStyle w:val="Sommario5"/>
        <w:sectPr w:rsidR="00B51734" w:rsidSect="00B51734">
          <w:footnotePr>
            <w:pos w:val="beneathText"/>
          </w:footnotePr>
          <w:pgSz w:w="11905" w:h="16837"/>
          <w:pgMar w:top="1560" w:right="1134" w:bottom="1798" w:left="1134" w:header="1134" w:footer="1134" w:gutter="0"/>
          <w:cols w:space="720"/>
          <w:formProt w:val="0"/>
          <w:docGrid w:linePitch="312" w:charSpace="-6145"/>
        </w:sectPr>
      </w:pPr>
    </w:p>
    <w:p w14:paraId="468815B6" w14:textId="0B560CA5" w:rsidR="003E00FB" w:rsidRPr="003E00FB" w:rsidRDefault="001765AE" w:rsidP="006C2FA5">
      <w:pPr>
        <w:pStyle w:val="Titolo"/>
        <w:numPr>
          <w:ilvl w:val="0"/>
          <w:numId w:val="1"/>
        </w:numPr>
        <w:ind w:left="426"/>
        <w:jc w:val="left"/>
      </w:pPr>
      <w:bookmarkStart w:id="0" w:name="_Toc307053836"/>
      <w:r>
        <w:lastRenderedPageBreak/>
        <w:t>INTRODUZIONE</w:t>
      </w:r>
      <w:bookmarkEnd w:id="0"/>
    </w:p>
    <w:p w14:paraId="4E92687B" w14:textId="2BBAE57F" w:rsidR="00DA79DE" w:rsidRPr="00DA79DE" w:rsidRDefault="002B3F8B" w:rsidP="00DA79DE">
      <w:pPr>
        <w:pStyle w:val="Titolo2"/>
      </w:pPr>
      <w:r>
        <w:t>Scopo del sistema</w:t>
      </w:r>
    </w:p>
    <w:p w14:paraId="512301DF" w14:textId="4F078122" w:rsidR="00DA79DE" w:rsidRPr="00DA79DE" w:rsidRDefault="002B3F8B" w:rsidP="00DA79DE">
      <w:pPr>
        <w:pStyle w:val="Titolo2"/>
      </w:pPr>
      <w:r>
        <w:t>Portata del sistema</w:t>
      </w:r>
    </w:p>
    <w:p w14:paraId="26193AE1" w14:textId="0D623E05" w:rsidR="00DA79DE" w:rsidRPr="00DA79DE" w:rsidRDefault="002B3F8B" w:rsidP="00DA79DE">
      <w:pPr>
        <w:pStyle w:val="Titolo2"/>
      </w:pPr>
      <w:r>
        <w:t>Obiettivi e criteri di successo del progetto</w:t>
      </w:r>
    </w:p>
    <w:p w14:paraId="6B9D401F" w14:textId="4A4569C6" w:rsidR="00DA79DE" w:rsidRPr="00DA79DE" w:rsidRDefault="002B3F8B" w:rsidP="00DA79DE">
      <w:pPr>
        <w:pStyle w:val="Titolo2"/>
      </w:pPr>
      <w:r>
        <w:t>Definizioni, acronimi e abbreviazioni</w:t>
      </w:r>
    </w:p>
    <w:p w14:paraId="049A49DA" w14:textId="5B8F8AE1" w:rsidR="00DA79DE" w:rsidRPr="00DA79DE" w:rsidRDefault="002B3F8B" w:rsidP="00DA79DE">
      <w:pPr>
        <w:pStyle w:val="Titolo2"/>
      </w:pPr>
      <w:r>
        <w:t>Riferimenti</w:t>
      </w:r>
    </w:p>
    <w:p w14:paraId="14B02945" w14:textId="1A013699" w:rsidR="002B3F8B" w:rsidRDefault="002B3F8B">
      <w:pPr>
        <w:pStyle w:val="Titolo2"/>
      </w:pPr>
      <w:r>
        <w:t>Panoramica</w:t>
      </w:r>
    </w:p>
    <w:p w14:paraId="12266BCD" w14:textId="53E8AC69" w:rsidR="002B3F8B" w:rsidRDefault="002B3F8B" w:rsidP="006C2FA5">
      <w:pPr>
        <w:pStyle w:val="Titolo"/>
        <w:numPr>
          <w:ilvl w:val="0"/>
          <w:numId w:val="2"/>
        </w:numPr>
        <w:jc w:val="left"/>
      </w:pPr>
      <w:r>
        <w:t>Sistema proposto</w:t>
      </w:r>
    </w:p>
    <w:p w14:paraId="202B24DE" w14:textId="12C45C1B" w:rsidR="002B3F8B" w:rsidRDefault="002B3F8B" w:rsidP="002B3F8B">
      <w:pPr>
        <w:pStyle w:val="Titolo2"/>
      </w:pPr>
      <w:r>
        <w:t>Panoramica</w:t>
      </w:r>
    </w:p>
    <w:p w14:paraId="120E41B1" w14:textId="47FADA86" w:rsidR="00DA79DE" w:rsidRDefault="00DA79DE" w:rsidP="00DA79DE"/>
    <w:p w14:paraId="7D9E1B7F" w14:textId="3591C8A7" w:rsidR="00DA79DE" w:rsidRDefault="00DA79DE" w:rsidP="00DA79DE"/>
    <w:p w14:paraId="34CB8FB3" w14:textId="0054A87D" w:rsidR="00DA79DE" w:rsidRDefault="00DA79DE" w:rsidP="00DA79DE"/>
    <w:p w14:paraId="4AD06A73" w14:textId="2CCFC304" w:rsidR="00DA79DE" w:rsidRDefault="00DA79DE" w:rsidP="00DA79DE"/>
    <w:p w14:paraId="39792BCC" w14:textId="7892058D" w:rsidR="00443069" w:rsidRDefault="00443069" w:rsidP="00DA79DE"/>
    <w:p w14:paraId="14EBE743" w14:textId="3913C4B1" w:rsidR="00443069" w:rsidRDefault="00443069" w:rsidP="00DA79DE"/>
    <w:p w14:paraId="466D7B7D" w14:textId="7127454C" w:rsidR="00443069" w:rsidRDefault="00443069" w:rsidP="00DA79DE"/>
    <w:p w14:paraId="0A9A5B1D" w14:textId="5EA62D97" w:rsidR="00443069" w:rsidRDefault="00443069" w:rsidP="00DA79DE"/>
    <w:p w14:paraId="282FF3B1" w14:textId="52A48E1D" w:rsidR="00443069" w:rsidRDefault="00443069" w:rsidP="00DA79DE"/>
    <w:p w14:paraId="0DECCCF3" w14:textId="507F34A8" w:rsidR="00443069" w:rsidRDefault="00443069" w:rsidP="00DA79DE"/>
    <w:p w14:paraId="3B13FB94" w14:textId="08A741D9" w:rsidR="00443069" w:rsidRDefault="00443069" w:rsidP="00DA79DE"/>
    <w:p w14:paraId="1395D696" w14:textId="7655E72B" w:rsidR="00443069" w:rsidRDefault="00443069" w:rsidP="00DA79DE"/>
    <w:p w14:paraId="5892630B" w14:textId="02EE71BE" w:rsidR="00443069" w:rsidRDefault="00443069" w:rsidP="00DA79DE"/>
    <w:p w14:paraId="108E4A36" w14:textId="3DC1B856" w:rsidR="00443069" w:rsidRDefault="00443069" w:rsidP="00DA79DE"/>
    <w:p w14:paraId="4BC986FF" w14:textId="0D4CB09E" w:rsidR="00443069" w:rsidRDefault="00443069" w:rsidP="00DA79DE"/>
    <w:p w14:paraId="522057EB" w14:textId="3DD9A6E4" w:rsidR="00443069" w:rsidRDefault="00443069" w:rsidP="00DA79DE"/>
    <w:p w14:paraId="61E44E78" w14:textId="0EA3430A" w:rsidR="00443069" w:rsidRDefault="00443069" w:rsidP="00DA79DE"/>
    <w:p w14:paraId="284F8A43" w14:textId="0E77E597" w:rsidR="00443069" w:rsidRDefault="00443069" w:rsidP="00DA79DE"/>
    <w:p w14:paraId="28AF7CA4" w14:textId="6F4D6E8D" w:rsidR="00443069" w:rsidRDefault="00443069" w:rsidP="00DA79DE"/>
    <w:p w14:paraId="0897024D" w14:textId="243FE6D1" w:rsidR="00443069" w:rsidRDefault="00443069" w:rsidP="00DA79DE"/>
    <w:p w14:paraId="4286A529" w14:textId="427AE971" w:rsidR="00443069" w:rsidRDefault="00443069" w:rsidP="00DA79DE"/>
    <w:p w14:paraId="005A5BD6" w14:textId="2581D4AB" w:rsidR="00443069" w:rsidRDefault="00443069" w:rsidP="00DA79DE"/>
    <w:p w14:paraId="00C8793F" w14:textId="25E00E93" w:rsidR="00443069" w:rsidRDefault="00443069" w:rsidP="00DA79DE"/>
    <w:p w14:paraId="1F9BE915" w14:textId="3B499B24" w:rsidR="00443069" w:rsidRDefault="00443069" w:rsidP="00DA79DE"/>
    <w:p w14:paraId="11D1815F" w14:textId="2D5CC7AB" w:rsidR="00443069" w:rsidRDefault="00443069" w:rsidP="00DA79DE"/>
    <w:p w14:paraId="5B64C0C3" w14:textId="4343EA48" w:rsidR="00443069" w:rsidRDefault="00443069" w:rsidP="00DA79DE"/>
    <w:p w14:paraId="1F7FA626" w14:textId="7F15B90C" w:rsidR="00443069" w:rsidRDefault="00443069" w:rsidP="00DA79DE"/>
    <w:p w14:paraId="7F68F8DE" w14:textId="7920520F" w:rsidR="00443069" w:rsidRDefault="00443069" w:rsidP="00DA79DE"/>
    <w:p w14:paraId="67F8FB90" w14:textId="77777777" w:rsidR="00443069" w:rsidRDefault="00443069" w:rsidP="00DA79DE"/>
    <w:p w14:paraId="1BFBE0A5" w14:textId="55D7B5BA" w:rsidR="00DA79DE" w:rsidRDefault="00DA79DE" w:rsidP="00DA79DE"/>
    <w:p w14:paraId="4F63886C" w14:textId="387567A2" w:rsidR="00443069" w:rsidRDefault="00443069" w:rsidP="00DA79DE"/>
    <w:p w14:paraId="0B1587DF" w14:textId="540A3D91" w:rsidR="00443069" w:rsidRDefault="00443069" w:rsidP="00DA79DE"/>
    <w:p w14:paraId="27E8CF6D" w14:textId="296A43B8" w:rsidR="00443069" w:rsidRDefault="00443069" w:rsidP="00DA79DE"/>
    <w:p w14:paraId="6CB4A961" w14:textId="69D2EFA3" w:rsidR="00443069" w:rsidRDefault="00443069" w:rsidP="00DA79DE"/>
    <w:p w14:paraId="5C4034BA" w14:textId="77777777" w:rsidR="00443069" w:rsidRPr="00DA79DE" w:rsidRDefault="00443069" w:rsidP="00DA79DE"/>
    <w:p w14:paraId="6348F93D" w14:textId="22CC7BE2" w:rsidR="002B3F8B" w:rsidRDefault="002B3F8B" w:rsidP="002B3F8B">
      <w:pPr>
        <w:pStyle w:val="Titolo2"/>
      </w:pPr>
      <w:r>
        <w:lastRenderedPageBreak/>
        <w:t>Requisiti funzionali</w:t>
      </w:r>
    </w:p>
    <w:p w14:paraId="19B96140" w14:textId="77777777" w:rsidR="00DA79DE" w:rsidRPr="00DA79DE" w:rsidRDefault="00DA79DE" w:rsidP="00DA79DE"/>
    <w:tbl>
      <w:tblPr>
        <w:tblW w:w="8258" w:type="dxa"/>
        <w:tblInd w:w="71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00"/>
        <w:gridCol w:w="3327"/>
        <w:gridCol w:w="2631"/>
      </w:tblGrid>
      <w:tr w:rsidR="00DA79DE" w:rsidRPr="00DA79DE" w14:paraId="7D8B336D" w14:textId="77777777" w:rsidTr="00DA79DE">
        <w:trPr>
          <w:trHeight w:val="467"/>
        </w:trPr>
        <w:tc>
          <w:tcPr>
            <w:tcW w:w="2300" w:type="dxa"/>
            <w:tcBorders>
              <w:top w:val="single" w:sz="6" w:space="0" w:color="000000"/>
              <w:left w:val="single" w:sz="6" w:space="0" w:color="000000"/>
              <w:bottom w:val="single" w:sz="6" w:space="0" w:color="000000"/>
              <w:right w:val="single" w:sz="6" w:space="0" w:color="000000"/>
            </w:tcBorders>
            <w:shd w:val="clear" w:color="auto" w:fill="auto"/>
            <w:hideMark/>
          </w:tcPr>
          <w:p w14:paraId="0152391B" w14:textId="77777777" w:rsidR="00DA79DE" w:rsidRPr="00DA79DE" w:rsidRDefault="00DA79DE" w:rsidP="00DA79DE">
            <w:pPr>
              <w:widowControl/>
              <w:suppressAutoHyphens w:val="0"/>
              <w:textAlignment w:val="baseline"/>
              <w:rPr>
                <w:rFonts w:eastAsia="Times New Roman"/>
                <w:kern w:val="0"/>
              </w:rPr>
            </w:pPr>
            <w:r w:rsidRPr="00DA79DE">
              <w:rPr>
                <w:rFonts w:ascii="Calibri" w:eastAsia="Times New Roman" w:hAnsi="Calibri" w:cs="Calibri"/>
                <w:b/>
                <w:bCs/>
                <w:kern w:val="0"/>
              </w:rPr>
              <w:t>Codice</w:t>
            </w:r>
            <w:r w:rsidRPr="00DA79DE">
              <w:rPr>
                <w:rFonts w:ascii="Calibri" w:eastAsia="Times New Roman" w:hAnsi="Calibri" w:cs="Calibri"/>
                <w:kern w:val="0"/>
              </w:rPr>
              <w:t> </w:t>
            </w:r>
          </w:p>
        </w:tc>
        <w:tc>
          <w:tcPr>
            <w:tcW w:w="3327" w:type="dxa"/>
            <w:tcBorders>
              <w:top w:val="single" w:sz="6" w:space="0" w:color="000000"/>
              <w:left w:val="single" w:sz="6" w:space="0" w:color="000000"/>
              <w:bottom w:val="single" w:sz="6" w:space="0" w:color="000000"/>
              <w:right w:val="single" w:sz="6" w:space="0" w:color="000000"/>
            </w:tcBorders>
            <w:shd w:val="clear" w:color="auto" w:fill="auto"/>
            <w:hideMark/>
          </w:tcPr>
          <w:p w14:paraId="4A65660C" w14:textId="77777777" w:rsidR="00DA79DE" w:rsidRPr="00DA79DE" w:rsidRDefault="00DA79DE" w:rsidP="00DA79DE">
            <w:pPr>
              <w:widowControl/>
              <w:suppressAutoHyphens w:val="0"/>
              <w:textAlignment w:val="baseline"/>
              <w:rPr>
                <w:rFonts w:eastAsia="Times New Roman"/>
                <w:kern w:val="0"/>
              </w:rPr>
            </w:pPr>
            <w:r w:rsidRPr="00DA79DE">
              <w:rPr>
                <w:rFonts w:ascii="Calibri" w:eastAsia="Times New Roman" w:hAnsi="Calibri" w:cs="Calibri"/>
                <w:b/>
                <w:bCs/>
                <w:kern w:val="0"/>
              </w:rPr>
              <w:t>Descrizione</w:t>
            </w:r>
            <w:r w:rsidRPr="00DA79DE">
              <w:rPr>
                <w:rFonts w:ascii="Calibri" w:eastAsia="Times New Roman" w:hAnsi="Calibri" w:cs="Calibri"/>
                <w:kern w:val="0"/>
              </w:rPr>
              <w:t> </w:t>
            </w:r>
          </w:p>
        </w:tc>
        <w:tc>
          <w:tcPr>
            <w:tcW w:w="2631" w:type="dxa"/>
            <w:tcBorders>
              <w:top w:val="single" w:sz="6" w:space="0" w:color="000000"/>
              <w:left w:val="single" w:sz="6" w:space="0" w:color="000000"/>
              <w:bottom w:val="single" w:sz="6" w:space="0" w:color="000000"/>
              <w:right w:val="single" w:sz="6" w:space="0" w:color="000000"/>
            </w:tcBorders>
            <w:shd w:val="clear" w:color="auto" w:fill="auto"/>
            <w:hideMark/>
          </w:tcPr>
          <w:p w14:paraId="2F08BEC4" w14:textId="77777777" w:rsidR="00DA79DE" w:rsidRPr="00DA79DE" w:rsidRDefault="00DA79DE" w:rsidP="00DA79DE">
            <w:pPr>
              <w:widowControl/>
              <w:suppressAutoHyphens w:val="0"/>
              <w:textAlignment w:val="baseline"/>
              <w:rPr>
                <w:rFonts w:eastAsia="Times New Roman"/>
                <w:kern w:val="0"/>
              </w:rPr>
            </w:pPr>
            <w:r w:rsidRPr="00DA79DE">
              <w:rPr>
                <w:rFonts w:ascii="Calibri" w:eastAsia="Times New Roman" w:hAnsi="Calibri" w:cs="Calibri"/>
                <w:b/>
                <w:bCs/>
                <w:kern w:val="0"/>
              </w:rPr>
              <w:t>Priorità</w:t>
            </w:r>
            <w:r w:rsidRPr="00DA79DE">
              <w:rPr>
                <w:rFonts w:ascii="Calibri" w:eastAsia="Times New Roman" w:hAnsi="Calibri" w:cs="Calibri"/>
                <w:kern w:val="0"/>
              </w:rPr>
              <w:t> </w:t>
            </w:r>
          </w:p>
        </w:tc>
      </w:tr>
      <w:tr w:rsidR="00DA79DE" w:rsidRPr="00DA79DE" w14:paraId="7F24375F" w14:textId="77777777" w:rsidTr="00DA79DE">
        <w:trPr>
          <w:trHeight w:val="514"/>
        </w:trPr>
        <w:tc>
          <w:tcPr>
            <w:tcW w:w="2300" w:type="dxa"/>
            <w:tcBorders>
              <w:top w:val="single" w:sz="6" w:space="0" w:color="000000"/>
              <w:left w:val="single" w:sz="6" w:space="0" w:color="000000"/>
              <w:bottom w:val="single" w:sz="6" w:space="0" w:color="000000"/>
              <w:right w:val="single" w:sz="6" w:space="0" w:color="000000"/>
            </w:tcBorders>
            <w:shd w:val="clear" w:color="auto" w:fill="auto"/>
            <w:hideMark/>
          </w:tcPr>
          <w:p w14:paraId="6040CEB6" w14:textId="77777777" w:rsidR="00DA79DE" w:rsidRPr="00DA79DE" w:rsidRDefault="00DA79DE" w:rsidP="00DA79DE">
            <w:pPr>
              <w:widowControl/>
              <w:suppressAutoHyphens w:val="0"/>
              <w:textAlignment w:val="baseline"/>
              <w:rPr>
                <w:rFonts w:eastAsia="Times New Roman"/>
                <w:kern w:val="0"/>
              </w:rPr>
            </w:pPr>
            <w:r w:rsidRPr="00DA79DE">
              <w:rPr>
                <w:rFonts w:ascii="Calibri" w:eastAsia="Times New Roman" w:hAnsi="Calibri" w:cs="Calibri"/>
                <w:b/>
                <w:bCs/>
                <w:kern w:val="0"/>
              </w:rPr>
              <w:t>RF_0</w:t>
            </w:r>
            <w:r w:rsidRPr="00DA79DE">
              <w:rPr>
                <w:rFonts w:ascii="Calibri" w:eastAsia="Times New Roman" w:hAnsi="Calibri" w:cs="Calibri"/>
                <w:kern w:val="0"/>
              </w:rPr>
              <w:t> </w:t>
            </w:r>
          </w:p>
        </w:tc>
        <w:tc>
          <w:tcPr>
            <w:tcW w:w="3327" w:type="dxa"/>
            <w:tcBorders>
              <w:top w:val="single" w:sz="6" w:space="0" w:color="000000"/>
              <w:left w:val="single" w:sz="6" w:space="0" w:color="000000"/>
              <w:bottom w:val="single" w:sz="6" w:space="0" w:color="000000"/>
              <w:right w:val="single" w:sz="6" w:space="0" w:color="000000"/>
            </w:tcBorders>
            <w:shd w:val="clear" w:color="auto" w:fill="auto"/>
            <w:hideMark/>
          </w:tcPr>
          <w:p w14:paraId="31470E89" w14:textId="77777777" w:rsidR="00DA79DE" w:rsidRPr="00DA79DE" w:rsidRDefault="00DA79DE" w:rsidP="00DA79DE">
            <w:pPr>
              <w:widowControl/>
              <w:suppressAutoHyphens w:val="0"/>
              <w:textAlignment w:val="baseline"/>
              <w:rPr>
                <w:rFonts w:eastAsia="Times New Roman"/>
                <w:kern w:val="0"/>
              </w:rPr>
            </w:pPr>
            <w:r w:rsidRPr="00DA79DE">
              <w:rPr>
                <w:rFonts w:ascii="Calibri" w:eastAsia="Times New Roman" w:hAnsi="Calibri" w:cs="Calibri"/>
                <w:kern w:val="0"/>
              </w:rPr>
              <w:t>Gestione Autenticazione </w:t>
            </w:r>
          </w:p>
        </w:tc>
        <w:tc>
          <w:tcPr>
            <w:tcW w:w="2631" w:type="dxa"/>
            <w:tcBorders>
              <w:top w:val="single" w:sz="6" w:space="0" w:color="000000"/>
              <w:left w:val="single" w:sz="6" w:space="0" w:color="000000"/>
              <w:bottom w:val="single" w:sz="6" w:space="0" w:color="000000"/>
              <w:right w:val="single" w:sz="6" w:space="0" w:color="000000"/>
            </w:tcBorders>
            <w:shd w:val="clear" w:color="auto" w:fill="auto"/>
            <w:hideMark/>
          </w:tcPr>
          <w:p w14:paraId="0E055F43" w14:textId="77777777" w:rsidR="00DA79DE" w:rsidRPr="00DA79DE" w:rsidRDefault="00DA79DE" w:rsidP="00DA79DE">
            <w:pPr>
              <w:widowControl/>
              <w:suppressAutoHyphens w:val="0"/>
              <w:textAlignment w:val="baseline"/>
              <w:rPr>
                <w:rFonts w:eastAsia="Times New Roman"/>
                <w:kern w:val="0"/>
              </w:rPr>
            </w:pPr>
            <w:r w:rsidRPr="00DA79DE">
              <w:rPr>
                <w:rFonts w:ascii="Calibri" w:eastAsia="Times New Roman" w:hAnsi="Calibri" w:cs="Calibri"/>
                <w:kern w:val="0"/>
              </w:rPr>
              <w:t>ALTA </w:t>
            </w:r>
          </w:p>
        </w:tc>
      </w:tr>
      <w:tr w:rsidR="00DA79DE" w:rsidRPr="00DA79DE" w14:paraId="5A774FD5" w14:textId="77777777" w:rsidTr="00DA79DE">
        <w:trPr>
          <w:trHeight w:val="498"/>
        </w:trPr>
        <w:tc>
          <w:tcPr>
            <w:tcW w:w="2300" w:type="dxa"/>
            <w:tcBorders>
              <w:top w:val="single" w:sz="6" w:space="0" w:color="000000"/>
              <w:left w:val="single" w:sz="6" w:space="0" w:color="000000"/>
              <w:bottom w:val="single" w:sz="6" w:space="0" w:color="000000"/>
              <w:right w:val="single" w:sz="6" w:space="0" w:color="000000"/>
            </w:tcBorders>
            <w:shd w:val="clear" w:color="auto" w:fill="auto"/>
            <w:hideMark/>
          </w:tcPr>
          <w:p w14:paraId="2B6D33E5" w14:textId="77777777" w:rsidR="00DA79DE" w:rsidRPr="00DA79DE" w:rsidRDefault="00DA79DE" w:rsidP="00DA79DE">
            <w:pPr>
              <w:widowControl/>
              <w:suppressAutoHyphens w:val="0"/>
              <w:textAlignment w:val="baseline"/>
              <w:rPr>
                <w:rFonts w:eastAsia="Times New Roman"/>
                <w:kern w:val="0"/>
              </w:rPr>
            </w:pPr>
            <w:r w:rsidRPr="00DA79DE">
              <w:rPr>
                <w:rFonts w:ascii="Calibri" w:eastAsia="Times New Roman" w:hAnsi="Calibri" w:cs="Calibri"/>
                <w:b/>
                <w:bCs/>
                <w:kern w:val="0"/>
              </w:rPr>
              <w:t>RF_1</w:t>
            </w:r>
            <w:r w:rsidRPr="00DA79DE">
              <w:rPr>
                <w:rFonts w:ascii="Calibri" w:eastAsia="Times New Roman" w:hAnsi="Calibri" w:cs="Calibri"/>
                <w:kern w:val="0"/>
              </w:rPr>
              <w:t> </w:t>
            </w:r>
          </w:p>
        </w:tc>
        <w:tc>
          <w:tcPr>
            <w:tcW w:w="3327" w:type="dxa"/>
            <w:tcBorders>
              <w:top w:val="single" w:sz="6" w:space="0" w:color="000000"/>
              <w:left w:val="single" w:sz="6" w:space="0" w:color="000000"/>
              <w:bottom w:val="single" w:sz="6" w:space="0" w:color="000000"/>
              <w:right w:val="single" w:sz="6" w:space="0" w:color="000000"/>
            </w:tcBorders>
            <w:shd w:val="clear" w:color="auto" w:fill="auto"/>
            <w:hideMark/>
          </w:tcPr>
          <w:p w14:paraId="176C9FC0" w14:textId="77777777" w:rsidR="00DA79DE" w:rsidRPr="00DA79DE" w:rsidRDefault="00DA79DE" w:rsidP="00DA79DE">
            <w:pPr>
              <w:widowControl/>
              <w:suppressAutoHyphens w:val="0"/>
              <w:textAlignment w:val="baseline"/>
              <w:rPr>
                <w:rFonts w:eastAsia="Times New Roman"/>
                <w:kern w:val="0"/>
              </w:rPr>
            </w:pPr>
            <w:r w:rsidRPr="00DA79DE">
              <w:rPr>
                <w:rFonts w:ascii="Calibri" w:eastAsia="Times New Roman" w:hAnsi="Calibri" w:cs="Calibri"/>
                <w:kern w:val="0"/>
              </w:rPr>
              <w:t>Gestione Account </w:t>
            </w:r>
          </w:p>
        </w:tc>
        <w:tc>
          <w:tcPr>
            <w:tcW w:w="2631" w:type="dxa"/>
            <w:tcBorders>
              <w:top w:val="single" w:sz="6" w:space="0" w:color="000000"/>
              <w:left w:val="single" w:sz="6" w:space="0" w:color="000000"/>
              <w:bottom w:val="single" w:sz="6" w:space="0" w:color="000000"/>
              <w:right w:val="single" w:sz="6" w:space="0" w:color="000000"/>
            </w:tcBorders>
            <w:shd w:val="clear" w:color="auto" w:fill="auto"/>
            <w:hideMark/>
          </w:tcPr>
          <w:p w14:paraId="3D394E22" w14:textId="77777777" w:rsidR="00DA79DE" w:rsidRPr="00DA79DE" w:rsidRDefault="00DA79DE" w:rsidP="00DA79DE">
            <w:pPr>
              <w:widowControl/>
              <w:suppressAutoHyphens w:val="0"/>
              <w:textAlignment w:val="baseline"/>
              <w:rPr>
                <w:rFonts w:eastAsia="Times New Roman"/>
                <w:kern w:val="0"/>
              </w:rPr>
            </w:pPr>
            <w:r w:rsidRPr="00DA79DE">
              <w:rPr>
                <w:rFonts w:ascii="Calibri" w:eastAsia="Times New Roman" w:hAnsi="Calibri" w:cs="Calibri"/>
                <w:kern w:val="0"/>
              </w:rPr>
              <w:t>ALTA </w:t>
            </w:r>
          </w:p>
        </w:tc>
      </w:tr>
      <w:tr w:rsidR="00DA79DE" w:rsidRPr="00DA79DE" w14:paraId="5477C557" w14:textId="77777777" w:rsidTr="00DA79DE">
        <w:trPr>
          <w:trHeight w:val="467"/>
        </w:trPr>
        <w:tc>
          <w:tcPr>
            <w:tcW w:w="2300" w:type="dxa"/>
            <w:tcBorders>
              <w:top w:val="single" w:sz="6" w:space="0" w:color="000000"/>
              <w:left w:val="single" w:sz="6" w:space="0" w:color="000000"/>
              <w:bottom w:val="single" w:sz="6" w:space="0" w:color="000000"/>
              <w:right w:val="single" w:sz="6" w:space="0" w:color="000000"/>
            </w:tcBorders>
            <w:shd w:val="clear" w:color="auto" w:fill="auto"/>
            <w:hideMark/>
          </w:tcPr>
          <w:p w14:paraId="2E3E8448" w14:textId="77777777" w:rsidR="00DA79DE" w:rsidRPr="00DA79DE" w:rsidRDefault="00DA79DE" w:rsidP="00DA79DE">
            <w:pPr>
              <w:widowControl/>
              <w:suppressAutoHyphens w:val="0"/>
              <w:textAlignment w:val="baseline"/>
              <w:rPr>
                <w:rFonts w:eastAsia="Times New Roman"/>
                <w:kern w:val="0"/>
              </w:rPr>
            </w:pPr>
            <w:r w:rsidRPr="00DA79DE">
              <w:rPr>
                <w:rFonts w:ascii="Calibri" w:eastAsia="Times New Roman" w:hAnsi="Calibri" w:cs="Calibri"/>
                <w:b/>
                <w:bCs/>
                <w:kern w:val="0"/>
              </w:rPr>
              <w:t>RF_2</w:t>
            </w:r>
            <w:r w:rsidRPr="00DA79DE">
              <w:rPr>
                <w:rFonts w:ascii="Calibri" w:eastAsia="Times New Roman" w:hAnsi="Calibri" w:cs="Calibri"/>
                <w:kern w:val="0"/>
              </w:rPr>
              <w:t> </w:t>
            </w:r>
          </w:p>
        </w:tc>
        <w:tc>
          <w:tcPr>
            <w:tcW w:w="3327" w:type="dxa"/>
            <w:tcBorders>
              <w:top w:val="single" w:sz="6" w:space="0" w:color="000000"/>
              <w:left w:val="single" w:sz="6" w:space="0" w:color="000000"/>
              <w:bottom w:val="single" w:sz="6" w:space="0" w:color="000000"/>
              <w:right w:val="single" w:sz="6" w:space="0" w:color="000000"/>
            </w:tcBorders>
            <w:shd w:val="clear" w:color="auto" w:fill="auto"/>
            <w:hideMark/>
          </w:tcPr>
          <w:p w14:paraId="2F659932" w14:textId="77777777" w:rsidR="00DA79DE" w:rsidRPr="00DA79DE" w:rsidRDefault="00DA79DE" w:rsidP="00DA79DE">
            <w:pPr>
              <w:widowControl/>
              <w:suppressAutoHyphens w:val="0"/>
              <w:textAlignment w:val="baseline"/>
              <w:rPr>
                <w:rFonts w:eastAsia="Times New Roman"/>
                <w:kern w:val="0"/>
              </w:rPr>
            </w:pPr>
            <w:r w:rsidRPr="00DA79DE">
              <w:rPr>
                <w:rFonts w:ascii="Calibri" w:eastAsia="Times New Roman" w:hAnsi="Calibri" w:cs="Calibri"/>
                <w:kern w:val="0"/>
              </w:rPr>
              <w:t>Gestione Indirizzi </w:t>
            </w:r>
          </w:p>
        </w:tc>
        <w:tc>
          <w:tcPr>
            <w:tcW w:w="2631" w:type="dxa"/>
            <w:tcBorders>
              <w:top w:val="single" w:sz="6" w:space="0" w:color="000000"/>
              <w:left w:val="single" w:sz="6" w:space="0" w:color="000000"/>
              <w:bottom w:val="single" w:sz="6" w:space="0" w:color="000000"/>
              <w:right w:val="single" w:sz="6" w:space="0" w:color="000000"/>
            </w:tcBorders>
            <w:shd w:val="clear" w:color="auto" w:fill="auto"/>
            <w:hideMark/>
          </w:tcPr>
          <w:p w14:paraId="67B2E13D" w14:textId="77777777" w:rsidR="00DA79DE" w:rsidRPr="00DA79DE" w:rsidRDefault="00DA79DE" w:rsidP="00DA79DE">
            <w:pPr>
              <w:widowControl/>
              <w:suppressAutoHyphens w:val="0"/>
              <w:textAlignment w:val="baseline"/>
              <w:rPr>
                <w:rFonts w:eastAsia="Times New Roman"/>
                <w:kern w:val="0"/>
              </w:rPr>
            </w:pPr>
            <w:r w:rsidRPr="00DA79DE">
              <w:rPr>
                <w:rFonts w:ascii="Calibri" w:eastAsia="Times New Roman" w:hAnsi="Calibri" w:cs="Calibri"/>
                <w:kern w:val="0"/>
              </w:rPr>
              <w:t>ALTA </w:t>
            </w:r>
          </w:p>
        </w:tc>
      </w:tr>
      <w:tr w:rsidR="00DA79DE" w:rsidRPr="00DA79DE" w14:paraId="3505129F" w14:textId="77777777" w:rsidTr="00DA79DE">
        <w:trPr>
          <w:trHeight w:val="498"/>
        </w:trPr>
        <w:tc>
          <w:tcPr>
            <w:tcW w:w="2300" w:type="dxa"/>
            <w:tcBorders>
              <w:top w:val="single" w:sz="6" w:space="0" w:color="000000"/>
              <w:left w:val="single" w:sz="6" w:space="0" w:color="000000"/>
              <w:bottom w:val="single" w:sz="6" w:space="0" w:color="000000"/>
              <w:right w:val="single" w:sz="6" w:space="0" w:color="000000"/>
            </w:tcBorders>
            <w:shd w:val="clear" w:color="auto" w:fill="auto"/>
            <w:hideMark/>
          </w:tcPr>
          <w:p w14:paraId="11DA6ED4" w14:textId="77777777" w:rsidR="00DA79DE" w:rsidRPr="00DA79DE" w:rsidRDefault="00DA79DE" w:rsidP="00DA79DE">
            <w:pPr>
              <w:widowControl/>
              <w:suppressAutoHyphens w:val="0"/>
              <w:textAlignment w:val="baseline"/>
              <w:rPr>
                <w:rFonts w:eastAsia="Times New Roman"/>
                <w:kern w:val="0"/>
              </w:rPr>
            </w:pPr>
            <w:r w:rsidRPr="00DA79DE">
              <w:rPr>
                <w:rFonts w:ascii="Calibri" w:eastAsia="Times New Roman" w:hAnsi="Calibri" w:cs="Calibri"/>
                <w:b/>
                <w:bCs/>
                <w:kern w:val="0"/>
              </w:rPr>
              <w:t>RF_3</w:t>
            </w:r>
            <w:r w:rsidRPr="00DA79DE">
              <w:rPr>
                <w:rFonts w:ascii="Calibri" w:eastAsia="Times New Roman" w:hAnsi="Calibri" w:cs="Calibri"/>
                <w:kern w:val="0"/>
              </w:rPr>
              <w:t> </w:t>
            </w:r>
          </w:p>
        </w:tc>
        <w:tc>
          <w:tcPr>
            <w:tcW w:w="3327" w:type="dxa"/>
            <w:tcBorders>
              <w:top w:val="single" w:sz="6" w:space="0" w:color="000000"/>
              <w:left w:val="single" w:sz="6" w:space="0" w:color="000000"/>
              <w:bottom w:val="single" w:sz="6" w:space="0" w:color="000000"/>
              <w:right w:val="single" w:sz="6" w:space="0" w:color="000000"/>
            </w:tcBorders>
            <w:shd w:val="clear" w:color="auto" w:fill="auto"/>
            <w:hideMark/>
          </w:tcPr>
          <w:p w14:paraId="03DA74CA" w14:textId="77777777" w:rsidR="00DA79DE" w:rsidRPr="00DA79DE" w:rsidRDefault="00DA79DE" w:rsidP="00DA79DE">
            <w:pPr>
              <w:widowControl/>
              <w:suppressAutoHyphens w:val="0"/>
              <w:textAlignment w:val="baseline"/>
              <w:rPr>
                <w:rFonts w:eastAsia="Times New Roman"/>
                <w:kern w:val="0"/>
              </w:rPr>
            </w:pPr>
            <w:r w:rsidRPr="00DA79DE">
              <w:rPr>
                <w:rFonts w:ascii="Calibri" w:eastAsia="Times New Roman" w:hAnsi="Calibri" w:cs="Calibri"/>
                <w:kern w:val="0"/>
              </w:rPr>
              <w:t>Gestione Carrello </w:t>
            </w:r>
          </w:p>
        </w:tc>
        <w:tc>
          <w:tcPr>
            <w:tcW w:w="2631" w:type="dxa"/>
            <w:tcBorders>
              <w:top w:val="single" w:sz="6" w:space="0" w:color="000000"/>
              <w:left w:val="single" w:sz="6" w:space="0" w:color="000000"/>
              <w:bottom w:val="single" w:sz="6" w:space="0" w:color="000000"/>
              <w:right w:val="single" w:sz="6" w:space="0" w:color="000000"/>
            </w:tcBorders>
            <w:shd w:val="clear" w:color="auto" w:fill="auto"/>
            <w:hideMark/>
          </w:tcPr>
          <w:p w14:paraId="6EBF1E94" w14:textId="77777777" w:rsidR="00DA79DE" w:rsidRPr="00DA79DE" w:rsidRDefault="00DA79DE" w:rsidP="00DA79DE">
            <w:pPr>
              <w:widowControl/>
              <w:suppressAutoHyphens w:val="0"/>
              <w:textAlignment w:val="baseline"/>
              <w:rPr>
                <w:rFonts w:eastAsia="Times New Roman"/>
                <w:kern w:val="0"/>
              </w:rPr>
            </w:pPr>
            <w:r w:rsidRPr="00DA79DE">
              <w:rPr>
                <w:rFonts w:ascii="Calibri" w:eastAsia="Times New Roman" w:hAnsi="Calibri" w:cs="Calibri"/>
                <w:kern w:val="0"/>
              </w:rPr>
              <w:t>ALTA </w:t>
            </w:r>
          </w:p>
        </w:tc>
      </w:tr>
      <w:tr w:rsidR="00DA79DE" w:rsidRPr="00DA79DE" w14:paraId="3B7F8FBA" w14:textId="77777777" w:rsidTr="00DA79DE">
        <w:trPr>
          <w:trHeight w:val="451"/>
        </w:trPr>
        <w:tc>
          <w:tcPr>
            <w:tcW w:w="2300" w:type="dxa"/>
            <w:tcBorders>
              <w:top w:val="single" w:sz="6" w:space="0" w:color="000000"/>
              <w:left w:val="single" w:sz="6" w:space="0" w:color="000000"/>
              <w:bottom w:val="single" w:sz="6" w:space="0" w:color="000000"/>
              <w:right w:val="single" w:sz="6" w:space="0" w:color="000000"/>
            </w:tcBorders>
            <w:shd w:val="clear" w:color="auto" w:fill="auto"/>
            <w:hideMark/>
          </w:tcPr>
          <w:p w14:paraId="1EA8252C" w14:textId="77777777" w:rsidR="00DA79DE" w:rsidRPr="00DA79DE" w:rsidRDefault="00DA79DE" w:rsidP="00DA79DE">
            <w:pPr>
              <w:widowControl/>
              <w:suppressAutoHyphens w:val="0"/>
              <w:textAlignment w:val="baseline"/>
              <w:rPr>
                <w:rFonts w:eastAsia="Times New Roman"/>
                <w:kern w:val="0"/>
              </w:rPr>
            </w:pPr>
            <w:r w:rsidRPr="00DA79DE">
              <w:rPr>
                <w:rFonts w:ascii="Calibri" w:eastAsia="Times New Roman" w:hAnsi="Calibri" w:cs="Calibri"/>
                <w:b/>
                <w:bCs/>
                <w:kern w:val="0"/>
              </w:rPr>
              <w:t>RF_4</w:t>
            </w:r>
            <w:r w:rsidRPr="00DA79DE">
              <w:rPr>
                <w:rFonts w:ascii="Calibri" w:eastAsia="Times New Roman" w:hAnsi="Calibri" w:cs="Calibri"/>
                <w:kern w:val="0"/>
              </w:rPr>
              <w:t> </w:t>
            </w:r>
          </w:p>
        </w:tc>
        <w:tc>
          <w:tcPr>
            <w:tcW w:w="3327" w:type="dxa"/>
            <w:tcBorders>
              <w:top w:val="single" w:sz="6" w:space="0" w:color="000000"/>
              <w:left w:val="single" w:sz="6" w:space="0" w:color="000000"/>
              <w:bottom w:val="single" w:sz="6" w:space="0" w:color="000000"/>
              <w:right w:val="single" w:sz="6" w:space="0" w:color="000000"/>
            </w:tcBorders>
            <w:shd w:val="clear" w:color="auto" w:fill="auto"/>
            <w:hideMark/>
          </w:tcPr>
          <w:p w14:paraId="33A6C06F" w14:textId="77777777" w:rsidR="00DA79DE" w:rsidRPr="00DA79DE" w:rsidRDefault="00DA79DE" w:rsidP="00DA79DE">
            <w:pPr>
              <w:widowControl/>
              <w:suppressAutoHyphens w:val="0"/>
              <w:textAlignment w:val="baseline"/>
              <w:rPr>
                <w:rFonts w:eastAsia="Times New Roman"/>
                <w:kern w:val="0"/>
              </w:rPr>
            </w:pPr>
            <w:r w:rsidRPr="00DA79DE">
              <w:rPr>
                <w:rFonts w:ascii="Calibri" w:eastAsia="Times New Roman" w:hAnsi="Calibri" w:cs="Calibri"/>
                <w:kern w:val="0"/>
              </w:rPr>
              <w:t>Gestione Metodi Di Pagamento </w:t>
            </w:r>
          </w:p>
        </w:tc>
        <w:tc>
          <w:tcPr>
            <w:tcW w:w="2631" w:type="dxa"/>
            <w:tcBorders>
              <w:top w:val="single" w:sz="6" w:space="0" w:color="000000"/>
              <w:left w:val="single" w:sz="6" w:space="0" w:color="000000"/>
              <w:bottom w:val="single" w:sz="6" w:space="0" w:color="000000"/>
              <w:right w:val="single" w:sz="6" w:space="0" w:color="000000"/>
            </w:tcBorders>
            <w:shd w:val="clear" w:color="auto" w:fill="auto"/>
            <w:hideMark/>
          </w:tcPr>
          <w:p w14:paraId="1F3125B0" w14:textId="77777777" w:rsidR="00DA79DE" w:rsidRPr="00DA79DE" w:rsidRDefault="00DA79DE" w:rsidP="00DA79DE">
            <w:pPr>
              <w:widowControl/>
              <w:suppressAutoHyphens w:val="0"/>
              <w:textAlignment w:val="baseline"/>
              <w:rPr>
                <w:rFonts w:eastAsia="Times New Roman"/>
                <w:kern w:val="0"/>
              </w:rPr>
            </w:pPr>
            <w:r w:rsidRPr="00DA79DE">
              <w:rPr>
                <w:rFonts w:ascii="Calibri" w:eastAsia="Times New Roman" w:hAnsi="Calibri" w:cs="Calibri"/>
                <w:kern w:val="0"/>
              </w:rPr>
              <w:t>ALTA </w:t>
            </w:r>
          </w:p>
        </w:tc>
      </w:tr>
      <w:tr w:rsidR="00DA79DE" w:rsidRPr="00DA79DE" w14:paraId="1CD517F5" w14:textId="77777777" w:rsidTr="00DA79DE">
        <w:trPr>
          <w:trHeight w:val="467"/>
        </w:trPr>
        <w:tc>
          <w:tcPr>
            <w:tcW w:w="2300" w:type="dxa"/>
            <w:tcBorders>
              <w:top w:val="single" w:sz="6" w:space="0" w:color="000000"/>
              <w:left w:val="single" w:sz="6" w:space="0" w:color="000000"/>
              <w:bottom w:val="single" w:sz="6" w:space="0" w:color="000000"/>
              <w:right w:val="single" w:sz="6" w:space="0" w:color="000000"/>
            </w:tcBorders>
            <w:shd w:val="clear" w:color="auto" w:fill="auto"/>
            <w:hideMark/>
          </w:tcPr>
          <w:p w14:paraId="27B9B4A7" w14:textId="77777777" w:rsidR="00DA79DE" w:rsidRPr="00DA79DE" w:rsidRDefault="00DA79DE" w:rsidP="00DA79DE">
            <w:pPr>
              <w:widowControl/>
              <w:suppressAutoHyphens w:val="0"/>
              <w:textAlignment w:val="baseline"/>
              <w:rPr>
                <w:rFonts w:eastAsia="Times New Roman"/>
                <w:kern w:val="0"/>
              </w:rPr>
            </w:pPr>
            <w:r w:rsidRPr="00DA79DE">
              <w:rPr>
                <w:rFonts w:ascii="Calibri" w:eastAsia="Times New Roman" w:hAnsi="Calibri" w:cs="Calibri"/>
                <w:b/>
                <w:bCs/>
                <w:kern w:val="0"/>
              </w:rPr>
              <w:t>RF_5</w:t>
            </w:r>
            <w:r w:rsidRPr="00DA79DE">
              <w:rPr>
                <w:rFonts w:ascii="Calibri" w:eastAsia="Times New Roman" w:hAnsi="Calibri" w:cs="Calibri"/>
                <w:kern w:val="0"/>
              </w:rPr>
              <w:t> </w:t>
            </w:r>
          </w:p>
        </w:tc>
        <w:tc>
          <w:tcPr>
            <w:tcW w:w="3327" w:type="dxa"/>
            <w:tcBorders>
              <w:top w:val="single" w:sz="6" w:space="0" w:color="000000"/>
              <w:left w:val="single" w:sz="6" w:space="0" w:color="000000"/>
              <w:bottom w:val="single" w:sz="6" w:space="0" w:color="000000"/>
              <w:right w:val="single" w:sz="6" w:space="0" w:color="000000"/>
            </w:tcBorders>
            <w:shd w:val="clear" w:color="auto" w:fill="auto"/>
            <w:hideMark/>
          </w:tcPr>
          <w:p w14:paraId="1A543B98" w14:textId="77777777" w:rsidR="00DA79DE" w:rsidRPr="00DA79DE" w:rsidRDefault="00DA79DE" w:rsidP="00DA79DE">
            <w:pPr>
              <w:widowControl/>
              <w:suppressAutoHyphens w:val="0"/>
              <w:textAlignment w:val="baseline"/>
              <w:rPr>
                <w:rFonts w:eastAsia="Times New Roman"/>
                <w:kern w:val="0"/>
              </w:rPr>
            </w:pPr>
            <w:r w:rsidRPr="00DA79DE">
              <w:rPr>
                <w:rFonts w:ascii="Calibri" w:eastAsia="Times New Roman" w:hAnsi="Calibri" w:cs="Calibri"/>
                <w:kern w:val="0"/>
              </w:rPr>
              <w:t>Gestione Ordini Utente </w:t>
            </w:r>
          </w:p>
        </w:tc>
        <w:tc>
          <w:tcPr>
            <w:tcW w:w="2631" w:type="dxa"/>
            <w:tcBorders>
              <w:top w:val="single" w:sz="6" w:space="0" w:color="000000"/>
              <w:left w:val="single" w:sz="6" w:space="0" w:color="000000"/>
              <w:bottom w:val="single" w:sz="6" w:space="0" w:color="000000"/>
              <w:right w:val="single" w:sz="6" w:space="0" w:color="000000"/>
            </w:tcBorders>
            <w:shd w:val="clear" w:color="auto" w:fill="auto"/>
            <w:hideMark/>
          </w:tcPr>
          <w:p w14:paraId="2C7EF04A" w14:textId="77777777" w:rsidR="00DA79DE" w:rsidRPr="00DA79DE" w:rsidRDefault="00DA79DE" w:rsidP="00DA79DE">
            <w:pPr>
              <w:widowControl/>
              <w:suppressAutoHyphens w:val="0"/>
              <w:textAlignment w:val="baseline"/>
              <w:rPr>
                <w:rFonts w:eastAsia="Times New Roman"/>
                <w:kern w:val="0"/>
              </w:rPr>
            </w:pPr>
            <w:r w:rsidRPr="00DA79DE">
              <w:rPr>
                <w:rFonts w:ascii="Calibri" w:eastAsia="Times New Roman" w:hAnsi="Calibri" w:cs="Calibri"/>
                <w:kern w:val="0"/>
              </w:rPr>
              <w:t>ALTA </w:t>
            </w:r>
          </w:p>
        </w:tc>
      </w:tr>
      <w:tr w:rsidR="00DA79DE" w:rsidRPr="00DA79DE" w14:paraId="2E9C06A3" w14:textId="77777777" w:rsidTr="00DA79DE">
        <w:trPr>
          <w:trHeight w:val="451"/>
        </w:trPr>
        <w:tc>
          <w:tcPr>
            <w:tcW w:w="2300" w:type="dxa"/>
            <w:tcBorders>
              <w:top w:val="single" w:sz="6" w:space="0" w:color="000000"/>
              <w:left w:val="single" w:sz="6" w:space="0" w:color="000000"/>
              <w:bottom w:val="single" w:sz="6" w:space="0" w:color="000000"/>
              <w:right w:val="single" w:sz="6" w:space="0" w:color="000000"/>
            </w:tcBorders>
            <w:shd w:val="clear" w:color="auto" w:fill="auto"/>
            <w:hideMark/>
          </w:tcPr>
          <w:p w14:paraId="3604DA03" w14:textId="77777777" w:rsidR="00DA79DE" w:rsidRPr="00DA79DE" w:rsidRDefault="00DA79DE" w:rsidP="00DA79DE">
            <w:pPr>
              <w:widowControl/>
              <w:suppressAutoHyphens w:val="0"/>
              <w:textAlignment w:val="baseline"/>
              <w:rPr>
                <w:rFonts w:eastAsia="Times New Roman"/>
                <w:kern w:val="0"/>
              </w:rPr>
            </w:pPr>
            <w:r w:rsidRPr="00DA79DE">
              <w:rPr>
                <w:rFonts w:ascii="Calibri" w:eastAsia="Times New Roman" w:hAnsi="Calibri" w:cs="Calibri"/>
                <w:b/>
                <w:bCs/>
                <w:kern w:val="0"/>
              </w:rPr>
              <w:t>RF_6</w:t>
            </w:r>
            <w:r w:rsidRPr="00DA79DE">
              <w:rPr>
                <w:rFonts w:ascii="Calibri" w:eastAsia="Times New Roman" w:hAnsi="Calibri" w:cs="Calibri"/>
                <w:kern w:val="0"/>
              </w:rPr>
              <w:t> </w:t>
            </w:r>
          </w:p>
        </w:tc>
        <w:tc>
          <w:tcPr>
            <w:tcW w:w="3327" w:type="dxa"/>
            <w:tcBorders>
              <w:top w:val="single" w:sz="6" w:space="0" w:color="000000"/>
              <w:left w:val="single" w:sz="6" w:space="0" w:color="000000"/>
              <w:bottom w:val="single" w:sz="6" w:space="0" w:color="000000"/>
              <w:right w:val="single" w:sz="6" w:space="0" w:color="000000"/>
            </w:tcBorders>
            <w:shd w:val="clear" w:color="auto" w:fill="auto"/>
            <w:hideMark/>
          </w:tcPr>
          <w:p w14:paraId="732C6DEB" w14:textId="77777777" w:rsidR="00DA79DE" w:rsidRPr="00DA79DE" w:rsidRDefault="00DA79DE" w:rsidP="00DA79DE">
            <w:pPr>
              <w:widowControl/>
              <w:suppressAutoHyphens w:val="0"/>
              <w:textAlignment w:val="baseline"/>
              <w:rPr>
                <w:rFonts w:eastAsia="Times New Roman"/>
                <w:kern w:val="0"/>
              </w:rPr>
            </w:pPr>
            <w:r w:rsidRPr="00DA79DE">
              <w:rPr>
                <w:rFonts w:ascii="Calibri" w:eastAsia="Times New Roman" w:hAnsi="Calibri" w:cs="Calibri"/>
                <w:kern w:val="0"/>
              </w:rPr>
              <w:t>Gestione Catalogo </w:t>
            </w:r>
          </w:p>
        </w:tc>
        <w:tc>
          <w:tcPr>
            <w:tcW w:w="2631" w:type="dxa"/>
            <w:tcBorders>
              <w:top w:val="single" w:sz="6" w:space="0" w:color="000000"/>
              <w:left w:val="single" w:sz="6" w:space="0" w:color="000000"/>
              <w:bottom w:val="single" w:sz="6" w:space="0" w:color="000000"/>
              <w:right w:val="single" w:sz="6" w:space="0" w:color="000000"/>
            </w:tcBorders>
            <w:shd w:val="clear" w:color="auto" w:fill="auto"/>
            <w:hideMark/>
          </w:tcPr>
          <w:p w14:paraId="0A81BF7E" w14:textId="77777777" w:rsidR="00DA79DE" w:rsidRPr="00DA79DE" w:rsidRDefault="00DA79DE" w:rsidP="00DA79DE">
            <w:pPr>
              <w:widowControl/>
              <w:suppressAutoHyphens w:val="0"/>
              <w:textAlignment w:val="baseline"/>
              <w:rPr>
                <w:rFonts w:eastAsia="Times New Roman"/>
                <w:kern w:val="0"/>
              </w:rPr>
            </w:pPr>
            <w:r w:rsidRPr="00DA79DE">
              <w:rPr>
                <w:rFonts w:ascii="Calibri" w:eastAsia="Times New Roman" w:hAnsi="Calibri" w:cs="Calibri"/>
                <w:kern w:val="0"/>
              </w:rPr>
              <w:t>ALTA </w:t>
            </w:r>
          </w:p>
        </w:tc>
      </w:tr>
      <w:tr w:rsidR="00DA79DE" w:rsidRPr="00DA79DE" w14:paraId="0F2D41CC" w14:textId="77777777" w:rsidTr="00DA79DE">
        <w:trPr>
          <w:trHeight w:val="451"/>
        </w:trPr>
        <w:tc>
          <w:tcPr>
            <w:tcW w:w="2300" w:type="dxa"/>
            <w:tcBorders>
              <w:top w:val="single" w:sz="6" w:space="0" w:color="000000"/>
              <w:left w:val="single" w:sz="6" w:space="0" w:color="000000"/>
              <w:bottom w:val="single" w:sz="6" w:space="0" w:color="000000"/>
              <w:right w:val="single" w:sz="6" w:space="0" w:color="000000"/>
            </w:tcBorders>
            <w:shd w:val="clear" w:color="auto" w:fill="auto"/>
            <w:hideMark/>
          </w:tcPr>
          <w:p w14:paraId="32B76818" w14:textId="77777777" w:rsidR="00DA79DE" w:rsidRPr="00DA79DE" w:rsidRDefault="00DA79DE" w:rsidP="00DA79DE">
            <w:pPr>
              <w:widowControl/>
              <w:suppressAutoHyphens w:val="0"/>
              <w:textAlignment w:val="baseline"/>
              <w:rPr>
                <w:rFonts w:eastAsia="Times New Roman"/>
                <w:kern w:val="0"/>
              </w:rPr>
            </w:pPr>
            <w:r w:rsidRPr="00DA79DE">
              <w:rPr>
                <w:rFonts w:ascii="Calibri" w:eastAsia="Times New Roman" w:hAnsi="Calibri" w:cs="Calibri"/>
                <w:b/>
                <w:bCs/>
                <w:kern w:val="0"/>
              </w:rPr>
              <w:t>RF_7</w:t>
            </w:r>
            <w:r w:rsidRPr="00DA79DE">
              <w:rPr>
                <w:rFonts w:ascii="Calibri" w:eastAsia="Times New Roman" w:hAnsi="Calibri" w:cs="Calibri"/>
                <w:kern w:val="0"/>
              </w:rPr>
              <w:t> </w:t>
            </w:r>
          </w:p>
        </w:tc>
        <w:tc>
          <w:tcPr>
            <w:tcW w:w="3327" w:type="dxa"/>
            <w:tcBorders>
              <w:top w:val="single" w:sz="6" w:space="0" w:color="000000"/>
              <w:left w:val="single" w:sz="6" w:space="0" w:color="000000"/>
              <w:bottom w:val="single" w:sz="6" w:space="0" w:color="000000"/>
              <w:right w:val="single" w:sz="6" w:space="0" w:color="000000"/>
            </w:tcBorders>
            <w:shd w:val="clear" w:color="auto" w:fill="auto"/>
            <w:hideMark/>
          </w:tcPr>
          <w:p w14:paraId="41212222" w14:textId="77777777" w:rsidR="00DA79DE" w:rsidRPr="00DA79DE" w:rsidRDefault="00DA79DE" w:rsidP="00DA79DE">
            <w:pPr>
              <w:widowControl/>
              <w:suppressAutoHyphens w:val="0"/>
              <w:textAlignment w:val="baseline"/>
              <w:rPr>
                <w:rFonts w:eastAsia="Times New Roman"/>
                <w:kern w:val="0"/>
              </w:rPr>
            </w:pPr>
            <w:r w:rsidRPr="00DA79DE">
              <w:rPr>
                <w:rFonts w:ascii="Calibri" w:eastAsia="Times New Roman" w:hAnsi="Calibri" w:cs="Calibri"/>
                <w:kern w:val="0"/>
              </w:rPr>
              <w:t>Gestione Ordini </w:t>
            </w:r>
          </w:p>
        </w:tc>
        <w:tc>
          <w:tcPr>
            <w:tcW w:w="2631" w:type="dxa"/>
            <w:tcBorders>
              <w:top w:val="single" w:sz="6" w:space="0" w:color="000000"/>
              <w:left w:val="single" w:sz="6" w:space="0" w:color="000000"/>
              <w:bottom w:val="single" w:sz="6" w:space="0" w:color="000000"/>
              <w:right w:val="single" w:sz="6" w:space="0" w:color="000000"/>
            </w:tcBorders>
            <w:shd w:val="clear" w:color="auto" w:fill="auto"/>
            <w:hideMark/>
          </w:tcPr>
          <w:p w14:paraId="2F273BC8" w14:textId="77777777" w:rsidR="00DA79DE" w:rsidRPr="00DA79DE" w:rsidRDefault="00DA79DE" w:rsidP="00DA79DE">
            <w:pPr>
              <w:widowControl/>
              <w:suppressAutoHyphens w:val="0"/>
              <w:textAlignment w:val="baseline"/>
              <w:rPr>
                <w:rFonts w:eastAsia="Times New Roman"/>
                <w:kern w:val="0"/>
              </w:rPr>
            </w:pPr>
            <w:r w:rsidRPr="00DA79DE">
              <w:rPr>
                <w:rFonts w:ascii="Calibri" w:eastAsia="Times New Roman" w:hAnsi="Calibri" w:cs="Calibri"/>
                <w:kern w:val="0"/>
              </w:rPr>
              <w:t>BASSA </w:t>
            </w:r>
          </w:p>
        </w:tc>
      </w:tr>
      <w:tr w:rsidR="00DA79DE" w:rsidRPr="00DA79DE" w14:paraId="2B843DDC" w14:textId="77777777" w:rsidTr="00DA79DE">
        <w:trPr>
          <w:trHeight w:val="467"/>
        </w:trPr>
        <w:tc>
          <w:tcPr>
            <w:tcW w:w="2300" w:type="dxa"/>
            <w:tcBorders>
              <w:top w:val="single" w:sz="6" w:space="0" w:color="000000"/>
              <w:left w:val="single" w:sz="6" w:space="0" w:color="000000"/>
              <w:bottom w:val="single" w:sz="6" w:space="0" w:color="000000"/>
              <w:right w:val="single" w:sz="6" w:space="0" w:color="000000"/>
            </w:tcBorders>
            <w:shd w:val="clear" w:color="auto" w:fill="auto"/>
            <w:hideMark/>
          </w:tcPr>
          <w:p w14:paraId="5641F64A" w14:textId="77777777" w:rsidR="00DA79DE" w:rsidRPr="00DA79DE" w:rsidRDefault="00DA79DE" w:rsidP="00DA79DE">
            <w:pPr>
              <w:widowControl/>
              <w:suppressAutoHyphens w:val="0"/>
              <w:textAlignment w:val="baseline"/>
              <w:rPr>
                <w:rFonts w:eastAsia="Times New Roman"/>
                <w:kern w:val="0"/>
              </w:rPr>
            </w:pPr>
            <w:r w:rsidRPr="00DA79DE">
              <w:rPr>
                <w:rFonts w:ascii="Calibri" w:eastAsia="Times New Roman" w:hAnsi="Calibri" w:cs="Calibri"/>
                <w:b/>
                <w:bCs/>
                <w:kern w:val="0"/>
              </w:rPr>
              <w:t>RF_8</w:t>
            </w:r>
            <w:r w:rsidRPr="00DA79DE">
              <w:rPr>
                <w:rFonts w:ascii="Calibri" w:eastAsia="Times New Roman" w:hAnsi="Calibri" w:cs="Calibri"/>
                <w:kern w:val="0"/>
              </w:rPr>
              <w:t> </w:t>
            </w:r>
          </w:p>
        </w:tc>
        <w:tc>
          <w:tcPr>
            <w:tcW w:w="3327" w:type="dxa"/>
            <w:tcBorders>
              <w:top w:val="single" w:sz="6" w:space="0" w:color="000000"/>
              <w:left w:val="single" w:sz="6" w:space="0" w:color="000000"/>
              <w:bottom w:val="single" w:sz="6" w:space="0" w:color="000000"/>
              <w:right w:val="single" w:sz="6" w:space="0" w:color="000000"/>
            </w:tcBorders>
            <w:shd w:val="clear" w:color="auto" w:fill="auto"/>
            <w:hideMark/>
          </w:tcPr>
          <w:p w14:paraId="3B926427" w14:textId="77777777" w:rsidR="00DA79DE" w:rsidRPr="00DA79DE" w:rsidRDefault="00DA79DE" w:rsidP="00DA79DE">
            <w:pPr>
              <w:widowControl/>
              <w:suppressAutoHyphens w:val="0"/>
              <w:textAlignment w:val="baseline"/>
              <w:rPr>
                <w:rFonts w:eastAsia="Times New Roman"/>
                <w:kern w:val="0"/>
              </w:rPr>
            </w:pPr>
            <w:r w:rsidRPr="00DA79DE">
              <w:rPr>
                <w:rFonts w:ascii="Calibri" w:eastAsia="Times New Roman" w:hAnsi="Calibri" w:cs="Calibri"/>
                <w:kern w:val="0"/>
              </w:rPr>
              <w:t>Gestione Utenti </w:t>
            </w:r>
          </w:p>
        </w:tc>
        <w:tc>
          <w:tcPr>
            <w:tcW w:w="2631" w:type="dxa"/>
            <w:tcBorders>
              <w:top w:val="single" w:sz="6" w:space="0" w:color="000000"/>
              <w:left w:val="single" w:sz="6" w:space="0" w:color="000000"/>
              <w:bottom w:val="single" w:sz="6" w:space="0" w:color="000000"/>
              <w:right w:val="single" w:sz="6" w:space="0" w:color="000000"/>
            </w:tcBorders>
            <w:shd w:val="clear" w:color="auto" w:fill="auto"/>
            <w:hideMark/>
          </w:tcPr>
          <w:p w14:paraId="7A18FBE3" w14:textId="77777777" w:rsidR="00DA79DE" w:rsidRPr="00DA79DE" w:rsidRDefault="00DA79DE" w:rsidP="00DA79DE">
            <w:pPr>
              <w:widowControl/>
              <w:suppressAutoHyphens w:val="0"/>
              <w:textAlignment w:val="baseline"/>
              <w:rPr>
                <w:rFonts w:eastAsia="Times New Roman"/>
                <w:kern w:val="0"/>
              </w:rPr>
            </w:pPr>
            <w:r w:rsidRPr="00DA79DE">
              <w:rPr>
                <w:rFonts w:ascii="Calibri" w:eastAsia="Times New Roman" w:hAnsi="Calibri" w:cs="Calibri"/>
                <w:kern w:val="0"/>
              </w:rPr>
              <w:t>BASSA </w:t>
            </w:r>
          </w:p>
        </w:tc>
      </w:tr>
      <w:tr w:rsidR="00DA79DE" w:rsidRPr="00DA79DE" w14:paraId="33AB04B1" w14:textId="77777777" w:rsidTr="00DA79DE">
        <w:trPr>
          <w:trHeight w:val="467"/>
        </w:trPr>
        <w:tc>
          <w:tcPr>
            <w:tcW w:w="2300" w:type="dxa"/>
            <w:tcBorders>
              <w:top w:val="single" w:sz="6" w:space="0" w:color="000000"/>
              <w:left w:val="single" w:sz="6" w:space="0" w:color="000000"/>
              <w:bottom w:val="single" w:sz="6" w:space="0" w:color="000000"/>
              <w:right w:val="single" w:sz="6" w:space="0" w:color="000000"/>
            </w:tcBorders>
            <w:shd w:val="clear" w:color="auto" w:fill="auto"/>
            <w:hideMark/>
          </w:tcPr>
          <w:p w14:paraId="0B45E748" w14:textId="77777777" w:rsidR="00DA79DE" w:rsidRPr="00DA79DE" w:rsidRDefault="00DA79DE" w:rsidP="00DA79DE">
            <w:pPr>
              <w:widowControl/>
              <w:suppressAutoHyphens w:val="0"/>
              <w:textAlignment w:val="baseline"/>
              <w:rPr>
                <w:rFonts w:eastAsia="Times New Roman"/>
                <w:kern w:val="0"/>
              </w:rPr>
            </w:pPr>
            <w:r w:rsidRPr="00DA79DE">
              <w:rPr>
                <w:rFonts w:ascii="Calibri" w:eastAsia="Times New Roman" w:hAnsi="Calibri" w:cs="Calibri"/>
                <w:b/>
                <w:bCs/>
                <w:kern w:val="0"/>
              </w:rPr>
              <w:t>RF_9</w:t>
            </w:r>
            <w:r w:rsidRPr="00DA79DE">
              <w:rPr>
                <w:rFonts w:ascii="Calibri" w:eastAsia="Times New Roman" w:hAnsi="Calibri" w:cs="Calibri"/>
                <w:kern w:val="0"/>
              </w:rPr>
              <w:t> </w:t>
            </w:r>
          </w:p>
        </w:tc>
        <w:tc>
          <w:tcPr>
            <w:tcW w:w="3327" w:type="dxa"/>
            <w:tcBorders>
              <w:top w:val="single" w:sz="6" w:space="0" w:color="000000"/>
              <w:left w:val="single" w:sz="6" w:space="0" w:color="000000"/>
              <w:bottom w:val="single" w:sz="6" w:space="0" w:color="000000"/>
              <w:right w:val="single" w:sz="6" w:space="0" w:color="000000"/>
            </w:tcBorders>
            <w:shd w:val="clear" w:color="auto" w:fill="auto"/>
            <w:hideMark/>
          </w:tcPr>
          <w:p w14:paraId="13C67E24" w14:textId="77777777" w:rsidR="00DA79DE" w:rsidRPr="00DA79DE" w:rsidRDefault="00DA79DE" w:rsidP="00DA79DE">
            <w:pPr>
              <w:widowControl/>
              <w:suppressAutoHyphens w:val="0"/>
              <w:textAlignment w:val="baseline"/>
              <w:rPr>
                <w:rFonts w:eastAsia="Times New Roman"/>
                <w:kern w:val="0"/>
              </w:rPr>
            </w:pPr>
            <w:r w:rsidRPr="00DA79DE">
              <w:rPr>
                <w:rFonts w:ascii="Calibri" w:eastAsia="Times New Roman" w:hAnsi="Calibri" w:cs="Calibri"/>
                <w:kern w:val="0"/>
              </w:rPr>
              <w:t>Gestione Ricerca </w:t>
            </w:r>
          </w:p>
        </w:tc>
        <w:tc>
          <w:tcPr>
            <w:tcW w:w="2631" w:type="dxa"/>
            <w:tcBorders>
              <w:top w:val="single" w:sz="6" w:space="0" w:color="000000"/>
              <w:left w:val="single" w:sz="6" w:space="0" w:color="000000"/>
              <w:bottom w:val="single" w:sz="6" w:space="0" w:color="000000"/>
              <w:right w:val="single" w:sz="6" w:space="0" w:color="000000"/>
            </w:tcBorders>
            <w:shd w:val="clear" w:color="auto" w:fill="auto"/>
            <w:hideMark/>
          </w:tcPr>
          <w:p w14:paraId="40E1DB68" w14:textId="77777777" w:rsidR="00DA79DE" w:rsidRPr="00DA79DE" w:rsidRDefault="00DA79DE" w:rsidP="00DA79DE">
            <w:pPr>
              <w:widowControl/>
              <w:suppressAutoHyphens w:val="0"/>
              <w:textAlignment w:val="baseline"/>
              <w:rPr>
                <w:rFonts w:eastAsia="Times New Roman"/>
                <w:kern w:val="0"/>
              </w:rPr>
            </w:pPr>
            <w:r w:rsidRPr="00DA79DE">
              <w:rPr>
                <w:rFonts w:ascii="Calibri" w:eastAsia="Times New Roman" w:hAnsi="Calibri" w:cs="Calibri"/>
                <w:kern w:val="0"/>
              </w:rPr>
              <w:t>ALTA </w:t>
            </w:r>
          </w:p>
        </w:tc>
      </w:tr>
    </w:tbl>
    <w:p w14:paraId="42DFC0F5" w14:textId="77777777" w:rsidR="00DA79DE" w:rsidRPr="00DA79DE" w:rsidRDefault="00DA79DE" w:rsidP="00DA79DE">
      <w:pPr>
        <w:widowControl/>
        <w:suppressAutoHyphens w:val="0"/>
        <w:textAlignment w:val="baseline"/>
        <w:rPr>
          <w:rFonts w:ascii="Segoe UI" w:eastAsia="Times New Roman" w:hAnsi="Segoe UI" w:cs="Segoe UI"/>
          <w:kern w:val="0"/>
          <w:sz w:val="18"/>
          <w:szCs w:val="18"/>
        </w:rPr>
      </w:pPr>
      <w:r w:rsidRPr="00DA79DE">
        <w:rPr>
          <w:rFonts w:ascii="Calibri" w:eastAsia="Times New Roman" w:hAnsi="Calibri" w:cs="Calibri"/>
          <w:kern w:val="0"/>
        </w:rPr>
        <w:t> </w:t>
      </w:r>
    </w:p>
    <w:p w14:paraId="1CFA5BDC" w14:textId="77777777" w:rsidR="00DA79DE" w:rsidRDefault="00DA79DE" w:rsidP="00DA79DE">
      <w:pPr>
        <w:widowControl/>
        <w:suppressAutoHyphens w:val="0"/>
        <w:ind w:left="709"/>
        <w:textAlignment w:val="baseline"/>
        <w:rPr>
          <w:rFonts w:ascii="Calibri Light" w:eastAsia="Times New Roman" w:hAnsi="Calibri Light" w:cs="Calibri Light"/>
          <w:kern w:val="0"/>
          <w:sz w:val="18"/>
          <w:szCs w:val="18"/>
        </w:rPr>
      </w:pPr>
      <w:r>
        <w:rPr>
          <w:rFonts w:ascii="Calibri Light" w:eastAsia="Times New Roman" w:hAnsi="Calibri Light" w:cs="Calibri Light"/>
          <w:kern w:val="0"/>
        </w:rPr>
        <w:t>Attori individuati: </w:t>
      </w:r>
    </w:p>
    <w:p w14:paraId="4BA2CD21" w14:textId="77777777" w:rsidR="00DA79DE" w:rsidRDefault="00DA79DE" w:rsidP="006C2FA5">
      <w:pPr>
        <w:widowControl/>
        <w:numPr>
          <w:ilvl w:val="0"/>
          <w:numId w:val="3"/>
        </w:numPr>
        <w:tabs>
          <w:tab w:val="clear" w:pos="720"/>
          <w:tab w:val="num" w:pos="1429"/>
        </w:tabs>
        <w:suppressAutoHyphens w:val="0"/>
        <w:ind w:left="1789" w:firstLine="0"/>
        <w:textAlignment w:val="baseline"/>
        <w:rPr>
          <w:rFonts w:ascii="Calibri Light" w:eastAsia="Times New Roman" w:hAnsi="Calibri Light" w:cs="Calibri Light"/>
          <w:kern w:val="0"/>
        </w:rPr>
      </w:pPr>
      <w:r>
        <w:rPr>
          <w:rFonts w:ascii="Calibri Light" w:eastAsia="Times New Roman" w:hAnsi="Calibri Light" w:cs="Calibri Light"/>
          <w:kern w:val="0"/>
        </w:rPr>
        <w:t>Utente guest; </w:t>
      </w:r>
    </w:p>
    <w:p w14:paraId="3FA44C65" w14:textId="77777777" w:rsidR="00DA79DE" w:rsidRDefault="00DA79DE" w:rsidP="006C2FA5">
      <w:pPr>
        <w:widowControl/>
        <w:numPr>
          <w:ilvl w:val="0"/>
          <w:numId w:val="3"/>
        </w:numPr>
        <w:tabs>
          <w:tab w:val="clear" w:pos="720"/>
          <w:tab w:val="num" w:pos="1429"/>
        </w:tabs>
        <w:suppressAutoHyphens w:val="0"/>
        <w:ind w:left="1789" w:firstLine="0"/>
        <w:textAlignment w:val="baseline"/>
        <w:rPr>
          <w:rFonts w:ascii="Calibri Light" w:eastAsia="Times New Roman" w:hAnsi="Calibri Light" w:cs="Calibri Light"/>
          <w:kern w:val="0"/>
        </w:rPr>
      </w:pPr>
      <w:r>
        <w:rPr>
          <w:rFonts w:ascii="Calibri Light" w:eastAsia="Times New Roman" w:hAnsi="Calibri Light" w:cs="Calibri Light"/>
          <w:kern w:val="0"/>
        </w:rPr>
        <w:t>Utente store; </w:t>
      </w:r>
    </w:p>
    <w:p w14:paraId="1D139DA1" w14:textId="77777777" w:rsidR="00DA79DE" w:rsidRDefault="00DA79DE" w:rsidP="006C2FA5">
      <w:pPr>
        <w:widowControl/>
        <w:numPr>
          <w:ilvl w:val="0"/>
          <w:numId w:val="3"/>
        </w:numPr>
        <w:tabs>
          <w:tab w:val="clear" w:pos="720"/>
          <w:tab w:val="num" w:pos="1429"/>
        </w:tabs>
        <w:suppressAutoHyphens w:val="0"/>
        <w:ind w:left="1789" w:firstLine="0"/>
        <w:textAlignment w:val="baseline"/>
        <w:rPr>
          <w:rFonts w:ascii="Calibri Light" w:eastAsia="Times New Roman" w:hAnsi="Calibri Light" w:cs="Calibri Light"/>
          <w:kern w:val="0"/>
        </w:rPr>
      </w:pPr>
      <w:r>
        <w:rPr>
          <w:rFonts w:ascii="Calibri Light" w:eastAsia="Times New Roman" w:hAnsi="Calibri Light" w:cs="Calibri Light"/>
          <w:kern w:val="0"/>
        </w:rPr>
        <w:t>Utente back-office; </w:t>
      </w:r>
    </w:p>
    <w:p w14:paraId="1492E249" w14:textId="77777777" w:rsidR="00DA79DE" w:rsidRDefault="00DA79DE" w:rsidP="006C2FA5">
      <w:pPr>
        <w:widowControl/>
        <w:numPr>
          <w:ilvl w:val="0"/>
          <w:numId w:val="4"/>
        </w:numPr>
        <w:tabs>
          <w:tab w:val="clear" w:pos="720"/>
          <w:tab w:val="num" w:pos="1429"/>
        </w:tabs>
        <w:suppressAutoHyphens w:val="0"/>
        <w:ind w:left="1789" w:firstLine="0"/>
        <w:textAlignment w:val="baseline"/>
        <w:rPr>
          <w:rFonts w:ascii="Calibri Light" w:eastAsia="Times New Roman" w:hAnsi="Calibri Light" w:cs="Calibri Light"/>
          <w:kern w:val="0"/>
        </w:rPr>
      </w:pPr>
      <w:r>
        <w:rPr>
          <w:rFonts w:ascii="Calibri Light" w:eastAsia="Times New Roman" w:hAnsi="Calibri Light" w:cs="Calibri Light"/>
          <w:kern w:val="0"/>
        </w:rPr>
        <w:t>Utente Manager. </w:t>
      </w:r>
    </w:p>
    <w:p w14:paraId="61FFD838" w14:textId="77777777" w:rsidR="00DA79DE" w:rsidRDefault="00DA79DE" w:rsidP="00DA79DE">
      <w:pPr>
        <w:widowControl/>
        <w:suppressAutoHyphens w:val="0"/>
        <w:ind w:left="709"/>
        <w:textAlignment w:val="baseline"/>
        <w:rPr>
          <w:rFonts w:ascii="Calibri Light" w:eastAsia="Times New Roman" w:hAnsi="Calibri Light" w:cs="Calibri Light"/>
          <w:kern w:val="0"/>
          <w:sz w:val="18"/>
          <w:szCs w:val="18"/>
        </w:rPr>
      </w:pPr>
      <w:r>
        <w:rPr>
          <w:rFonts w:ascii="Calibri Light" w:eastAsia="Times New Roman" w:hAnsi="Calibri Light" w:cs="Calibri Light"/>
          <w:kern w:val="0"/>
        </w:rPr>
        <w:t>Utente registrato (utente store, utente back-office, utente manager). </w:t>
      </w:r>
    </w:p>
    <w:p w14:paraId="2F16C40C" w14:textId="77777777" w:rsidR="00DA79DE" w:rsidRDefault="00DA79DE" w:rsidP="00DA79DE">
      <w:pPr>
        <w:widowControl/>
        <w:suppressAutoHyphens w:val="0"/>
        <w:ind w:left="709"/>
        <w:textAlignment w:val="baseline"/>
        <w:rPr>
          <w:rFonts w:ascii="Calibri Light" w:eastAsia="Times New Roman" w:hAnsi="Calibri Light" w:cs="Calibri Light"/>
          <w:kern w:val="0"/>
          <w:sz w:val="18"/>
          <w:szCs w:val="18"/>
        </w:rPr>
      </w:pPr>
      <w:r>
        <w:rPr>
          <w:rFonts w:ascii="Calibri Light" w:eastAsia="Times New Roman" w:hAnsi="Calibri Light" w:cs="Calibri Light"/>
          <w:kern w:val="0"/>
        </w:rPr>
        <w:t>Utente acquirente (utente guest, utente store). </w:t>
      </w:r>
    </w:p>
    <w:p w14:paraId="176BC2D3" w14:textId="77777777" w:rsidR="00DA79DE" w:rsidRDefault="00DA79DE" w:rsidP="00DA79DE">
      <w:pPr>
        <w:widowControl/>
        <w:suppressAutoHyphens w:val="0"/>
        <w:ind w:left="709"/>
        <w:textAlignment w:val="baseline"/>
        <w:rPr>
          <w:rFonts w:ascii="Calibri Light" w:eastAsia="Times New Roman" w:hAnsi="Calibri Light" w:cs="Calibri Light"/>
          <w:kern w:val="0"/>
          <w:sz w:val="18"/>
          <w:szCs w:val="18"/>
        </w:rPr>
      </w:pPr>
      <w:r>
        <w:rPr>
          <w:rFonts w:ascii="Calibri Light" w:eastAsia="Times New Roman" w:hAnsi="Calibri Light" w:cs="Calibri Light"/>
          <w:kern w:val="0"/>
        </w:rPr>
        <w:t>Utente amministratore (utente back-office, utente manager). </w:t>
      </w:r>
    </w:p>
    <w:p w14:paraId="1C1DD08D" w14:textId="77777777" w:rsidR="00DA79DE" w:rsidRDefault="00DA79DE" w:rsidP="00DA79DE">
      <w:pPr>
        <w:widowControl/>
        <w:suppressAutoHyphens w:val="0"/>
        <w:ind w:left="709"/>
        <w:textAlignment w:val="baseline"/>
        <w:rPr>
          <w:rFonts w:ascii="Calibri Light" w:eastAsia="Times New Roman" w:hAnsi="Calibri Light" w:cs="Calibri Light"/>
          <w:kern w:val="0"/>
          <w:sz w:val="18"/>
          <w:szCs w:val="18"/>
        </w:rPr>
      </w:pPr>
      <w:r>
        <w:rPr>
          <w:rFonts w:ascii="Calibri Light" w:eastAsia="Times New Roman" w:hAnsi="Calibri Light" w:cs="Calibri Light"/>
          <w:kern w:val="0"/>
        </w:rPr>
        <w:t>Utente (utente guest, utente store, utente back-office, utente manager). </w:t>
      </w:r>
    </w:p>
    <w:p w14:paraId="3ED67808" w14:textId="77777777" w:rsidR="00DA79DE" w:rsidRDefault="00DA79DE" w:rsidP="00DA79DE">
      <w:pPr>
        <w:widowControl/>
        <w:suppressAutoHyphens w:val="0"/>
        <w:ind w:left="709"/>
        <w:textAlignment w:val="baseline"/>
        <w:rPr>
          <w:rFonts w:ascii="Calibri Light" w:eastAsia="Times New Roman" w:hAnsi="Calibri Light" w:cs="Calibri Light"/>
          <w:kern w:val="0"/>
          <w:sz w:val="18"/>
          <w:szCs w:val="18"/>
        </w:rPr>
      </w:pPr>
      <w:r>
        <w:rPr>
          <w:rFonts w:ascii="Calibri Light" w:eastAsia="Times New Roman" w:hAnsi="Calibri Light" w:cs="Calibri Light"/>
          <w:kern w:val="0"/>
        </w:rPr>
        <w:t> </w:t>
      </w:r>
    </w:p>
    <w:p w14:paraId="44C79755" w14:textId="77777777" w:rsidR="00DA79DE" w:rsidRDefault="00DA79DE" w:rsidP="00DA79DE">
      <w:pPr>
        <w:widowControl/>
        <w:suppressAutoHyphens w:val="0"/>
        <w:ind w:left="709"/>
        <w:textAlignment w:val="baseline"/>
        <w:rPr>
          <w:rFonts w:ascii="Calibri Light" w:eastAsia="Times New Roman" w:hAnsi="Calibri Light" w:cs="Calibri Light"/>
          <w:kern w:val="0"/>
          <w:sz w:val="18"/>
          <w:szCs w:val="18"/>
        </w:rPr>
      </w:pPr>
      <w:r>
        <w:rPr>
          <w:rFonts w:ascii="Calibri Light" w:eastAsia="Times New Roman" w:hAnsi="Calibri Light" w:cs="Calibri Light"/>
          <w:b/>
          <w:bCs/>
          <w:kern w:val="0"/>
        </w:rPr>
        <w:t>RF_0:</w:t>
      </w:r>
      <w:r>
        <w:rPr>
          <w:rFonts w:ascii="Calibri Light" w:eastAsia="Times New Roman" w:hAnsi="Calibri Light" w:cs="Calibri Light"/>
          <w:kern w:val="0"/>
        </w:rPr>
        <w:t xml:space="preserve"> Gestione autenticazione (Fatto) </w:t>
      </w:r>
    </w:p>
    <w:p w14:paraId="38057C35" w14:textId="77777777" w:rsidR="00DA79DE" w:rsidRDefault="00DA79DE" w:rsidP="00DA79DE">
      <w:pPr>
        <w:widowControl/>
        <w:suppressAutoHyphens w:val="0"/>
        <w:ind w:left="709" w:firstLine="705"/>
        <w:textAlignment w:val="baseline"/>
        <w:rPr>
          <w:rFonts w:ascii="Calibri Light" w:eastAsia="Times New Roman" w:hAnsi="Calibri Light" w:cs="Calibri Light"/>
          <w:kern w:val="0"/>
          <w:sz w:val="18"/>
          <w:szCs w:val="18"/>
        </w:rPr>
      </w:pPr>
      <w:r>
        <w:rPr>
          <w:rFonts w:ascii="Calibri Light" w:eastAsia="Times New Roman" w:hAnsi="Calibri Light" w:cs="Calibri Light"/>
          <w:kern w:val="0"/>
        </w:rPr>
        <w:t> (Utente) </w:t>
      </w:r>
    </w:p>
    <w:p w14:paraId="457ADF69" w14:textId="77777777" w:rsidR="00DA79DE" w:rsidRDefault="00DA79DE" w:rsidP="00DA79DE">
      <w:pPr>
        <w:widowControl/>
        <w:suppressAutoHyphens w:val="0"/>
        <w:ind w:left="709" w:firstLine="705"/>
        <w:textAlignment w:val="baseline"/>
        <w:rPr>
          <w:rFonts w:ascii="Calibri Light" w:eastAsia="Times New Roman" w:hAnsi="Calibri Light" w:cs="Calibri Light"/>
          <w:kern w:val="0"/>
          <w:sz w:val="18"/>
          <w:szCs w:val="18"/>
        </w:rPr>
      </w:pPr>
      <w:r>
        <w:rPr>
          <w:rFonts w:ascii="Calibri Light" w:eastAsia="Times New Roman" w:hAnsi="Calibri Light" w:cs="Calibri Light"/>
          <w:b/>
          <w:bCs/>
          <w:kern w:val="0"/>
        </w:rPr>
        <w:t>RF_0.1:</w:t>
      </w:r>
      <w:r>
        <w:rPr>
          <w:rFonts w:ascii="Calibri Light" w:eastAsia="Times New Roman" w:hAnsi="Calibri Light" w:cs="Calibri Light"/>
          <w:kern w:val="0"/>
        </w:rPr>
        <w:t xml:space="preserve"> Login  </w:t>
      </w:r>
    </w:p>
    <w:p w14:paraId="15D9970A" w14:textId="77777777" w:rsidR="00DA79DE" w:rsidRDefault="00DA79DE" w:rsidP="00DA79DE">
      <w:pPr>
        <w:widowControl/>
        <w:suppressAutoHyphens w:val="0"/>
        <w:ind w:left="709" w:firstLine="705"/>
        <w:textAlignment w:val="baseline"/>
        <w:rPr>
          <w:rFonts w:ascii="Calibri Light" w:eastAsia="Times New Roman" w:hAnsi="Calibri Light" w:cs="Calibri Light"/>
          <w:kern w:val="0"/>
          <w:sz w:val="18"/>
          <w:szCs w:val="18"/>
        </w:rPr>
      </w:pPr>
      <w:r>
        <w:rPr>
          <w:rFonts w:ascii="Calibri Light" w:eastAsia="Times New Roman" w:hAnsi="Calibri Light" w:cs="Calibri Light"/>
          <w:kern w:val="0"/>
        </w:rPr>
        <w:t> (Utente guest) </w:t>
      </w:r>
    </w:p>
    <w:p w14:paraId="57841094" w14:textId="77777777" w:rsidR="00DA79DE" w:rsidRDefault="00DA79DE" w:rsidP="00DA79DE">
      <w:pPr>
        <w:widowControl/>
        <w:suppressAutoHyphens w:val="0"/>
        <w:ind w:left="709" w:firstLine="705"/>
        <w:textAlignment w:val="baseline"/>
        <w:rPr>
          <w:rFonts w:ascii="Calibri Light" w:eastAsia="Times New Roman" w:hAnsi="Calibri Light" w:cs="Calibri Light"/>
          <w:kern w:val="0"/>
          <w:sz w:val="18"/>
          <w:szCs w:val="18"/>
        </w:rPr>
      </w:pPr>
      <w:r>
        <w:rPr>
          <w:rFonts w:ascii="Calibri Light" w:eastAsia="Times New Roman" w:hAnsi="Calibri Light" w:cs="Calibri Light"/>
          <w:b/>
          <w:bCs/>
          <w:kern w:val="0"/>
        </w:rPr>
        <w:t>RF_0.2:</w:t>
      </w:r>
      <w:r>
        <w:rPr>
          <w:rFonts w:ascii="Calibri Light" w:eastAsia="Times New Roman" w:hAnsi="Calibri Light" w:cs="Calibri Light"/>
          <w:kern w:val="0"/>
        </w:rPr>
        <w:t xml:space="preserve"> Registrazione  </w:t>
      </w:r>
    </w:p>
    <w:p w14:paraId="007CF595" w14:textId="77777777" w:rsidR="00DA79DE" w:rsidRDefault="00DA79DE" w:rsidP="00DA79DE">
      <w:pPr>
        <w:widowControl/>
        <w:suppressAutoHyphens w:val="0"/>
        <w:ind w:left="709" w:firstLine="705"/>
        <w:textAlignment w:val="baseline"/>
        <w:rPr>
          <w:rFonts w:ascii="Calibri Light" w:eastAsia="Times New Roman" w:hAnsi="Calibri Light" w:cs="Calibri Light"/>
          <w:kern w:val="0"/>
          <w:sz w:val="18"/>
          <w:szCs w:val="18"/>
        </w:rPr>
      </w:pPr>
      <w:r>
        <w:rPr>
          <w:rFonts w:ascii="Calibri Light" w:eastAsia="Times New Roman" w:hAnsi="Calibri Light" w:cs="Calibri Light"/>
          <w:kern w:val="0"/>
        </w:rPr>
        <w:t>(Utente registrato) </w:t>
      </w:r>
    </w:p>
    <w:p w14:paraId="54E5F340" w14:textId="77777777" w:rsidR="00DA79DE" w:rsidRDefault="00DA79DE" w:rsidP="00DA79DE">
      <w:pPr>
        <w:widowControl/>
        <w:suppressAutoHyphens w:val="0"/>
        <w:ind w:left="709" w:firstLine="705"/>
        <w:textAlignment w:val="baseline"/>
        <w:rPr>
          <w:rFonts w:ascii="Calibri Light" w:eastAsia="Times New Roman" w:hAnsi="Calibri Light" w:cs="Calibri Light"/>
          <w:kern w:val="0"/>
          <w:sz w:val="18"/>
          <w:szCs w:val="18"/>
        </w:rPr>
      </w:pPr>
      <w:r>
        <w:rPr>
          <w:rFonts w:ascii="Calibri Light" w:eastAsia="Times New Roman" w:hAnsi="Calibri Light" w:cs="Calibri Light"/>
          <w:b/>
          <w:bCs/>
          <w:kern w:val="0"/>
        </w:rPr>
        <w:t>RF_0.3:</w:t>
      </w:r>
      <w:r>
        <w:rPr>
          <w:rFonts w:ascii="Calibri Light" w:eastAsia="Times New Roman" w:hAnsi="Calibri Light" w:cs="Calibri Light"/>
          <w:kern w:val="0"/>
        </w:rPr>
        <w:t xml:space="preserve"> Logout </w:t>
      </w:r>
    </w:p>
    <w:p w14:paraId="14B1B8D8" w14:textId="77777777" w:rsidR="00DA79DE" w:rsidRDefault="00DA79DE" w:rsidP="00DA79DE">
      <w:pPr>
        <w:widowControl/>
        <w:suppressAutoHyphens w:val="0"/>
        <w:ind w:left="709" w:firstLine="705"/>
        <w:textAlignment w:val="baseline"/>
        <w:rPr>
          <w:rFonts w:ascii="Calibri Light" w:eastAsia="Times New Roman" w:hAnsi="Calibri Light" w:cs="Calibri Light"/>
          <w:kern w:val="0"/>
          <w:sz w:val="18"/>
          <w:szCs w:val="18"/>
        </w:rPr>
      </w:pPr>
      <w:r>
        <w:rPr>
          <w:rFonts w:ascii="Calibri Light" w:eastAsia="Times New Roman" w:hAnsi="Calibri Light" w:cs="Calibri Light"/>
          <w:b/>
          <w:bCs/>
          <w:kern w:val="0"/>
        </w:rPr>
        <w:t>RF_0.4:</w:t>
      </w:r>
      <w:r>
        <w:rPr>
          <w:rFonts w:ascii="Calibri Light" w:eastAsia="Times New Roman" w:hAnsi="Calibri Light" w:cs="Calibri Light"/>
          <w:kern w:val="0"/>
        </w:rPr>
        <w:t xml:space="preserve"> Recupero password </w:t>
      </w:r>
    </w:p>
    <w:p w14:paraId="010CE634" w14:textId="77777777" w:rsidR="00DA79DE" w:rsidRDefault="00DA79DE" w:rsidP="00DA79DE">
      <w:pPr>
        <w:widowControl/>
        <w:suppressAutoHyphens w:val="0"/>
        <w:ind w:left="709"/>
        <w:textAlignment w:val="baseline"/>
        <w:rPr>
          <w:rFonts w:ascii="Calibri Light" w:eastAsia="Times New Roman" w:hAnsi="Calibri Light" w:cs="Calibri Light"/>
          <w:kern w:val="0"/>
          <w:sz w:val="18"/>
          <w:szCs w:val="18"/>
        </w:rPr>
      </w:pPr>
      <w:r>
        <w:rPr>
          <w:rFonts w:ascii="Calibri Light" w:eastAsia="Times New Roman" w:hAnsi="Calibri Light" w:cs="Calibri Light"/>
          <w:b/>
          <w:bCs/>
          <w:kern w:val="0"/>
        </w:rPr>
        <w:t>RF_1:</w:t>
      </w:r>
      <w:r>
        <w:rPr>
          <w:rFonts w:ascii="Calibri Light" w:eastAsia="Times New Roman" w:hAnsi="Calibri Light" w:cs="Calibri Light"/>
          <w:kern w:val="0"/>
        </w:rPr>
        <w:t xml:space="preserve"> Gestione Account (Fatto) </w:t>
      </w:r>
    </w:p>
    <w:p w14:paraId="66E8010D" w14:textId="77777777" w:rsidR="00DA79DE" w:rsidRDefault="00DA79DE" w:rsidP="00DA79DE">
      <w:pPr>
        <w:widowControl/>
        <w:suppressAutoHyphens w:val="0"/>
        <w:ind w:left="709" w:firstLine="705"/>
        <w:textAlignment w:val="baseline"/>
        <w:rPr>
          <w:rFonts w:ascii="Calibri Light" w:eastAsia="Times New Roman" w:hAnsi="Calibri Light" w:cs="Calibri Light"/>
          <w:kern w:val="0"/>
          <w:sz w:val="18"/>
          <w:szCs w:val="18"/>
        </w:rPr>
      </w:pPr>
      <w:r>
        <w:rPr>
          <w:rFonts w:ascii="Calibri Light" w:eastAsia="Times New Roman" w:hAnsi="Calibri Light" w:cs="Calibri Light"/>
          <w:kern w:val="0"/>
        </w:rPr>
        <w:t>(Utente store) </w:t>
      </w:r>
    </w:p>
    <w:p w14:paraId="6D7D3759" w14:textId="77777777" w:rsidR="00DA79DE" w:rsidRDefault="00DA79DE" w:rsidP="00DA79DE">
      <w:pPr>
        <w:widowControl/>
        <w:suppressAutoHyphens w:val="0"/>
        <w:ind w:left="709" w:firstLine="705"/>
        <w:textAlignment w:val="baseline"/>
        <w:rPr>
          <w:rFonts w:ascii="Calibri Light" w:eastAsia="Times New Roman" w:hAnsi="Calibri Light" w:cs="Calibri Light"/>
          <w:kern w:val="0"/>
          <w:sz w:val="18"/>
          <w:szCs w:val="18"/>
        </w:rPr>
      </w:pPr>
      <w:r>
        <w:rPr>
          <w:rFonts w:ascii="Calibri Light" w:eastAsia="Times New Roman" w:hAnsi="Calibri Light" w:cs="Calibri Light"/>
          <w:b/>
          <w:bCs/>
          <w:kern w:val="0"/>
        </w:rPr>
        <w:t>RF_1.1:</w:t>
      </w:r>
      <w:r>
        <w:rPr>
          <w:rFonts w:ascii="Calibri Light" w:eastAsia="Times New Roman" w:hAnsi="Calibri Light" w:cs="Calibri Light"/>
          <w:kern w:val="0"/>
        </w:rPr>
        <w:t xml:space="preserve"> Visualizza dati personali </w:t>
      </w:r>
    </w:p>
    <w:p w14:paraId="77C13EA6" w14:textId="77777777" w:rsidR="00DA79DE" w:rsidRDefault="00DA79DE" w:rsidP="00DA79DE">
      <w:pPr>
        <w:widowControl/>
        <w:suppressAutoHyphens w:val="0"/>
        <w:ind w:left="709" w:firstLine="705"/>
        <w:textAlignment w:val="baseline"/>
        <w:rPr>
          <w:rFonts w:ascii="Calibri Light" w:eastAsia="Times New Roman" w:hAnsi="Calibri Light" w:cs="Calibri Light"/>
          <w:kern w:val="0"/>
          <w:sz w:val="18"/>
          <w:szCs w:val="18"/>
        </w:rPr>
      </w:pPr>
      <w:r>
        <w:rPr>
          <w:rFonts w:ascii="Calibri Light" w:eastAsia="Times New Roman" w:hAnsi="Calibri Light" w:cs="Calibri Light"/>
          <w:b/>
          <w:bCs/>
          <w:kern w:val="0"/>
        </w:rPr>
        <w:t>RF_1.2:</w:t>
      </w:r>
      <w:r>
        <w:rPr>
          <w:rFonts w:ascii="Calibri Light" w:eastAsia="Times New Roman" w:hAnsi="Calibri Light" w:cs="Calibri Light"/>
          <w:kern w:val="0"/>
        </w:rPr>
        <w:t xml:space="preserve"> Modifica dati personali (nome, cognome) </w:t>
      </w:r>
    </w:p>
    <w:p w14:paraId="4B8D671B" w14:textId="77777777" w:rsidR="00DA79DE" w:rsidRDefault="00DA79DE" w:rsidP="00DA79DE">
      <w:pPr>
        <w:widowControl/>
        <w:suppressAutoHyphens w:val="0"/>
        <w:ind w:left="709" w:firstLine="705"/>
        <w:textAlignment w:val="baseline"/>
        <w:rPr>
          <w:rFonts w:ascii="Calibri Light" w:eastAsia="Times New Roman" w:hAnsi="Calibri Light" w:cs="Calibri Light"/>
          <w:kern w:val="0"/>
          <w:sz w:val="18"/>
          <w:szCs w:val="18"/>
        </w:rPr>
      </w:pPr>
      <w:r>
        <w:rPr>
          <w:rFonts w:ascii="Calibri Light" w:eastAsia="Times New Roman" w:hAnsi="Calibri Light" w:cs="Calibri Light"/>
          <w:b/>
          <w:bCs/>
          <w:kern w:val="0"/>
        </w:rPr>
        <w:t>RF_1.3:</w:t>
      </w:r>
      <w:r>
        <w:rPr>
          <w:rFonts w:ascii="Calibri Light" w:eastAsia="Times New Roman" w:hAnsi="Calibri Light" w:cs="Calibri Light"/>
          <w:kern w:val="0"/>
        </w:rPr>
        <w:t xml:space="preserve"> Modifica password </w:t>
      </w:r>
    </w:p>
    <w:p w14:paraId="0AB959F1" w14:textId="77777777" w:rsidR="00DA79DE" w:rsidRDefault="00DA79DE" w:rsidP="00DA79DE">
      <w:pPr>
        <w:widowControl/>
        <w:suppressAutoHyphens w:val="0"/>
        <w:ind w:left="709" w:firstLine="705"/>
        <w:textAlignment w:val="baseline"/>
        <w:rPr>
          <w:rFonts w:ascii="Calibri Light" w:eastAsia="Times New Roman" w:hAnsi="Calibri Light" w:cs="Calibri Light"/>
          <w:kern w:val="0"/>
          <w:sz w:val="18"/>
          <w:szCs w:val="18"/>
        </w:rPr>
      </w:pPr>
      <w:r>
        <w:rPr>
          <w:rFonts w:ascii="Calibri Light" w:eastAsia="Times New Roman" w:hAnsi="Calibri Light" w:cs="Calibri Light"/>
          <w:b/>
          <w:bCs/>
          <w:kern w:val="0"/>
        </w:rPr>
        <w:t>RF_1.4:</w:t>
      </w:r>
      <w:r>
        <w:rPr>
          <w:rFonts w:ascii="Calibri Light" w:eastAsia="Times New Roman" w:hAnsi="Calibri Light" w:cs="Calibri Light"/>
          <w:kern w:val="0"/>
        </w:rPr>
        <w:t xml:space="preserve"> Elimina account</w:t>
      </w:r>
      <w:r>
        <w:rPr>
          <w:rFonts w:ascii="Calibri Light" w:eastAsia="Times New Roman" w:hAnsi="Calibri Light" w:cs="Calibri Light"/>
          <w:kern w:val="0"/>
        </w:rPr>
        <w:tab/>
        <w:t> </w:t>
      </w:r>
    </w:p>
    <w:p w14:paraId="03BC31F2" w14:textId="77777777" w:rsidR="00DA79DE" w:rsidRDefault="00DA79DE" w:rsidP="00DA79DE">
      <w:pPr>
        <w:widowControl/>
        <w:suppressAutoHyphens w:val="0"/>
        <w:ind w:left="709" w:firstLine="705"/>
        <w:textAlignment w:val="baseline"/>
        <w:rPr>
          <w:rFonts w:ascii="Calibri Light" w:eastAsia="Times New Roman" w:hAnsi="Calibri Light" w:cs="Calibri Light"/>
          <w:kern w:val="0"/>
          <w:sz w:val="18"/>
          <w:szCs w:val="18"/>
        </w:rPr>
      </w:pPr>
      <w:r>
        <w:rPr>
          <w:rFonts w:ascii="Calibri Light" w:eastAsia="Times New Roman" w:hAnsi="Calibri Light" w:cs="Calibri Light"/>
          <w:kern w:val="0"/>
        </w:rPr>
        <w:lastRenderedPageBreak/>
        <w:t>(Utente amministratore) </w:t>
      </w:r>
    </w:p>
    <w:p w14:paraId="65D4B7A6" w14:textId="77777777" w:rsidR="00DA79DE" w:rsidRDefault="00DA79DE" w:rsidP="00DA79DE">
      <w:pPr>
        <w:widowControl/>
        <w:suppressAutoHyphens w:val="0"/>
        <w:ind w:left="709" w:firstLine="705"/>
        <w:textAlignment w:val="baseline"/>
        <w:rPr>
          <w:rFonts w:ascii="Calibri Light" w:eastAsia="Times New Roman" w:hAnsi="Calibri Light" w:cs="Calibri Light"/>
          <w:kern w:val="0"/>
          <w:sz w:val="18"/>
          <w:szCs w:val="18"/>
        </w:rPr>
      </w:pPr>
      <w:r>
        <w:rPr>
          <w:rFonts w:ascii="Calibri Light" w:eastAsia="Times New Roman" w:hAnsi="Calibri Light" w:cs="Calibri Light"/>
          <w:b/>
          <w:bCs/>
          <w:kern w:val="0"/>
        </w:rPr>
        <w:t>RF_1.5:</w:t>
      </w:r>
      <w:r>
        <w:rPr>
          <w:rFonts w:ascii="Calibri Light" w:eastAsia="Times New Roman" w:hAnsi="Calibri Light" w:cs="Calibri Light"/>
          <w:kern w:val="0"/>
        </w:rPr>
        <w:t xml:space="preserve"> Cambia ruolo  </w:t>
      </w:r>
    </w:p>
    <w:p w14:paraId="2C9657FD" w14:textId="77777777" w:rsidR="00DA79DE" w:rsidRDefault="00DA79DE" w:rsidP="00DA79DE">
      <w:pPr>
        <w:widowControl/>
        <w:suppressAutoHyphens w:val="0"/>
        <w:ind w:left="709"/>
        <w:textAlignment w:val="baseline"/>
        <w:rPr>
          <w:rFonts w:ascii="Calibri Light" w:eastAsia="Times New Roman" w:hAnsi="Calibri Light" w:cs="Calibri Light"/>
          <w:kern w:val="0"/>
          <w:sz w:val="18"/>
          <w:szCs w:val="18"/>
        </w:rPr>
      </w:pPr>
      <w:r>
        <w:rPr>
          <w:rFonts w:ascii="Calibri Light" w:eastAsia="Times New Roman" w:hAnsi="Calibri Light" w:cs="Calibri Light"/>
          <w:b/>
          <w:bCs/>
          <w:kern w:val="0"/>
        </w:rPr>
        <w:t>RF_2:</w:t>
      </w:r>
      <w:r>
        <w:rPr>
          <w:rFonts w:ascii="Calibri Light" w:eastAsia="Times New Roman" w:hAnsi="Calibri Light" w:cs="Calibri Light"/>
          <w:kern w:val="0"/>
        </w:rPr>
        <w:t xml:space="preserve"> Gestione indirizzi </w:t>
      </w:r>
    </w:p>
    <w:p w14:paraId="1EBA41FB" w14:textId="77777777" w:rsidR="00DA79DE" w:rsidRDefault="00DA79DE" w:rsidP="00DA79DE">
      <w:pPr>
        <w:widowControl/>
        <w:suppressAutoHyphens w:val="0"/>
        <w:ind w:left="709" w:firstLine="705"/>
        <w:textAlignment w:val="baseline"/>
        <w:rPr>
          <w:rFonts w:ascii="Calibri Light" w:eastAsia="Times New Roman" w:hAnsi="Calibri Light" w:cs="Calibri Light"/>
          <w:kern w:val="0"/>
          <w:sz w:val="18"/>
          <w:szCs w:val="18"/>
        </w:rPr>
      </w:pPr>
      <w:r>
        <w:rPr>
          <w:rFonts w:ascii="Calibri Light" w:eastAsia="Times New Roman" w:hAnsi="Calibri Light" w:cs="Calibri Light"/>
          <w:kern w:val="0"/>
        </w:rPr>
        <w:t>(Utente store) </w:t>
      </w:r>
    </w:p>
    <w:p w14:paraId="6A81EF15" w14:textId="77777777" w:rsidR="00DA79DE" w:rsidRDefault="00DA79DE" w:rsidP="00DA79DE">
      <w:pPr>
        <w:widowControl/>
        <w:suppressAutoHyphens w:val="0"/>
        <w:ind w:left="709" w:firstLine="705"/>
        <w:textAlignment w:val="baseline"/>
        <w:rPr>
          <w:rFonts w:ascii="Calibri Light" w:eastAsia="Times New Roman" w:hAnsi="Calibri Light" w:cs="Calibri Light"/>
          <w:kern w:val="0"/>
          <w:sz w:val="18"/>
          <w:szCs w:val="18"/>
        </w:rPr>
      </w:pPr>
      <w:r>
        <w:rPr>
          <w:rFonts w:ascii="Calibri Light" w:eastAsia="Times New Roman" w:hAnsi="Calibri Light" w:cs="Calibri Light"/>
          <w:b/>
          <w:bCs/>
          <w:kern w:val="0"/>
        </w:rPr>
        <w:t xml:space="preserve">RF_2.1: </w:t>
      </w:r>
      <w:r>
        <w:rPr>
          <w:rFonts w:ascii="Calibri Light" w:eastAsia="Times New Roman" w:hAnsi="Calibri Light" w:cs="Calibri Light"/>
          <w:kern w:val="0"/>
        </w:rPr>
        <w:t>Aggiunge un indirizzo (Comune, via, civico, cap e telefono) </w:t>
      </w:r>
    </w:p>
    <w:p w14:paraId="15BDDB9D" w14:textId="77777777" w:rsidR="00DA79DE" w:rsidRDefault="00DA79DE" w:rsidP="00DA79DE">
      <w:pPr>
        <w:widowControl/>
        <w:suppressAutoHyphens w:val="0"/>
        <w:ind w:left="709" w:firstLine="705"/>
        <w:textAlignment w:val="baseline"/>
        <w:rPr>
          <w:rFonts w:ascii="Calibri Light" w:eastAsia="Times New Roman" w:hAnsi="Calibri Light" w:cs="Calibri Light"/>
          <w:kern w:val="0"/>
          <w:sz w:val="18"/>
          <w:szCs w:val="18"/>
        </w:rPr>
      </w:pPr>
      <w:r>
        <w:rPr>
          <w:rFonts w:ascii="Calibri Light" w:eastAsia="Times New Roman" w:hAnsi="Calibri Light" w:cs="Calibri Light"/>
          <w:b/>
          <w:bCs/>
          <w:kern w:val="0"/>
        </w:rPr>
        <w:t xml:space="preserve">RF_2.2: </w:t>
      </w:r>
      <w:r>
        <w:rPr>
          <w:rFonts w:ascii="Calibri Light" w:eastAsia="Times New Roman" w:hAnsi="Calibri Light" w:cs="Calibri Light"/>
          <w:kern w:val="0"/>
        </w:rPr>
        <w:t>Rimuove un indirizzo </w:t>
      </w:r>
    </w:p>
    <w:p w14:paraId="2F9EC77D" w14:textId="77777777" w:rsidR="00DA79DE" w:rsidRDefault="00DA79DE" w:rsidP="00DA79DE">
      <w:pPr>
        <w:widowControl/>
        <w:suppressAutoHyphens w:val="0"/>
        <w:ind w:left="709"/>
        <w:textAlignment w:val="baseline"/>
        <w:rPr>
          <w:rFonts w:ascii="Calibri Light" w:eastAsia="Times New Roman" w:hAnsi="Calibri Light" w:cs="Calibri Light"/>
          <w:kern w:val="0"/>
          <w:sz w:val="18"/>
          <w:szCs w:val="18"/>
        </w:rPr>
      </w:pPr>
      <w:r>
        <w:rPr>
          <w:rFonts w:ascii="Calibri Light" w:eastAsia="Times New Roman" w:hAnsi="Calibri Light" w:cs="Calibri Light"/>
          <w:b/>
          <w:bCs/>
          <w:kern w:val="0"/>
        </w:rPr>
        <w:t>RF_3:</w:t>
      </w:r>
      <w:r>
        <w:rPr>
          <w:rFonts w:ascii="Calibri Light" w:eastAsia="Times New Roman" w:hAnsi="Calibri Light" w:cs="Calibri Light"/>
          <w:kern w:val="0"/>
        </w:rPr>
        <w:t xml:space="preserve"> Gestione carrello </w:t>
      </w:r>
    </w:p>
    <w:p w14:paraId="7957DBC0" w14:textId="77777777" w:rsidR="00DA79DE" w:rsidRDefault="00DA79DE" w:rsidP="00DA79DE">
      <w:pPr>
        <w:widowControl/>
        <w:suppressAutoHyphens w:val="0"/>
        <w:ind w:left="709" w:firstLine="705"/>
        <w:textAlignment w:val="baseline"/>
        <w:rPr>
          <w:rFonts w:ascii="Calibri Light" w:eastAsia="Times New Roman" w:hAnsi="Calibri Light" w:cs="Calibri Light"/>
          <w:kern w:val="0"/>
          <w:sz w:val="18"/>
          <w:szCs w:val="18"/>
        </w:rPr>
      </w:pPr>
      <w:r>
        <w:rPr>
          <w:rFonts w:ascii="Calibri Light" w:eastAsia="Times New Roman" w:hAnsi="Calibri Light" w:cs="Calibri Light"/>
          <w:kern w:val="0"/>
        </w:rPr>
        <w:t>(Utente acquirente) </w:t>
      </w:r>
    </w:p>
    <w:p w14:paraId="3A9650AF" w14:textId="77777777" w:rsidR="00DA79DE" w:rsidRDefault="00DA79DE" w:rsidP="00DA79DE">
      <w:pPr>
        <w:widowControl/>
        <w:suppressAutoHyphens w:val="0"/>
        <w:ind w:left="709" w:firstLine="705"/>
        <w:textAlignment w:val="baseline"/>
        <w:rPr>
          <w:rFonts w:ascii="Calibri Light" w:eastAsia="Times New Roman" w:hAnsi="Calibri Light" w:cs="Calibri Light"/>
          <w:kern w:val="0"/>
          <w:sz w:val="18"/>
          <w:szCs w:val="18"/>
        </w:rPr>
      </w:pPr>
      <w:r>
        <w:rPr>
          <w:rFonts w:ascii="Calibri Light" w:eastAsia="Times New Roman" w:hAnsi="Calibri Light" w:cs="Calibri Light"/>
          <w:b/>
          <w:bCs/>
          <w:kern w:val="0"/>
        </w:rPr>
        <w:t>RF_3.1:</w:t>
      </w:r>
      <w:r>
        <w:rPr>
          <w:rFonts w:ascii="Calibri Light" w:eastAsia="Times New Roman" w:hAnsi="Calibri Light" w:cs="Calibri Light"/>
          <w:kern w:val="0"/>
        </w:rPr>
        <w:t xml:space="preserve"> Visualizza carrello </w:t>
      </w:r>
    </w:p>
    <w:p w14:paraId="33A20DD6" w14:textId="77777777" w:rsidR="00DA79DE" w:rsidRDefault="00DA79DE" w:rsidP="00DA79DE">
      <w:pPr>
        <w:widowControl/>
        <w:suppressAutoHyphens w:val="0"/>
        <w:ind w:left="709" w:firstLine="705"/>
        <w:textAlignment w:val="baseline"/>
        <w:rPr>
          <w:rFonts w:ascii="Calibri Light" w:eastAsia="Times New Roman" w:hAnsi="Calibri Light" w:cs="Calibri Light"/>
          <w:kern w:val="0"/>
          <w:sz w:val="18"/>
          <w:szCs w:val="18"/>
        </w:rPr>
      </w:pPr>
      <w:r>
        <w:rPr>
          <w:rFonts w:ascii="Calibri Light" w:eastAsia="Times New Roman" w:hAnsi="Calibri Light" w:cs="Calibri Light"/>
          <w:b/>
          <w:bCs/>
          <w:kern w:val="0"/>
        </w:rPr>
        <w:t>RF_3.2:</w:t>
      </w:r>
      <w:r>
        <w:rPr>
          <w:rFonts w:ascii="Calibri Light" w:eastAsia="Times New Roman" w:hAnsi="Calibri Light" w:cs="Calibri Light"/>
          <w:kern w:val="0"/>
        </w:rPr>
        <w:t xml:space="preserve"> Aggiunge un prodotto al carrello </w:t>
      </w:r>
    </w:p>
    <w:p w14:paraId="6AF9906C" w14:textId="77777777" w:rsidR="00DA79DE" w:rsidRDefault="00DA79DE" w:rsidP="00DA79DE">
      <w:pPr>
        <w:widowControl/>
        <w:suppressAutoHyphens w:val="0"/>
        <w:ind w:left="709" w:firstLine="705"/>
        <w:textAlignment w:val="baseline"/>
        <w:rPr>
          <w:rFonts w:ascii="Calibri Light" w:eastAsia="Times New Roman" w:hAnsi="Calibri Light" w:cs="Calibri Light"/>
          <w:kern w:val="0"/>
          <w:sz w:val="18"/>
          <w:szCs w:val="18"/>
        </w:rPr>
      </w:pPr>
      <w:r>
        <w:rPr>
          <w:rFonts w:ascii="Calibri Light" w:eastAsia="Times New Roman" w:hAnsi="Calibri Light" w:cs="Calibri Light"/>
          <w:b/>
          <w:bCs/>
          <w:kern w:val="0"/>
        </w:rPr>
        <w:t>RF_3.3:</w:t>
      </w:r>
      <w:r>
        <w:rPr>
          <w:rFonts w:ascii="Calibri Light" w:eastAsia="Times New Roman" w:hAnsi="Calibri Light" w:cs="Calibri Light"/>
          <w:kern w:val="0"/>
        </w:rPr>
        <w:t xml:space="preserve"> Rimuove un prodotto dal carrello </w:t>
      </w:r>
    </w:p>
    <w:p w14:paraId="03267C98" w14:textId="77777777" w:rsidR="00DA79DE" w:rsidRDefault="00DA79DE" w:rsidP="00DA79DE">
      <w:pPr>
        <w:widowControl/>
        <w:suppressAutoHyphens w:val="0"/>
        <w:ind w:left="709" w:firstLine="705"/>
        <w:textAlignment w:val="baseline"/>
        <w:rPr>
          <w:rFonts w:ascii="Calibri Light" w:eastAsia="Times New Roman" w:hAnsi="Calibri Light" w:cs="Calibri Light"/>
          <w:kern w:val="0"/>
          <w:sz w:val="18"/>
          <w:szCs w:val="18"/>
        </w:rPr>
      </w:pPr>
      <w:r>
        <w:rPr>
          <w:rFonts w:ascii="Calibri Light" w:eastAsia="Times New Roman" w:hAnsi="Calibri Light" w:cs="Calibri Light"/>
          <w:b/>
          <w:bCs/>
          <w:kern w:val="0"/>
        </w:rPr>
        <w:t>RF_3.4:</w:t>
      </w:r>
      <w:r>
        <w:rPr>
          <w:rFonts w:ascii="Calibri Light" w:eastAsia="Times New Roman" w:hAnsi="Calibri Light" w:cs="Calibri Light"/>
          <w:kern w:val="0"/>
        </w:rPr>
        <w:t xml:space="preserve"> Modifica quantità di un prodotto </w:t>
      </w:r>
    </w:p>
    <w:p w14:paraId="76868258" w14:textId="77777777" w:rsidR="00DA79DE" w:rsidRDefault="00DA79DE" w:rsidP="00DA79DE">
      <w:pPr>
        <w:widowControl/>
        <w:suppressAutoHyphens w:val="0"/>
        <w:ind w:left="709" w:firstLine="705"/>
        <w:textAlignment w:val="baseline"/>
        <w:rPr>
          <w:rFonts w:ascii="Calibri Light" w:eastAsia="Times New Roman" w:hAnsi="Calibri Light" w:cs="Calibri Light"/>
          <w:kern w:val="0"/>
          <w:sz w:val="18"/>
          <w:szCs w:val="18"/>
        </w:rPr>
      </w:pPr>
      <w:r>
        <w:rPr>
          <w:rFonts w:ascii="Calibri Light" w:eastAsia="Times New Roman" w:hAnsi="Calibri Light" w:cs="Calibri Light"/>
          <w:b/>
          <w:bCs/>
          <w:kern w:val="0"/>
        </w:rPr>
        <w:t>RF_3.5:</w:t>
      </w:r>
      <w:r>
        <w:rPr>
          <w:rFonts w:ascii="Calibri Light" w:eastAsia="Times New Roman" w:hAnsi="Calibri Light" w:cs="Calibri Light"/>
          <w:kern w:val="0"/>
        </w:rPr>
        <w:t xml:space="preserve"> Procedi al Checkout </w:t>
      </w:r>
    </w:p>
    <w:p w14:paraId="214373D7" w14:textId="77777777" w:rsidR="00DA79DE" w:rsidRDefault="00DA79DE" w:rsidP="00DA79DE">
      <w:pPr>
        <w:widowControl/>
        <w:suppressAutoHyphens w:val="0"/>
        <w:ind w:left="709"/>
        <w:textAlignment w:val="baseline"/>
        <w:rPr>
          <w:rFonts w:ascii="Calibri Light" w:eastAsia="Times New Roman" w:hAnsi="Calibri Light" w:cs="Calibri Light"/>
          <w:kern w:val="0"/>
          <w:sz w:val="18"/>
          <w:szCs w:val="18"/>
        </w:rPr>
      </w:pPr>
      <w:r>
        <w:rPr>
          <w:rFonts w:ascii="Calibri Light" w:eastAsia="Times New Roman" w:hAnsi="Calibri Light" w:cs="Calibri Light"/>
          <w:b/>
          <w:bCs/>
          <w:kern w:val="0"/>
        </w:rPr>
        <w:t>RF_4:</w:t>
      </w:r>
      <w:r>
        <w:rPr>
          <w:rFonts w:ascii="Calibri Light" w:eastAsia="Times New Roman" w:hAnsi="Calibri Light" w:cs="Calibri Light"/>
          <w:kern w:val="0"/>
        </w:rPr>
        <w:t xml:space="preserve"> Gestione metodi di pagamento </w:t>
      </w:r>
    </w:p>
    <w:p w14:paraId="33BFD20D" w14:textId="77777777" w:rsidR="00DA79DE" w:rsidRDefault="00DA79DE" w:rsidP="00DA79DE">
      <w:pPr>
        <w:widowControl/>
        <w:suppressAutoHyphens w:val="0"/>
        <w:ind w:left="709" w:firstLine="705"/>
        <w:textAlignment w:val="baseline"/>
        <w:rPr>
          <w:rFonts w:ascii="Calibri Light" w:eastAsia="Times New Roman" w:hAnsi="Calibri Light" w:cs="Calibri Light"/>
          <w:kern w:val="0"/>
          <w:sz w:val="18"/>
          <w:szCs w:val="18"/>
        </w:rPr>
      </w:pPr>
      <w:r>
        <w:rPr>
          <w:rFonts w:ascii="Calibri Light" w:eastAsia="Times New Roman" w:hAnsi="Calibri Light" w:cs="Calibri Light"/>
          <w:kern w:val="0"/>
        </w:rPr>
        <w:t>(Utente store) </w:t>
      </w:r>
    </w:p>
    <w:p w14:paraId="60EA197B" w14:textId="77777777" w:rsidR="00DA79DE" w:rsidRDefault="00DA79DE" w:rsidP="00DA79DE">
      <w:pPr>
        <w:widowControl/>
        <w:suppressAutoHyphens w:val="0"/>
        <w:ind w:left="709" w:firstLine="705"/>
        <w:textAlignment w:val="baseline"/>
        <w:rPr>
          <w:rFonts w:ascii="Calibri Light" w:eastAsia="Times New Roman" w:hAnsi="Calibri Light" w:cs="Calibri Light"/>
          <w:kern w:val="0"/>
          <w:sz w:val="18"/>
          <w:szCs w:val="18"/>
        </w:rPr>
      </w:pPr>
      <w:r>
        <w:rPr>
          <w:rFonts w:ascii="Calibri Light" w:eastAsia="Times New Roman" w:hAnsi="Calibri Light" w:cs="Calibri Light"/>
          <w:b/>
          <w:bCs/>
          <w:kern w:val="0"/>
        </w:rPr>
        <w:t>RF_4.1:</w:t>
      </w:r>
      <w:r>
        <w:rPr>
          <w:rFonts w:ascii="Calibri Light" w:eastAsia="Times New Roman" w:hAnsi="Calibri Light" w:cs="Calibri Light"/>
          <w:kern w:val="0"/>
        </w:rPr>
        <w:t xml:space="preserve"> Aggiunge una carta </w:t>
      </w:r>
    </w:p>
    <w:p w14:paraId="0FE07EF2" w14:textId="77777777" w:rsidR="00DA79DE" w:rsidRDefault="00DA79DE" w:rsidP="00DA79DE">
      <w:pPr>
        <w:widowControl/>
        <w:suppressAutoHyphens w:val="0"/>
        <w:ind w:left="709" w:firstLine="705"/>
        <w:textAlignment w:val="baseline"/>
        <w:rPr>
          <w:rFonts w:ascii="Calibri Light" w:eastAsia="Times New Roman" w:hAnsi="Calibri Light" w:cs="Calibri Light"/>
          <w:kern w:val="0"/>
          <w:sz w:val="18"/>
          <w:szCs w:val="18"/>
        </w:rPr>
      </w:pPr>
      <w:r>
        <w:rPr>
          <w:rFonts w:ascii="Calibri Light" w:eastAsia="Times New Roman" w:hAnsi="Calibri Light" w:cs="Calibri Light"/>
          <w:b/>
          <w:bCs/>
          <w:kern w:val="0"/>
        </w:rPr>
        <w:t>RF_4.2:</w:t>
      </w:r>
      <w:r>
        <w:rPr>
          <w:rFonts w:ascii="Calibri Light" w:eastAsia="Times New Roman" w:hAnsi="Calibri Light" w:cs="Calibri Light"/>
          <w:kern w:val="0"/>
        </w:rPr>
        <w:t xml:space="preserve"> Rimuove una carta </w:t>
      </w:r>
    </w:p>
    <w:p w14:paraId="3272B5AC" w14:textId="77777777" w:rsidR="00DA79DE" w:rsidRDefault="00DA79DE" w:rsidP="00DA79DE">
      <w:pPr>
        <w:widowControl/>
        <w:suppressAutoHyphens w:val="0"/>
        <w:ind w:left="709"/>
        <w:textAlignment w:val="baseline"/>
        <w:rPr>
          <w:rFonts w:ascii="Calibri Light" w:eastAsia="Times New Roman" w:hAnsi="Calibri Light" w:cs="Calibri Light"/>
          <w:kern w:val="0"/>
          <w:sz w:val="18"/>
          <w:szCs w:val="18"/>
        </w:rPr>
      </w:pPr>
      <w:r>
        <w:rPr>
          <w:rFonts w:ascii="Calibri Light" w:eastAsia="Times New Roman" w:hAnsi="Calibri Light" w:cs="Calibri Light"/>
          <w:b/>
          <w:bCs/>
          <w:kern w:val="0"/>
        </w:rPr>
        <w:t xml:space="preserve">RF_5: </w:t>
      </w:r>
      <w:r>
        <w:rPr>
          <w:rFonts w:ascii="Calibri Light" w:eastAsia="Times New Roman" w:hAnsi="Calibri Light" w:cs="Calibri Light"/>
          <w:kern w:val="0"/>
        </w:rPr>
        <w:t>Gestione ordini utente </w:t>
      </w:r>
    </w:p>
    <w:p w14:paraId="75B06451" w14:textId="77777777" w:rsidR="00DA79DE" w:rsidRDefault="00DA79DE" w:rsidP="00DA79DE">
      <w:pPr>
        <w:widowControl/>
        <w:suppressAutoHyphens w:val="0"/>
        <w:ind w:left="709"/>
        <w:textAlignment w:val="baseline"/>
        <w:rPr>
          <w:rFonts w:ascii="Calibri Light" w:eastAsia="Times New Roman" w:hAnsi="Calibri Light" w:cs="Calibri Light"/>
          <w:kern w:val="0"/>
          <w:sz w:val="18"/>
          <w:szCs w:val="18"/>
        </w:rPr>
      </w:pPr>
      <w:r>
        <w:rPr>
          <w:rFonts w:ascii="Calibri Light" w:eastAsia="Times New Roman" w:hAnsi="Calibri Light" w:cs="Calibri Light"/>
          <w:kern w:val="0"/>
        </w:rPr>
        <w:t>(Utente store) </w:t>
      </w:r>
    </w:p>
    <w:p w14:paraId="0B0579A8" w14:textId="77777777" w:rsidR="00DA79DE" w:rsidRDefault="00DA79DE" w:rsidP="00DA79DE">
      <w:pPr>
        <w:widowControl/>
        <w:suppressAutoHyphens w:val="0"/>
        <w:ind w:left="709" w:firstLine="705"/>
        <w:textAlignment w:val="baseline"/>
        <w:rPr>
          <w:rFonts w:ascii="Calibri Light" w:eastAsia="Times New Roman" w:hAnsi="Calibri Light" w:cs="Calibri Light"/>
          <w:kern w:val="0"/>
          <w:sz w:val="18"/>
          <w:szCs w:val="18"/>
        </w:rPr>
      </w:pPr>
      <w:r>
        <w:rPr>
          <w:rFonts w:ascii="Calibri Light" w:eastAsia="Times New Roman" w:hAnsi="Calibri Light" w:cs="Calibri Light"/>
          <w:b/>
          <w:bCs/>
          <w:kern w:val="0"/>
        </w:rPr>
        <w:t xml:space="preserve">RF_5.1: </w:t>
      </w:r>
      <w:r>
        <w:rPr>
          <w:rFonts w:ascii="Calibri Light" w:eastAsia="Times New Roman" w:hAnsi="Calibri Light" w:cs="Calibri Light"/>
          <w:kern w:val="0"/>
        </w:rPr>
        <w:t>Visualizza ordini utente </w:t>
      </w:r>
    </w:p>
    <w:p w14:paraId="6C18C9D1" w14:textId="77777777" w:rsidR="00DA79DE" w:rsidRDefault="00DA79DE" w:rsidP="00DA79DE">
      <w:pPr>
        <w:widowControl/>
        <w:suppressAutoHyphens w:val="0"/>
        <w:ind w:left="709" w:firstLine="705"/>
        <w:textAlignment w:val="baseline"/>
        <w:rPr>
          <w:rFonts w:ascii="Calibri Light" w:eastAsia="Times New Roman" w:hAnsi="Calibri Light" w:cs="Calibri Light"/>
          <w:kern w:val="0"/>
          <w:sz w:val="18"/>
          <w:szCs w:val="18"/>
        </w:rPr>
      </w:pPr>
      <w:r>
        <w:rPr>
          <w:rFonts w:ascii="Calibri Light" w:eastAsia="Times New Roman" w:hAnsi="Calibri Light" w:cs="Calibri Light"/>
          <w:b/>
          <w:bCs/>
          <w:kern w:val="0"/>
        </w:rPr>
        <w:t xml:space="preserve">RF_5.2: </w:t>
      </w:r>
      <w:r>
        <w:rPr>
          <w:rFonts w:ascii="Calibri Light" w:eastAsia="Times New Roman" w:hAnsi="Calibri Light" w:cs="Calibri Light"/>
          <w:kern w:val="0"/>
        </w:rPr>
        <w:t>Annulla ordine </w:t>
      </w:r>
    </w:p>
    <w:p w14:paraId="0E034214" w14:textId="77777777" w:rsidR="00DA79DE" w:rsidRDefault="00DA79DE" w:rsidP="00DA79DE">
      <w:pPr>
        <w:widowControl/>
        <w:suppressAutoHyphens w:val="0"/>
        <w:ind w:left="709"/>
        <w:textAlignment w:val="baseline"/>
        <w:rPr>
          <w:rFonts w:ascii="Calibri Light" w:eastAsia="Times New Roman" w:hAnsi="Calibri Light" w:cs="Calibri Light"/>
          <w:kern w:val="0"/>
          <w:sz w:val="18"/>
          <w:szCs w:val="18"/>
        </w:rPr>
      </w:pPr>
      <w:r>
        <w:rPr>
          <w:rFonts w:ascii="Calibri Light" w:eastAsia="Times New Roman" w:hAnsi="Calibri Light" w:cs="Calibri Light"/>
          <w:b/>
          <w:bCs/>
          <w:kern w:val="0"/>
        </w:rPr>
        <w:t>RF_6:</w:t>
      </w:r>
      <w:r>
        <w:rPr>
          <w:rFonts w:ascii="Calibri Light" w:eastAsia="Times New Roman" w:hAnsi="Calibri Light" w:cs="Calibri Light"/>
          <w:kern w:val="0"/>
        </w:rPr>
        <w:t xml:space="preserve"> Gestione catalogo (ruolo </w:t>
      </w:r>
      <w:r>
        <w:rPr>
          <w:rFonts w:ascii="Calibri Light" w:eastAsia="Times New Roman" w:hAnsi="Calibri Light" w:cs="Calibri Light"/>
          <w:i/>
          <w:iCs/>
          <w:kern w:val="0"/>
        </w:rPr>
        <w:t>gestore catalogo</w:t>
      </w:r>
      <w:r>
        <w:rPr>
          <w:rFonts w:ascii="Calibri Light" w:eastAsia="Times New Roman" w:hAnsi="Calibri Light" w:cs="Calibri Light"/>
          <w:kern w:val="0"/>
        </w:rPr>
        <w:t>) </w:t>
      </w:r>
    </w:p>
    <w:p w14:paraId="2E0AA327" w14:textId="77777777" w:rsidR="00DA79DE" w:rsidRDefault="00DA79DE" w:rsidP="00DA79DE">
      <w:pPr>
        <w:widowControl/>
        <w:suppressAutoHyphens w:val="0"/>
        <w:ind w:left="709"/>
        <w:textAlignment w:val="baseline"/>
        <w:rPr>
          <w:rFonts w:ascii="Calibri Light" w:eastAsia="Times New Roman" w:hAnsi="Calibri Light" w:cs="Calibri Light"/>
          <w:kern w:val="0"/>
          <w:sz w:val="18"/>
          <w:szCs w:val="18"/>
        </w:rPr>
      </w:pPr>
      <w:r>
        <w:rPr>
          <w:rFonts w:ascii="Calibri Light" w:eastAsia="Times New Roman" w:hAnsi="Calibri Light" w:cs="Calibri Light"/>
          <w:kern w:val="0"/>
        </w:rPr>
        <w:t>(Utente amministratore) </w:t>
      </w:r>
    </w:p>
    <w:p w14:paraId="6921D73F" w14:textId="77777777" w:rsidR="00DA79DE" w:rsidRDefault="00DA79DE" w:rsidP="00DA79DE">
      <w:pPr>
        <w:widowControl/>
        <w:suppressAutoHyphens w:val="0"/>
        <w:ind w:left="709" w:firstLine="705"/>
        <w:textAlignment w:val="baseline"/>
        <w:rPr>
          <w:rFonts w:ascii="Calibri Light" w:eastAsia="Times New Roman" w:hAnsi="Calibri Light" w:cs="Calibri Light"/>
          <w:kern w:val="0"/>
          <w:sz w:val="18"/>
          <w:szCs w:val="18"/>
        </w:rPr>
      </w:pPr>
      <w:r>
        <w:rPr>
          <w:rFonts w:ascii="Calibri Light" w:eastAsia="Times New Roman" w:hAnsi="Calibri Light" w:cs="Calibri Light"/>
          <w:b/>
          <w:bCs/>
          <w:kern w:val="0"/>
        </w:rPr>
        <w:t>RF_6.1:</w:t>
      </w:r>
      <w:r>
        <w:rPr>
          <w:rFonts w:ascii="Calibri Light" w:eastAsia="Times New Roman" w:hAnsi="Calibri Light" w:cs="Calibri Light"/>
          <w:kern w:val="0"/>
        </w:rPr>
        <w:t xml:space="preserve"> Aggiunge un prodotto </w:t>
      </w:r>
    </w:p>
    <w:p w14:paraId="524B820C" w14:textId="77777777" w:rsidR="00DA79DE" w:rsidRDefault="00DA79DE" w:rsidP="00DA79DE">
      <w:pPr>
        <w:widowControl/>
        <w:suppressAutoHyphens w:val="0"/>
        <w:ind w:left="709" w:firstLine="705"/>
        <w:textAlignment w:val="baseline"/>
        <w:rPr>
          <w:rFonts w:ascii="Calibri Light" w:eastAsia="Times New Roman" w:hAnsi="Calibri Light" w:cs="Calibri Light"/>
          <w:kern w:val="0"/>
          <w:sz w:val="18"/>
          <w:szCs w:val="18"/>
        </w:rPr>
      </w:pPr>
      <w:r>
        <w:rPr>
          <w:rFonts w:ascii="Calibri Light" w:eastAsia="Times New Roman" w:hAnsi="Calibri Light" w:cs="Calibri Light"/>
          <w:b/>
          <w:bCs/>
          <w:kern w:val="0"/>
        </w:rPr>
        <w:t>RF_6.2:</w:t>
      </w:r>
      <w:r>
        <w:rPr>
          <w:rFonts w:ascii="Calibri Light" w:eastAsia="Times New Roman" w:hAnsi="Calibri Light" w:cs="Calibri Light"/>
          <w:kern w:val="0"/>
        </w:rPr>
        <w:t xml:space="preserve"> Rimuove un prodotto </w:t>
      </w:r>
    </w:p>
    <w:p w14:paraId="35C8F15C" w14:textId="77777777" w:rsidR="00DA79DE" w:rsidRDefault="00DA79DE" w:rsidP="00DA79DE">
      <w:pPr>
        <w:widowControl/>
        <w:suppressAutoHyphens w:val="0"/>
        <w:ind w:left="709" w:firstLine="705"/>
        <w:textAlignment w:val="baseline"/>
        <w:rPr>
          <w:rFonts w:ascii="Calibri Light" w:eastAsia="Times New Roman" w:hAnsi="Calibri Light" w:cs="Calibri Light"/>
          <w:kern w:val="0"/>
          <w:sz w:val="18"/>
          <w:szCs w:val="18"/>
        </w:rPr>
      </w:pPr>
      <w:r>
        <w:rPr>
          <w:rFonts w:ascii="Calibri Light" w:eastAsia="Times New Roman" w:hAnsi="Calibri Light" w:cs="Calibri Light"/>
          <w:b/>
          <w:bCs/>
          <w:kern w:val="0"/>
        </w:rPr>
        <w:t>RF_6.3:</w:t>
      </w:r>
      <w:r>
        <w:rPr>
          <w:rFonts w:ascii="Calibri Light" w:eastAsia="Times New Roman" w:hAnsi="Calibri Light" w:cs="Calibri Light"/>
          <w:kern w:val="0"/>
        </w:rPr>
        <w:t xml:space="preserve"> Modifica un prodotto </w:t>
      </w:r>
    </w:p>
    <w:p w14:paraId="78E01895" w14:textId="77777777" w:rsidR="00DA79DE" w:rsidRDefault="00DA79DE" w:rsidP="00DA79DE">
      <w:pPr>
        <w:widowControl/>
        <w:suppressAutoHyphens w:val="0"/>
        <w:ind w:left="709" w:firstLine="705"/>
        <w:textAlignment w:val="baseline"/>
        <w:rPr>
          <w:rFonts w:ascii="Calibri Light" w:eastAsia="Times New Roman" w:hAnsi="Calibri Light" w:cs="Calibri Light"/>
          <w:kern w:val="0"/>
          <w:sz w:val="18"/>
          <w:szCs w:val="18"/>
        </w:rPr>
      </w:pPr>
      <w:r>
        <w:rPr>
          <w:rFonts w:ascii="Calibri Light" w:eastAsia="Times New Roman" w:hAnsi="Calibri Light" w:cs="Calibri Light"/>
          <w:b/>
          <w:bCs/>
          <w:kern w:val="0"/>
        </w:rPr>
        <w:t>RF_6.4</w:t>
      </w:r>
      <w:r>
        <w:rPr>
          <w:rFonts w:ascii="Calibri Light" w:eastAsia="Times New Roman" w:hAnsi="Calibri Light" w:cs="Calibri Light"/>
          <w:kern w:val="0"/>
        </w:rPr>
        <w:t>: Visualizza prodotti </w:t>
      </w:r>
    </w:p>
    <w:p w14:paraId="481BF4E1" w14:textId="77777777" w:rsidR="00DA79DE" w:rsidRDefault="00DA79DE" w:rsidP="00DA79DE">
      <w:pPr>
        <w:widowControl/>
        <w:suppressAutoHyphens w:val="0"/>
        <w:ind w:left="709"/>
        <w:textAlignment w:val="baseline"/>
        <w:rPr>
          <w:rFonts w:ascii="Calibri Light" w:eastAsia="Times New Roman" w:hAnsi="Calibri Light" w:cs="Calibri Light"/>
          <w:kern w:val="0"/>
          <w:sz w:val="18"/>
          <w:szCs w:val="18"/>
        </w:rPr>
      </w:pPr>
      <w:r>
        <w:rPr>
          <w:rFonts w:ascii="Calibri Light" w:eastAsia="Times New Roman" w:hAnsi="Calibri Light" w:cs="Calibri Light"/>
          <w:b/>
          <w:bCs/>
          <w:kern w:val="0"/>
        </w:rPr>
        <w:t xml:space="preserve">RF_7: </w:t>
      </w:r>
      <w:r>
        <w:rPr>
          <w:rFonts w:ascii="Calibri Light" w:eastAsia="Times New Roman" w:hAnsi="Calibri Light" w:cs="Calibri Light"/>
          <w:kern w:val="0"/>
        </w:rPr>
        <w:t xml:space="preserve">Gestione ordini (ruolo </w:t>
      </w:r>
      <w:r>
        <w:rPr>
          <w:rFonts w:ascii="Calibri Light" w:eastAsia="Times New Roman" w:hAnsi="Calibri Light" w:cs="Calibri Light"/>
          <w:i/>
          <w:iCs/>
          <w:kern w:val="0"/>
        </w:rPr>
        <w:t>gestore ordini</w:t>
      </w:r>
      <w:r>
        <w:rPr>
          <w:rFonts w:ascii="Calibri Light" w:eastAsia="Times New Roman" w:hAnsi="Calibri Light" w:cs="Calibri Light"/>
          <w:kern w:val="0"/>
        </w:rPr>
        <w:t>) </w:t>
      </w:r>
    </w:p>
    <w:p w14:paraId="738E332D" w14:textId="77777777" w:rsidR="00DA79DE" w:rsidRDefault="00DA79DE" w:rsidP="00DA79DE">
      <w:pPr>
        <w:widowControl/>
        <w:suppressAutoHyphens w:val="0"/>
        <w:ind w:left="709" w:firstLine="705"/>
        <w:textAlignment w:val="baseline"/>
        <w:rPr>
          <w:rFonts w:ascii="Calibri Light" w:eastAsia="Times New Roman" w:hAnsi="Calibri Light" w:cs="Calibri Light"/>
          <w:kern w:val="0"/>
          <w:sz w:val="18"/>
          <w:szCs w:val="18"/>
        </w:rPr>
      </w:pPr>
      <w:r>
        <w:rPr>
          <w:rFonts w:ascii="Calibri Light" w:eastAsia="Times New Roman" w:hAnsi="Calibri Light" w:cs="Calibri Light"/>
          <w:kern w:val="0"/>
        </w:rPr>
        <w:t>(Utente amministratore) </w:t>
      </w:r>
    </w:p>
    <w:p w14:paraId="314E4494" w14:textId="77777777" w:rsidR="00DA79DE" w:rsidRDefault="00DA79DE" w:rsidP="00DA79DE">
      <w:pPr>
        <w:widowControl/>
        <w:suppressAutoHyphens w:val="0"/>
        <w:ind w:left="709" w:firstLine="705"/>
        <w:textAlignment w:val="baseline"/>
        <w:rPr>
          <w:rFonts w:ascii="Calibri Light" w:eastAsia="Times New Roman" w:hAnsi="Calibri Light" w:cs="Calibri Light"/>
          <w:kern w:val="0"/>
          <w:sz w:val="18"/>
          <w:szCs w:val="18"/>
        </w:rPr>
      </w:pPr>
      <w:r>
        <w:rPr>
          <w:rFonts w:ascii="Calibri Light" w:eastAsia="Times New Roman" w:hAnsi="Calibri Light" w:cs="Calibri Light"/>
          <w:b/>
          <w:bCs/>
          <w:kern w:val="0"/>
        </w:rPr>
        <w:t>RF_7.1:</w:t>
      </w:r>
      <w:r>
        <w:rPr>
          <w:rFonts w:ascii="Calibri Light" w:eastAsia="Times New Roman" w:hAnsi="Calibri Light" w:cs="Calibri Light"/>
          <w:kern w:val="0"/>
        </w:rPr>
        <w:t xml:space="preserve"> Cambia lo stato di un ordine </w:t>
      </w:r>
    </w:p>
    <w:p w14:paraId="22A9A5BA" w14:textId="77777777" w:rsidR="00DA79DE" w:rsidRDefault="00DA79DE" w:rsidP="00DA79DE">
      <w:pPr>
        <w:widowControl/>
        <w:suppressAutoHyphens w:val="0"/>
        <w:ind w:left="709" w:firstLine="705"/>
        <w:textAlignment w:val="baseline"/>
        <w:rPr>
          <w:rFonts w:ascii="Calibri Light" w:eastAsia="Times New Roman" w:hAnsi="Calibri Light" w:cs="Calibri Light"/>
          <w:kern w:val="0"/>
          <w:sz w:val="18"/>
          <w:szCs w:val="18"/>
        </w:rPr>
      </w:pPr>
      <w:r>
        <w:rPr>
          <w:rFonts w:ascii="Calibri Light" w:eastAsia="Times New Roman" w:hAnsi="Calibri Light" w:cs="Calibri Light"/>
          <w:b/>
          <w:bCs/>
          <w:kern w:val="0"/>
        </w:rPr>
        <w:t>RF_7.2</w:t>
      </w:r>
      <w:r>
        <w:rPr>
          <w:rFonts w:ascii="Calibri Light" w:eastAsia="Times New Roman" w:hAnsi="Calibri Light" w:cs="Calibri Light"/>
          <w:kern w:val="0"/>
        </w:rPr>
        <w:t>: Visualizza ordini </w:t>
      </w:r>
    </w:p>
    <w:p w14:paraId="6147A0BE" w14:textId="77777777" w:rsidR="00DA79DE" w:rsidRDefault="00DA79DE" w:rsidP="00DA79DE">
      <w:pPr>
        <w:widowControl/>
        <w:suppressAutoHyphens w:val="0"/>
        <w:ind w:left="709"/>
        <w:textAlignment w:val="baseline"/>
        <w:rPr>
          <w:rFonts w:ascii="Calibri Light" w:eastAsia="Times New Roman" w:hAnsi="Calibri Light" w:cs="Calibri Light"/>
          <w:kern w:val="0"/>
          <w:sz w:val="18"/>
          <w:szCs w:val="18"/>
        </w:rPr>
      </w:pPr>
      <w:r>
        <w:rPr>
          <w:rFonts w:ascii="Calibri Light" w:eastAsia="Times New Roman" w:hAnsi="Calibri Light" w:cs="Calibri Light"/>
          <w:b/>
          <w:bCs/>
          <w:kern w:val="0"/>
        </w:rPr>
        <w:t>RF_8:</w:t>
      </w:r>
      <w:r>
        <w:rPr>
          <w:rFonts w:ascii="Calibri Light" w:eastAsia="Times New Roman" w:hAnsi="Calibri Light" w:cs="Calibri Light"/>
          <w:kern w:val="0"/>
        </w:rPr>
        <w:t xml:space="preserve"> Gestione utenti (ruolo </w:t>
      </w:r>
      <w:r>
        <w:rPr>
          <w:rFonts w:ascii="Calibri Light" w:eastAsia="Times New Roman" w:hAnsi="Calibri Light" w:cs="Calibri Light"/>
          <w:i/>
          <w:iCs/>
          <w:kern w:val="0"/>
        </w:rPr>
        <w:t>gestore utenti</w:t>
      </w:r>
      <w:r>
        <w:rPr>
          <w:rFonts w:ascii="Calibri Light" w:eastAsia="Times New Roman" w:hAnsi="Calibri Light" w:cs="Calibri Light"/>
          <w:kern w:val="0"/>
        </w:rPr>
        <w:t>) </w:t>
      </w:r>
    </w:p>
    <w:p w14:paraId="13EE8081" w14:textId="77777777" w:rsidR="00DA79DE" w:rsidRDefault="00DA79DE" w:rsidP="00DA79DE">
      <w:pPr>
        <w:widowControl/>
        <w:suppressAutoHyphens w:val="0"/>
        <w:ind w:left="709" w:firstLine="705"/>
        <w:textAlignment w:val="baseline"/>
        <w:rPr>
          <w:rFonts w:ascii="Calibri Light" w:eastAsia="Times New Roman" w:hAnsi="Calibri Light" w:cs="Calibri Light"/>
          <w:kern w:val="0"/>
          <w:sz w:val="18"/>
          <w:szCs w:val="18"/>
        </w:rPr>
      </w:pPr>
      <w:r>
        <w:rPr>
          <w:rFonts w:ascii="Calibri Light" w:eastAsia="Times New Roman" w:hAnsi="Calibri Light" w:cs="Calibri Light"/>
          <w:kern w:val="0"/>
        </w:rPr>
        <w:t>(Utente manager) </w:t>
      </w:r>
    </w:p>
    <w:p w14:paraId="3FC4826C" w14:textId="77777777" w:rsidR="00DA79DE" w:rsidRDefault="00DA79DE" w:rsidP="00DA79DE">
      <w:pPr>
        <w:widowControl/>
        <w:suppressAutoHyphens w:val="0"/>
        <w:ind w:left="709" w:firstLine="705"/>
        <w:textAlignment w:val="baseline"/>
        <w:rPr>
          <w:rFonts w:ascii="Calibri Light" w:eastAsia="Times New Roman" w:hAnsi="Calibri Light" w:cs="Calibri Light"/>
          <w:kern w:val="0"/>
          <w:sz w:val="18"/>
          <w:szCs w:val="18"/>
        </w:rPr>
      </w:pPr>
      <w:r>
        <w:rPr>
          <w:rFonts w:ascii="Calibri Light" w:eastAsia="Times New Roman" w:hAnsi="Calibri Light" w:cs="Calibri Light"/>
          <w:b/>
          <w:bCs/>
          <w:kern w:val="0"/>
        </w:rPr>
        <w:t>RF_8.1:</w:t>
      </w:r>
      <w:r>
        <w:rPr>
          <w:rFonts w:ascii="Calibri Light" w:eastAsia="Times New Roman" w:hAnsi="Calibri Light" w:cs="Calibri Light"/>
          <w:kern w:val="0"/>
        </w:rPr>
        <w:t xml:space="preserve"> Modifica utente back-office </w:t>
      </w:r>
    </w:p>
    <w:p w14:paraId="70CC2D7E" w14:textId="77777777" w:rsidR="00DA79DE" w:rsidRDefault="00DA79DE" w:rsidP="00DA79DE">
      <w:pPr>
        <w:widowControl/>
        <w:suppressAutoHyphens w:val="0"/>
        <w:ind w:left="709" w:firstLine="705"/>
        <w:textAlignment w:val="baseline"/>
        <w:rPr>
          <w:rFonts w:ascii="Calibri Light" w:eastAsia="Times New Roman" w:hAnsi="Calibri Light" w:cs="Calibri Light"/>
          <w:kern w:val="0"/>
          <w:sz w:val="18"/>
          <w:szCs w:val="18"/>
        </w:rPr>
      </w:pPr>
      <w:r>
        <w:rPr>
          <w:rFonts w:ascii="Calibri Light" w:eastAsia="Times New Roman" w:hAnsi="Calibri Light" w:cs="Calibri Light"/>
          <w:b/>
          <w:bCs/>
          <w:kern w:val="0"/>
        </w:rPr>
        <w:t>RF_8.2:</w:t>
      </w:r>
      <w:r>
        <w:rPr>
          <w:rFonts w:ascii="Calibri Light" w:eastAsia="Times New Roman" w:hAnsi="Calibri Light" w:cs="Calibri Light"/>
          <w:kern w:val="0"/>
        </w:rPr>
        <w:t xml:space="preserve"> Aggiunge un utente back-office </w:t>
      </w:r>
    </w:p>
    <w:p w14:paraId="63FA26D1" w14:textId="77777777" w:rsidR="00DA79DE" w:rsidRDefault="00DA79DE" w:rsidP="00DA79DE">
      <w:pPr>
        <w:widowControl/>
        <w:suppressAutoHyphens w:val="0"/>
        <w:ind w:left="709" w:firstLine="705"/>
        <w:textAlignment w:val="baseline"/>
        <w:rPr>
          <w:rFonts w:ascii="Calibri Light" w:eastAsia="Times New Roman" w:hAnsi="Calibri Light" w:cs="Calibri Light"/>
          <w:kern w:val="0"/>
          <w:sz w:val="18"/>
          <w:szCs w:val="18"/>
        </w:rPr>
      </w:pPr>
      <w:r>
        <w:rPr>
          <w:rFonts w:ascii="Calibri Light" w:eastAsia="Times New Roman" w:hAnsi="Calibri Light" w:cs="Calibri Light"/>
          <w:b/>
          <w:bCs/>
          <w:kern w:val="0"/>
        </w:rPr>
        <w:t xml:space="preserve">RF_8.3: </w:t>
      </w:r>
      <w:r>
        <w:rPr>
          <w:rFonts w:ascii="Calibri Light" w:eastAsia="Times New Roman" w:hAnsi="Calibri Light" w:cs="Calibri Light"/>
          <w:kern w:val="0"/>
        </w:rPr>
        <w:t>Rimuove un utente back-office </w:t>
      </w:r>
    </w:p>
    <w:p w14:paraId="0EB01D6F" w14:textId="77777777" w:rsidR="00DA79DE" w:rsidRDefault="00DA79DE" w:rsidP="00DA79DE">
      <w:pPr>
        <w:widowControl/>
        <w:suppressAutoHyphens w:val="0"/>
        <w:ind w:left="709" w:firstLine="705"/>
        <w:textAlignment w:val="baseline"/>
        <w:rPr>
          <w:rFonts w:ascii="Calibri Light" w:eastAsia="Times New Roman" w:hAnsi="Calibri Light" w:cs="Calibri Light"/>
          <w:kern w:val="0"/>
          <w:sz w:val="18"/>
          <w:szCs w:val="18"/>
        </w:rPr>
      </w:pPr>
      <w:r>
        <w:rPr>
          <w:rFonts w:ascii="Calibri Light" w:eastAsia="Times New Roman" w:hAnsi="Calibri Light" w:cs="Calibri Light"/>
          <w:b/>
          <w:bCs/>
          <w:kern w:val="0"/>
        </w:rPr>
        <w:t>RF_8.4</w:t>
      </w:r>
      <w:r>
        <w:rPr>
          <w:rFonts w:ascii="Calibri Light" w:eastAsia="Times New Roman" w:hAnsi="Calibri Light" w:cs="Calibri Light"/>
          <w:kern w:val="0"/>
        </w:rPr>
        <w:t>: Visualizza utenti </w:t>
      </w:r>
    </w:p>
    <w:p w14:paraId="1565E852" w14:textId="77777777" w:rsidR="00DA79DE" w:rsidRDefault="00DA79DE" w:rsidP="00DA79DE">
      <w:pPr>
        <w:widowControl/>
        <w:suppressAutoHyphens w:val="0"/>
        <w:ind w:left="709"/>
        <w:textAlignment w:val="baseline"/>
        <w:rPr>
          <w:rFonts w:ascii="Calibri Light" w:eastAsia="Times New Roman" w:hAnsi="Calibri Light" w:cs="Calibri Light"/>
          <w:kern w:val="0"/>
          <w:sz w:val="18"/>
          <w:szCs w:val="18"/>
        </w:rPr>
      </w:pPr>
      <w:r>
        <w:rPr>
          <w:rFonts w:ascii="Calibri Light" w:eastAsia="Times New Roman" w:hAnsi="Calibri Light" w:cs="Calibri Light"/>
          <w:b/>
          <w:bCs/>
          <w:kern w:val="0"/>
        </w:rPr>
        <w:t>RF_9:</w:t>
      </w:r>
      <w:r>
        <w:rPr>
          <w:rFonts w:ascii="Calibri Light" w:eastAsia="Times New Roman" w:hAnsi="Calibri Light" w:cs="Calibri Light"/>
          <w:kern w:val="0"/>
        </w:rPr>
        <w:t xml:space="preserve"> Gestione ricerca </w:t>
      </w:r>
    </w:p>
    <w:p w14:paraId="018E3FB9" w14:textId="77777777" w:rsidR="00DA79DE" w:rsidRDefault="00DA79DE" w:rsidP="00DA79DE">
      <w:pPr>
        <w:widowControl/>
        <w:suppressAutoHyphens w:val="0"/>
        <w:ind w:left="709" w:firstLine="705"/>
        <w:textAlignment w:val="baseline"/>
        <w:rPr>
          <w:rFonts w:ascii="Calibri Light" w:eastAsia="Times New Roman" w:hAnsi="Calibri Light" w:cs="Calibri Light"/>
          <w:kern w:val="0"/>
          <w:sz w:val="18"/>
          <w:szCs w:val="18"/>
        </w:rPr>
      </w:pPr>
      <w:r>
        <w:rPr>
          <w:rFonts w:ascii="Calibri Light" w:eastAsia="Times New Roman" w:hAnsi="Calibri Light" w:cs="Calibri Light"/>
          <w:kern w:val="0"/>
        </w:rPr>
        <w:t>(Utente) </w:t>
      </w:r>
    </w:p>
    <w:p w14:paraId="492F5CF2" w14:textId="77777777" w:rsidR="00DA79DE" w:rsidRDefault="00DA79DE" w:rsidP="00DA79DE">
      <w:pPr>
        <w:widowControl/>
        <w:suppressAutoHyphens w:val="0"/>
        <w:ind w:left="709" w:firstLine="705"/>
        <w:textAlignment w:val="baseline"/>
        <w:rPr>
          <w:rFonts w:ascii="Calibri Light" w:eastAsia="Times New Roman" w:hAnsi="Calibri Light" w:cs="Calibri Light"/>
          <w:kern w:val="0"/>
          <w:sz w:val="18"/>
          <w:szCs w:val="18"/>
        </w:rPr>
      </w:pPr>
      <w:r>
        <w:rPr>
          <w:rFonts w:ascii="Calibri Light" w:eastAsia="Times New Roman" w:hAnsi="Calibri Light" w:cs="Calibri Light"/>
          <w:b/>
          <w:bCs/>
          <w:kern w:val="0"/>
        </w:rPr>
        <w:t>RF_9.1:</w:t>
      </w:r>
      <w:r>
        <w:rPr>
          <w:rFonts w:ascii="Calibri Light" w:eastAsia="Times New Roman" w:hAnsi="Calibri Light" w:cs="Calibri Light"/>
          <w:kern w:val="0"/>
        </w:rPr>
        <w:t xml:space="preserve"> Visualizza prodotto </w:t>
      </w:r>
    </w:p>
    <w:p w14:paraId="390D875B" w14:textId="77777777" w:rsidR="00DA79DE" w:rsidRDefault="00DA79DE" w:rsidP="00DA79DE">
      <w:pPr>
        <w:widowControl/>
        <w:suppressAutoHyphens w:val="0"/>
        <w:ind w:left="709" w:firstLine="705"/>
        <w:textAlignment w:val="baseline"/>
        <w:rPr>
          <w:rFonts w:ascii="Calibri Light" w:eastAsia="Times New Roman" w:hAnsi="Calibri Light" w:cs="Calibri Light"/>
          <w:kern w:val="0"/>
          <w:sz w:val="18"/>
          <w:szCs w:val="18"/>
        </w:rPr>
      </w:pPr>
      <w:r>
        <w:rPr>
          <w:rFonts w:ascii="Calibri Light" w:eastAsia="Times New Roman" w:hAnsi="Calibri Light" w:cs="Calibri Light"/>
          <w:b/>
          <w:bCs/>
          <w:kern w:val="0"/>
        </w:rPr>
        <w:t xml:space="preserve">RF_9.2: </w:t>
      </w:r>
      <w:r>
        <w:rPr>
          <w:rFonts w:ascii="Calibri Light" w:eastAsia="Times New Roman" w:hAnsi="Calibri Light" w:cs="Calibri Light"/>
          <w:kern w:val="0"/>
        </w:rPr>
        <w:t>Cerca un prodotto </w:t>
      </w:r>
    </w:p>
    <w:p w14:paraId="3E41169A" w14:textId="620CF081" w:rsidR="00DA79DE" w:rsidRDefault="00DA79DE" w:rsidP="00DA79DE">
      <w:pPr>
        <w:ind w:left="709"/>
        <w:rPr>
          <w:rFonts w:ascii="Calibri Light" w:hAnsi="Calibri Light" w:cs="Calibri Light"/>
        </w:rPr>
      </w:pPr>
    </w:p>
    <w:p w14:paraId="2573678C" w14:textId="77D4870C" w:rsidR="00DA79DE" w:rsidRDefault="00DA79DE" w:rsidP="00DA79DE"/>
    <w:p w14:paraId="2F4DDD68" w14:textId="5933B6F8" w:rsidR="00DA79DE" w:rsidRDefault="00DA79DE" w:rsidP="00DA79DE"/>
    <w:p w14:paraId="2FFF4048" w14:textId="77777777" w:rsidR="00DA79DE" w:rsidRDefault="00DA79DE" w:rsidP="00DA79DE"/>
    <w:p w14:paraId="3D425158" w14:textId="77777777" w:rsidR="00DA79DE" w:rsidRPr="00DA79DE" w:rsidRDefault="00DA79DE" w:rsidP="00DA79DE"/>
    <w:p w14:paraId="1DD3D3AE" w14:textId="1EB319A2" w:rsidR="002B3F8B" w:rsidRDefault="00716CDB" w:rsidP="00716CDB">
      <w:pPr>
        <w:pStyle w:val="Titolo2"/>
      </w:pPr>
      <w:r>
        <w:lastRenderedPageBreak/>
        <w:t>Requisiti non funzionali</w:t>
      </w:r>
    </w:p>
    <w:p w14:paraId="003D7346" w14:textId="61DBAF63" w:rsidR="00716CDB" w:rsidRDefault="00716CDB" w:rsidP="00716CDB">
      <w:pPr>
        <w:pStyle w:val="Titolo3"/>
      </w:pPr>
      <w:r>
        <w:t>Usabilità</w:t>
      </w:r>
    </w:p>
    <w:p w14:paraId="43E46545" w14:textId="6D396793" w:rsidR="00716CDB" w:rsidRDefault="00716CDB" w:rsidP="00716CDB">
      <w:pPr>
        <w:pStyle w:val="Titolo3"/>
      </w:pPr>
      <w:r>
        <w:t>Affidabilità</w:t>
      </w:r>
    </w:p>
    <w:p w14:paraId="4E475F7F" w14:textId="700723DA" w:rsidR="00716CDB" w:rsidRDefault="00716CDB" w:rsidP="00716CDB">
      <w:pPr>
        <w:pStyle w:val="Titolo3"/>
      </w:pPr>
      <w:r>
        <w:t>Prestazioni</w:t>
      </w:r>
    </w:p>
    <w:p w14:paraId="61E1F8CF" w14:textId="2B0C2F25" w:rsidR="00716CDB" w:rsidRDefault="00716CDB" w:rsidP="00716CDB">
      <w:pPr>
        <w:pStyle w:val="Titolo3"/>
      </w:pPr>
      <w:r>
        <w:t>Supportabilità</w:t>
      </w:r>
    </w:p>
    <w:p w14:paraId="4F5C0732" w14:textId="4AA60D4E" w:rsidR="00716CDB" w:rsidRPr="00716CDB" w:rsidRDefault="00716CDB" w:rsidP="00716CDB">
      <w:pPr>
        <w:pStyle w:val="Titolo3"/>
      </w:pPr>
      <w:r>
        <w:t>Implementazione</w:t>
      </w:r>
    </w:p>
    <w:p w14:paraId="52DE8C34" w14:textId="75096AE5" w:rsidR="00716CDB" w:rsidRDefault="00716CDB" w:rsidP="00716CDB">
      <w:pPr>
        <w:pStyle w:val="Titolo3"/>
      </w:pPr>
      <w:r>
        <w:t>Legale</w:t>
      </w:r>
    </w:p>
    <w:p w14:paraId="0556C6F6" w14:textId="77777777" w:rsidR="00716CDB" w:rsidRPr="00716CDB" w:rsidRDefault="00716CDB" w:rsidP="00716CDB">
      <w:pPr>
        <w:ind w:left="360"/>
      </w:pPr>
    </w:p>
    <w:p w14:paraId="32A32357" w14:textId="781DF355" w:rsidR="00716CDB" w:rsidRDefault="00716CDB">
      <w:pPr>
        <w:pStyle w:val="Titolo2"/>
      </w:pPr>
      <w:r>
        <w:t>Modelli di sistema</w:t>
      </w:r>
    </w:p>
    <w:p w14:paraId="7BE18522" w14:textId="69AF6334" w:rsidR="00716CDB" w:rsidRDefault="00716CDB" w:rsidP="00716CDB">
      <w:pPr>
        <w:pStyle w:val="Titolo3"/>
      </w:pPr>
      <w:r>
        <w:t>Scenari</w:t>
      </w:r>
    </w:p>
    <w:p w14:paraId="087DA311" w14:textId="56E566EA" w:rsidR="00443069" w:rsidRDefault="00443069" w:rsidP="00443069"/>
    <w:p w14:paraId="39AA1180" w14:textId="4C6E23F5" w:rsidR="00443069" w:rsidRDefault="00443069" w:rsidP="00443069"/>
    <w:p w14:paraId="38663A48" w14:textId="44D6B28C" w:rsidR="00443069" w:rsidRDefault="00443069" w:rsidP="00443069"/>
    <w:p w14:paraId="7B8C8F41" w14:textId="5A60AE1E" w:rsidR="00443069" w:rsidRDefault="00443069" w:rsidP="00443069"/>
    <w:p w14:paraId="4A049854" w14:textId="2D54A9C8" w:rsidR="00443069" w:rsidRDefault="00443069" w:rsidP="00443069"/>
    <w:p w14:paraId="24021A46" w14:textId="7FB6C73E" w:rsidR="00443069" w:rsidRDefault="00443069" w:rsidP="00443069"/>
    <w:p w14:paraId="2206913B" w14:textId="70FE5A13" w:rsidR="00443069" w:rsidRDefault="00443069" w:rsidP="00443069"/>
    <w:p w14:paraId="68D27C57" w14:textId="6DF9161B" w:rsidR="00443069" w:rsidRDefault="00443069" w:rsidP="00443069"/>
    <w:p w14:paraId="07D1F75C" w14:textId="1D0B271E" w:rsidR="00443069" w:rsidRDefault="00443069" w:rsidP="00443069"/>
    <w:p w14:paraId="4FE86132" w14:textId="20E596F4" w:rsidR="00443069" w:rsidRDefault="00443069" w:rsidP="00443069"/>
    <w:p w14:paraId="22DCD5AD" w14:textId="0CFE08D2" w:rsidR="00443069" w:rsidRDefault="00443069" w:rsidP="00443069"/>
    <w:p w14:paraId="08A511E5" w14:textId="3FAC3B1C" w:rsidR="00443069" w:rsidRDefault="00443069" w:rsidP="00443069"/>
    <w:p w14:paraId="4D646E7F" w14:textId="20EFE95C" w:rsidR="00443069" w:rsidRDefault="00443069" w:rsidP="00443069"/>
    <w:p w14:paraId="2ED8457D" w14:textId="39EEA8CC" w:rsidR="00443069" w:rsidRDefault="00443069" w:rsidP="00443069"/>
    <w:p w14:paraId="13CE7287" w14:textId="720C6567" w:rsidR="00443069" w:rsidRDefault="00443069" w:rsidP="00443069"/>
    <w:p w14:paraId="609B21BE" w14:textId="3A6A63A5" w:rsidR="00443069" w:rsidRDefault="00443069" w:rsidP="00443069"/>
    <w:p w14:paraId="1E7D80D1" w14:textId="4FC39D87" w:rsidR="00443069" w:rsidRDefault="00443069" w:rsidP="00443069"/>
    <w:p w14:paraId="1E7F2873" w14:textId="0F3F868B" w:rsidR="00443069" w:rsidRDefault="00443069" w:rsidP="00443069"/>
    <w:p w14:paraId="13192FE8" w14:textId="484F8D9B" w:rsidR="00443069" w:rsidRDefault="00443069" w:rsidP="00443069"/>
    <w:p w14:paraId="5FA82356" w14:textId="20E73BAF" w:rsidR="00443069" w:rsidRPr="00443069" w:rsidRDefault="00443069" w:rsidP="00443069"/>
    <w:p w14:paraId="5B090274" w14:textId="48F6CC90" w:rsidR="00443069" w:rsidRPr="00443069" w:rsidRDefault="56798643" w:rsidP="56798643">
      <w:pPr>
        <w:pStyle w:val="Titolo3"/>
      </w:pPr>
      <w:r>
        <w:t xml:space="preserve">Casi d’uso </w:t>
      </w:r>
    </w:p>
    <w:p w14:paraId="393A9C29" w14:textId="79779B32" w:rsidR="00443069" w:rsidRPr="00443069" w:rsidRDefault="00AD23D1" w:rsidP="56798643">
      <w:pPr>
        <w:pStyle w:val="Titolo3"/>
        <w:numPr>
          <w:ilvl w:val="3"/>
          <w:numId w:val="2"/>
        </w:numPr>
        <w:ind w:left="1440" w:hanging="360"/>
      </w:pPr>
      <w:r>
        <w:t>Gestione autenticazione</w:t>
      </w:r>
    </w:p>
    <w:tbl>
      <w:tblPr>
        <w:tblW w:w="9656"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10"/>
        <w:gridCol w:w="6946"/>
      </w:tblGrid>
      <w:tr w:rsidR="00443069" w:rsidRPr="00443069" w14:paraId="5F47AD36" w14:textId="77777777" w:rsidTr="00443069">
        <w:trPr>
          <w:trHeight w:val="765"/>
        </w:trPr>
        <w:tc>
          <w:tcPr>
            <w:tcW w:w="2710" w:type="dxa"/>
            <w:tcBorders>
              <w:top w:val="single" w:sz="6" w:space="0" w:color="002060"/>
              <w:left w:val="single" w:sz="6" w:space="0" w:color="002060"/>
              <w:bottom w:val="single" w:sz="6" w:space="0" w:color="002060"/>
              <w:right w:val="single" w:sz="6" w:space="0" w:color="002060"/>
            </w:tcBorders>
            <w:shd w:val="clear" w:color="auto" w:fill="8EAADB"/>
            <w:hideMark/>
          </w:tcPr>
          <w:p w14:paraId="2D60E5B3"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color w:val="FFFFFF"/>
                <w:kern w:val="0"/>
              </w:rPr>
              <w:t>Nome caso d’uso</w:t>
            </w:r>
            <w:r w:rsidRPr="00443069">
              <w:rPr>
                <w:rFonts w:ascii="Cambria" w:eastAsia="Times New Roman" w:hAnsi="Cambria"/>
                <w:color w:val="FFFFFF"/>
                <w:kern w:val="0"/>
              </w:rPr>
              <w:t> </w:t>
            </w:r>
          </w:p>
        </w:tc>
        <w:tc>
          <w:tcPr>
            <w:tcW w:w="6946" w:type="dxa"/>
            <w:tcBorders>
              <w:top w:val="single" w:sz="6" w:space="0" w:color="002060"/>
              <w:left w:val="single" w:sz="6" w:space="0" w:color="002060"/>
              <w:bottom w:val="single" w:sz="6" w:space="0" w:color="002060"/>
              <w:right w:val="single" w:sz="6" w:space="0" w:color="002060"/>
            </w:tcBorders>
            <w:shd w:val="clear" w:color="auto" w:fill="8EAADB"/>
            <w:hideMark/>
          </w:tcPr>
          <w:p w14:paraId="7958D09A"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i/>
                <w:iCs/>
                <w:color w:val="FFFFFF"/>
                <w:kern w:val="0"/>
                <w:sz w:val="22"/>
                <w:szCs w:val="22"/>
              </w:rPr>
              <w:t>UC_0.1-Login</w:t>
            </w:r>
            <w:r w:rsidRPr="00443069">
              <w:rPr>
                <w:rFonts w:ascii="Cambria" w:eastAsia="Times New Roman" w:hAnsi="Cambria"/>
                <w:color w:val="FFFFFF"/>
                <w:kern w:val="0"/>
                <w:sz w:val="22"/>
                <w:szCs w:val="22"/>
              </w:rPr>
              <w:t> </w:t>
            </w:r>
          </w:p>
        </w:tc>
      </w:tr>
      <w:tr w:rsidR="00443069" w:rsidRPr="00443069" w14:paraId="4D3508E0" w14:textId="77777777" w:rsidTr="00443069">
        <w:trPr>
          <w:trHeight w:val="540"/>
        </w:trPr>
        <w:tc>
          <w:tcPr>
            <w:tcW w:w="2710" w:type="dxa"/>
            <w:tcBorders>
              <w:top w:val="single" w:sz="6" w:space="0" w:color="002060"/>
              <w:left w:val="single" w:sz="6" w:space="0" w:color="002060"/>
              <w:bottom w:val="single" w:sz="6" w:space="0" w:color="002060"/>
              <w:right w:val="single" w:sz="6" w:space="0" w:color="002060"/>
            </w:tcBorders>
            <w:shd w:val="clear" w:color="auto" w:fill="auto"/>
            <w:hideMark/>
          </w:tcPr>
          <w:p w14:paraId="5BCCE7D4"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Attori partecipanti</w:t>
            </w:r>
            <w:r w:rsidRPr="00443069">
              <w:rPr>
                <w:rFonts w:ascii="Cambria" w:eastAsia="Times New Roman" w:hAnsi="Cambria"/>
                <w:kern w:val="0"/>
              </w:rPr>
              <w:t> </w:t>
            </w:r>
          </w:p>
        </w:tc>
        <w:tc>
          <w:tcPr>
            <w:tcW w:w="6946" w:type="dxa"/>
            <w:tcBorders>
              <w:top w:val="single" w:sz="6" w:space="0" w:color="002060"/>
              <w:left w:val="single" w:sz="6" w:space="0" w:color="002060"/>
              <w:bottom w:val="single" w:sz="6" w:space="0" w:color="002060"/>
              <w:right w:val="single" w:sz="6" w:space="0" w:color="002060"/>
            </w:tcBorders>
            <w:shd w:val="clear" w:color="auto" w:fill="auto"/>
            <w:hideMark/>
          </w:tcPr>
          <w:p w14:paraId="5EE6897A"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Utente guest</w:t>
            </w:r>
            <w:r w:rsidRPr="00443069">
              <w:rPr>
                <w:rFonts w:ascii="Cambria" w:eastAsia="Times New Roman" w:hAnsi="Cambria"/>
                <w:kern w:val="0"/>
              </w:rPr>
              <w:t> </w:t>
            </w:r>
          </w:p>
        </w:tc>
      </w:tr>
      <w:tr w:rsidR="00443069" w:rsidRPr="00443069" w14:paraId="69E11A37" w14:textId="77777777" w:rsidTr="00443069">
        <w:trPr>
          <w:trHeight w:val="630"/>
        </w:trPr>
        <w:tc>
          <w:tcPr>
            <w:tcW w:w="2710" w:type="dxa"/>
            <w:tcBorders>
              <w:top w:val="single" w:sz="6" w:space="0" w:color="002060"/>
              <w:left w:val="single" w:sz="6" w:space="0" w:color="002060"/>
              <w:bottom w:val="single" w:sz="6" w:space="0" w:color="002060"/>
              <w:right w:val="single" w:sz="6" w:space="0" w:color="002060"/>
            </w:tcBorders>
            <w:shd w:val="clear" w:color="auto" w:fill="auto"/>
            <w:hideMark/>
          </w:tcPr>
          <w:p w14:paraId="06A26760"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lastRenderedPageBreak/>
              <w:t>Condizioni d'entrata</w:t>
            </w:r>
            <w:r w:rsidRPr="00443069">
              <w:rPr>
                <w:rFonts w:ascii="Cambria" w:eastAsia="Times New Roman" w:hAnsi="Cambria"/>
                <w:kern w:val="0"/>
              </w:rPr>
              <w:t> </w:t>
            </w:r>
          </w:p>
          <w:p w14:paraId="1F6473DE"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kern w:val="0"/>
              </w:rPr>
              <w:t> </w:t>
            </w:r>
          </w:p>
        </w:tc>
        <w:tc>
          <w:tcPr>
            <w:tcW w:w="6946" w:type="dxa"/>
            <w:tcBorders>
              <w:top w:val="single" w:sz="6" w:space="0" w:color="002060"/>
              <w:left w:val="single" w:sz="6" w:space="0" w:color="002060"/>
              <w:bottom w:val="single" w:sz="6" w:space="0" w:color="002060"/>
              <w:right w:val="single" w:sz="6" w:space="0" w:color="002060"/>
            </w:tcBorders>
            <w:shd w:val="clear" w:color="auto" w:fill="auto"/>
            <w:hideMark/>
          </w:tcPr>
          <w:p w14:paraId="6BBDC2A5" w14:textId="77777777" w:rsidR="00443069" w:rsidRPr="00443069" w:rsidRDefault="00443069" w:rsidP="006C2FA5">
            <w:pPr>
              <w:widowControl/>
              <w:numPr>
                <w:ilvl w:val="0"/>
                <w:numId w:val="193"/>
              </w:numPr>
              <w:suppressAutoHyphens w:val="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L’utente è nella pagina di Autenticazione. </w:t>
            </w:r>
          </w:p>
        </w:tc>
      </w:tr>
      <w:tr w:rsidR="00443069" w:rsidRPr="00443069" w14:paraId="6AE21F4A" w14:textId="77777777" w:rsidTr="00443069">
        <w:trPr>
          <w:trHeight w:val="3405"/>
        </w:trPr>
        <w:tc>
          <w:tcPr>
            <w:tcW w:w="2710" w:type="dxa"/>
            <w:tcBorders>
              <w:top w:val="single" w:sz="6" w:space="0" w:color="002060"/>
              <w:left w:val="single" w:sz="6" w:space="0" w:color="002060"/>
              <w:bottom w:val="single" w:sz="6" w:space="0" w:color="002060"/>
              <w:right w:val="single" w:sz="6" w:space="0" w:color="002060"/>
            </w:tcBorders>
            <w:shd w:val="clear" w:color="auto" w:fill="auto"/>
            <w:hideMark/>
          </w:tcPr>
          <w:p w14:paraId="7BB7ADEE"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Flusso degli eventi</w:t>
            </w:r>
            <w:r w:rsidRPr="00443069">
              <w:rPr>
                <w:rFonts w:ascii="Cambria" w:eastAsia="Times New Roman" w:hAnsi="Cambria"/>
                <w:kern w:val="0"/>
              </w:rPr>
              <w:t> </w:t>
            </w:r>
          </w:p>
        </w:tc>
        <w:tc>
          <w:tcPr>
            <w:tcW w:w="6946" w:type="dxa"/>
            <w:tcBorders>
              <w:top w:val="single" w:sz="6" w:space="0" w:color="002060"/>
              <w:left w:val="single" w:sz="6" w:space="0" w:color="002060"/>
              <w:bottom w:val="single" w:sz="6" w:space="0" w:color="002060"/>
              <w:right w:val="single" w:sz="6" w:space="0" w:color="002060"/>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85"/>
              <w:gridCol w:w="3630"/>
            </w:tblGrid>
            <w:tr w:rsidR="00443069" w:rsidRPr="00443069" w14:paraId="4A33FE6F" w14:textId="77777777" w:rsidTr="00443069">
              <w:trPr>
                <w:trHeight w:val="450"/>
              </w:trPr>
              <w:tc>
                <w:tcPr>
                  <w:tcW w:w="3285" w:type="dxa"/>
                  <w:tcBorders>
                    <w:top w:val="single" w:sz="6" w:space="0" w:color="000000"/>
                    <w:left w:val="single" w:sz="6" w:space="0" w:color="000000"/>
                    <w:bottom w:val="single" w:sz="6" w:space="0" w:color="000000"/>
                    <w:right w:val="single" w:sz="6" w:space="0" w:color="000000"/>
                  </w:tcBorders>
                  <w:shd w:val="clear" w:color="auto" w:fill="8EAADB"/>
                  <w:hideMark/>
                </w:tcPr>
                <w:p w14:paraId="509890A0"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ATTORE </w:t>
                  </w:r>
                </w:p>
              </w:tc>
              <w:tc>
                <w:tcPr>
                  <w:tcW w:w="3630" w:type="dxa"/>
                  <w:tcBorders>
                    <w:top w:val="single" w:sz="6" w:space="0" w:color="000000"/>
                    <w:left w:val="single" w:sz="6" w:space="0" w:color="000000"/>
                    <w:bottom w:val="single" w:sz="6" w:space="0" w:color="000000"/>
                    <w:right w:val="single" w:sz="6" w:space="0" w:color="000000"/>
                  </w:tcBorders>
                  <w:shd w:val="clear" w:color="auto" w:fill="8EAADB"/>
                  <w:hideMark/>
                </w:tcPr>
                <w:p w14:paraId="07F12C0F"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SISTEMA </w:t>
                  </w:r>
                </w:p>
              </w:tc>
            </w:tr>
            <w:tr w:rsidR="00443069" w:rsidRPr="00443069" w14:paraId="0FE5E834" w14:textId="77777777" w:rsidTr="00443069">
              <w:trPr>
                <w:trHeight w:val="300"/>
              </w:trPr>
              <w:tc>
                <w:tcPr>
                  <w:tcW w:w="3285" w:type="dxa"/>
                  <w:tcBorders>
                    <w:top w:val="single" w:sz="6" w:space="0" w:color="000000"/>
                    <w:left w:val="single" w:sz="6" w:space="0" w:color="000000"/>
                    <w:bottom w:val="single" w:sz="6" w:space="0" w:color="000000"/>
                    <w:right w:val="single" w:sz="6" w:space="0" w:color="000000"/>
                  </w:tcBorders>
                  <w:shd w:val="clear" w:color="auto" w:fill="auto"/>
                  <w:hideMark/>
                </w:tcPr>
                <w:p w14:paraId="47B4D100" w14:textId="77777777" w:rsidR="00443069" w:rsidRPr="00443069" w:rsidRDefault="00443069" w:rsidP="006C2FA5">
                  <w:pPr>
                    <w:widowControl/>
                    <w:numPr>
                      <w:ilvl w:val="0"/>
                      <w:numId w:val="192"/>
                    </w:numPr>
                    <w:suppressAutoHyphens w:val="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Compila il form inserendo le sue credenziali e preme il pulsante di conferma. </w:t>
                  </w:r>
                </w:p>
              </w:tc>
              <w:tc>
                <w:tcPr>
                  <w:tcW w:w="3630" w:type="dxa"/>
                  <w:tcBorders>
                    <w:top w:val="single" w:sz="6" w:space="0" w:color="000000"/>
                    <w:left w:val="single" w:sz="6" w:space="0" w:color="000000"/>
                    <w:bottom w:val="single" w:sz="6" w:space="0" w:color="000000"/>
                    <w:right w:val="single" w:sz="6" w:space="0" w:color="000000"/>
                  </w:tcBorders>
                  <w:shd w:val="clear" w:color="auto" w:fill="auto"/>
                  <w:hideMark/>
                </w:tcPr>
                <w:p w14:paraId="7EC2BD52"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r>
            <w:tr w:rsidR="00443069" w:rsidRPr="00443069" w14:paraId="0E34B742" w14:textId="77777777" w:rsidTr="00443069">
              <w:trPr>
                <w:trHeight w:val="300"/>
              </w:trPr>
              <w:tc>
                <w:tcPr>
                  <w:tcW w:w="3285" w:type="dxa"/>
                  <w:tcBorders>
                    <w:top w:val="single" w:sz="6" w:space="0" w:color="000000"/>
                    <w:left w:val="single" w:sz="6" w:space="0" w:color="000000"/>
                    <w:bottom w:val="single" w:sz="6" w:space="0" w:color="000000"/>
                    <w:right w:val="single" w:sz="6" w:space="0" w:color="000000"/>
                  </w:tcBorders>
                  <w:shd w:val="clear" w:color="auto" w:fill="auto"/>
                  <w:hideMark/>
                </w:tcPr>
                <w:p w14:paraId="0209DEA6"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c>
                <w:tcPr>
                  <w:tcW w:w="3630" w:type="dxa"/>
                  <w:tcBorders>
                    <w:top w:val="single" w:sz="6" w:space="0" w:color="000000"/>
                    <w:left w:val="single" w:sz="6" w:space="0" w:color="000000"/>
                    <w:bottom w:val="single" w:sz="6" w:space="0" w:color="000000"/>
                    <w:right w:val="single" w:sz="6" w:space="0" w:color="000000"/>
                  </w:tcBorders>
                  <w:shd w:val="clear" w:color="auto" w:fill="auto"/>
                  <w:hideMark/>
                </w:tcPr>
                <w:p w14:paraId="4FAF2BEB" w14:textId="77777777" w:rsidR="00443069" w:rsidRPr="00443069" w:rsidRDefault="00443069" w:rsidP="006C2FA5">
                  <w:pPr>
                    <w:widowControl/>
                    <w:numPr>
                      <w:ilvl w:val="0"/>
                      <w:numId w:val="192"/>
                    </w:numPr>
                    <w:suppressAutoHyphens w:val="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Il sistema controlla che le informazioni inserite siano corrette e reindirizza l’utente alla sua area personale. </w:t>
                  </w:r>
                </w:p>
              </w:tc>
            </w:tr>
          </w:tbl>
          <w:p w14:paraId="17672423" w14:textId="77777777" w:rsidR="00443069" w:rsidRPr="00443069" w:rsidRDefault="00443069" w:rsidP="00443069">
            <w:pPr>
              <w:widowControl/>
              <w:suppressAutoHyphens w:val="0"/>
              <w:textAlignment w:val="baseline"/>
              <w:rPr>
                <w:rFonts w:eastAsia="Times New Roman"/>
                <w:kern w:val="0"/>
              </w:rPr>
            </w:pPr>
            <w:r w:rsidRPr="00443069">
              <w:rPr>
                <w:rFonts w:ascii="Calibri" w:eastAsia="Times New Roman" w:hAnsi="Calibri" w:cs="Calibri"/>
                <w:kern w:val="0"/>
                <w:sz w:val="28"/>
                <w:szCs w:val="28"/>
              </w:rPr>
              <w:t> </w:t>
            </w:r>
          </w:p>
        </w:tc>
      </w:tr>
      <w:tr w:rsidR="00443069" w:rsidRPr="00443069" w14:paraId="38B0766E" w14:textId="77777777" w:rsidTr="00443069">
        <w:trPr>
          <w:trHeight w:val="300"/>
        </w:trPr>
        <w:tc>
          <w:tcPr>
            <w:tcW w:w="2710" w:type="dxa"/>
            <w:tcBorders>
              <w:top w:val="single" w:sz="6" w:space="0" w:color="002060"/>
              <w:left w:val="single" w:sz="6" w:space="0" w:color="002060"/>
              <w:bottom w:val="single" w:sz="6" w:space="0" w:color="002060"/>
              <w:right w:val="single" w:sz="6" w:space="0" w:color="002060"/>
            </w:tcBorders>
            <w:shd w:val="clear" w:color="auto" w:fill="auto"/>
            <w:hideMark/>
          </w:tcPr>
          <w:p w14:paraId="7FD74C25"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Condizione d’uscita</w:t>
            </w:r>
            <w:r w:rsidRPr="00443069">
              <w:rPr>
                <w:rFonts w:ascii="Cambria" w:eastAsia="Times New Roman" w:hAnsi="Cambria"/>
                <w:kern w:val="0"/>
              </w:rPr>
              <w:t> </w:t>
            </w:r>
          </w:p>
        </w:tc>
        <w:tc>
          <w:tcPr>
            <w:tcW w:w="6946" w:type="dxa"/>
            <w:tcBorders>
              <w:top w:val="single" w:sz="6" w:space="0" w:color="002060"/>
              <w:left w:val="single" w:sz="6" w:space="0" w:color="002060"/>
              <w:bottom w:val="single" w:sz="6" w:space="0" w:color="002060"/>
              <w:right w:val="single" w:sz="6" w:space="0" w:color="002060"/>
            </w:tcBorders>
            <w:shd w:val="clear" w:color="auto" w:fill="auto"/>
            <w:hideMark/>
          </w:tcPr>
          <w:p w14:paraId="019127CC" w14:textId="77777777" w:rsidR="00443069" w:rsidRPr="00443069" w:rsidRDefault="00443069" w:rsidP="006C2FA5">
            <w:pPr>
              <w:widowControl/>
              <w:numPr>
                <w:ilvl w:val="0"/>
                <w:numId w:val="193"/>
              </w:numPr>
              <w:suppressAutoHyphens w:val="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Il sistema ha riconosciuto le credenziali. </w:t>
            </w:r>
          </w:p>
        </w:tc>
      </w:tr>
      <w:tr w:rsidR="00443069" w:rsidRPr="00443069" w14:paraId="202EDA90" w14:textId="77777777" w:rsidTr="00443069">
        <w:trPr>
          <w:trHeight w:val="300"/>
        </w:trPr>
        <w:tc>
          <w:tcPr>
            <w:tcW w:w="2710" w:type="dxa"/>
            <w:tcBorders>
              <w:top w:val="single" w:sz="6" w:space="0" w:color="002060"/>
              <w:left w:val="single" w:sz="6" w:space="0" w:color="002060"/>
              <w:bottom w:val="single" w:sz="6" w:space="0" w:color="002060"/>
              <w:right w:val="single" w:sz="6" w:space="0" w:color="002060"/>
            </w:tcBorders>
            <w:shd w:val="clear" w:color="auto" w:fill="auto"/>
            <w:hideMark/>
          </w:tcPr>
          <w:p w14:paraId="64BC3213"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Eccezioni</w:t>
            </w:r>
            <w:r w:rsidRPr="00443069">
              <w:rPr>
                <w:rFonts w:ascii="Cambria" w:eastAsia="Times New Roman" w:hAnsi="Cambria"/>
                <w:kern w:val="0"/>
              </w:rPr>
              <w:t> </w:t>
            </w:r>
          </w:p>
        </w:tc>
        <w:tc>
          <w:tcPr>
            <w:tcW w:w="6946" w:type="dxa"/>
            <w:tcBorders>
              <w:top w:val="single" w:sz="6" w:space="0" w:color="002060"/>
              <w:left w:val="single" w:sz="6" w:space="0" w:color="002060"/>
              <w:bottom w:val="single" w:sz="6" w:space="0" w:color="002060"/>
              <w:right w:val="single" w:sz="6" w:space="0" w:color="002060"/>
            </w:tcBorders>
            <w:shd w:val="clear" w:color="auto" w:fill="auto"/>
            <w:hideMark/>
          </w:tcPr>
          <w:p w14:paraId="22D9FF96" w14:textId="77777777" w:rsidR="00443069" w:rsidRPr="00443069" w:rsidRDefault="00443069" w:rsidP="006C2FA5">
            <w:pPr>
              <w:widowControl/>
              <w:numPr>
                <w:ilvl w:val="0"/>
                <w:numId w:val="193"/>
              </w:numPr>
              <w:suppressAutoHyphens w:val="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Al passo 2, se il sistema non trova corrispondenze con i dati inseriti dall’utente rimanda all’UC_10.1: Dati non validi. </w:t>
            </w:r>
          </w:p>
        </w:tc>
      </w:tr>
    </w:tbl>
    <w:p w14:paraId="0CE92A67" w14:textId="77777777" w:rsidR="00443069" w:rsidRPr="00443069" w:rsidRDefault="00443069" w:rsidP="00443069">
      <w:pPr>
        <w:widowControl/>
        <w:suppressAutoHyphens w:val="0"/>
        <w:textAlignment w:val="baseline"/>
        <w:rPr>
          <w:rFonts w:ascii="Segoe UI" w:eastAsia="Times New Roman" w:hAnsi="Segoe UI" w:cs="Segoe UI"/>
          <w:kern w:val="0"/>
          <w:sz w:val="18"/>
          <w:szCs w:val="18"/>
        </w:rPr>
      </w:pPr>
      <w:r w:rsidRPr="00443069">
        <w:rPr>
          <w:rFonts w:ascii="Calibri" w:eastAsia="Times New Roman" w:hAnsi="Calibri" w:cs="Calibri"/>
          <w:kern w:val="0"/>
          <w:sz w:val="22"/>
          <w:szCs w:val="22"/>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65"/>
        <w:gridCol w:w="7050"/>
      </w:tblGrid>
      <w:tr w:rsidR="00443069" w:rsidRPr="00443069" w14:paraId="1567043D" w14:textId="77777777">
        <w:trPr>
          <w:trHeight w:val="765"/>
        </w:trPr>
        <w:tc>
          <w:tcPr>
            <w:tcW w:w="2565" w:type="dxa"/>
            <w:tcBorders>
              <w:top w:val="single" w:sz="6" w:space="0" w:color="002060"/>
              <w:left w:val="single" w:sz="6" w:space="0" w:color="002060"/>
              <w:bottom w:val="single" w:sz="6" w:space="0" w:color="002060"/>
              <w:right w:val="single" w:sz="6" w:space="0" w:color="002060"/>
            </w:tcBorders>
            <w:shd w:val="clear" w:color="auto" w:fill="8EAADB"/>
            <w:hideMark/>
          </w:tcPr>
          <w:p w14:paraId="680C6065"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color w:val="FFFFFF"/>
                <w:kern w:val="0"/>
              </w:rPr>
              <w:t>Nome caso d’uso</w:t>
            </w:r>
            <w:r w:rsidRPr="00443069">
              <w:rPr>
                <w:rFonts w:ascii="Cambria" w:eastAsia="Times New Roman" w:hAnsi="Cambria"/>
                <w:color w:val="FFFFFF"/>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8EAADB"/>
            <w:hideMark/>
          </w:tcPr>
          <w:p w14:paraId="3DDAFEA0"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i/>
                <w:iCs/>
                <w:color w:val="FFFFFF"/>
                <w:kern w:val="0"/>
                <w:sz w:val="22"/>
                <w:szCs w:val="22"/>
              </w:rPr>
              <w:t>UC_0.2-Registrazione</w:t>
            </w:r>
            <w:r w:rsidRPr="00443069">
              <w:rPr>
                <w:rFonts w:ascii="Cambria" w:eastAsia="Times New Roman" w:hAnsi="Cambria"/>
                <w:color w:val="FFFFFF"/>
                <w:kern w:val="0"/>
                <w:sz w:val="22"/>
                <w:szCs w:val="22"/>
              </w:rPr>
              <w:t> </w:t>
            </w:r>
          </w:p>
        </w:tc>
      </w:tr>
      <w:tr w:rsidR="00443069" w:rsidRPr="00443069" w14:paraId="0B9BDAA0"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2C1A4FE9"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Attori partecipanti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08785685"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Utente guest</w:t>
            </w:r>
            <w:r w:rsidRPr="00443069">
              <w:rPr>
                <w:rFonts w:ascii="Cambria" w:eastAsia="Times New Roman" w:hAnsi="Cambria"/>
                <w:kern w:val="0"/>
              </w:rPr>
              <w:t> </w:t>
            </w:r>
          </w:p>
        </w:tc>
      </w:tr>
      <w:tr w:rsidR="00443069" w:rsidRPr="00443069" w14:paraId="6F26A3F7"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751EE957"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Condizioni d'entrata</w:t>
            </w:r>
            <w:r w:rsidRPr="00443069">
              <w:rPr>
                <w:rFonts w:ascii="Cambria" w:eastAsia="Times New Roman" w:hAnsi="Cambria"/>
                <w:kern w:val="0"/>
              </w:rPr>
              <w:t> </w:t>
            </w:r>
          </w:p>
          <w:p w14:paraId="3DEA97CE"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6BCE9492" w14:textId="77777777" w:rsidR="00443069" w:rsidRPr="00443069" w:rsidRDefault="00443069" w:rsidP="006C2FA5">
            <w:pPr>
              <w:widowControl/>
              <w:numPr>
                <w:ilvl w:val="0"/>
                <w:numId w:val="5"/>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w:t>
            </w:r>
            <w:r w:rsidRPr="00443069">
              <w:rPr>
                <w:rFonts w:ascii="Calibri Light" w:eastAsia="Times New Roman" w:hAnsi="Calibri Light" w:cs="Calibri Light"/>
                <w:i/>
                <w:iCs/>
                <w:kern w:val="0"/>
              </w:rPr>
              <w:t>Utente guest</w:t>
            </w:r>
            <w:r w:rsidRPr="00443069">
              <w:rPr>
                <w:rFonts w:ascii="Calibri Light" w:eastAsia="Times New Roman" w:hAnsi="Calibri Light" w:cs="Calibri Light"/>
                <w:kern w:val="0"/>
              </w:rPr>
              <w:t xml:space="preserve"> si trova nella pagina di registrazione del sito. </w:t>
            </w:r>
          </w:p>
        </w:tc>
      </w:tr>
      <w:tr w:rsidR="00443069" w:rsidRPr="00443069" w14:paraId="71D7E298" w14:textId="77777777" w:rsidTr="56798643">
        <w:trPr>
          <w:trHeight w:val="3428"/>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386D2F8B"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Flusso degli eventi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tbl>
            <w:tblPr>
              <w:tblW w:w="690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40"/>
              <w:gridCol w:w="3668"/>
            </w:tblGrid>
            <w:tr w:rsidR="00443069" w:rsidRPr="00443069" w14:paraId="064DE558" w14:textId="77777777">
              <w:trPr>
                <w:trHeight w:val="450"/>
              </w:trPr>
              <w:tc>
                <w:tcPr>
                  <w:tcW w:w="3240" w:type="dxa"/>
                  <w:tcBorders>
                    <w:top w:val="single" w:sz="6" w:space="0" w:color="000000"/>
                    <w:left w:val="single" w:sz="6" w:space="0" w:color="000000"/>
                    <w:bottom w:val="single" w:sz="6" w:space="0" w:color="000000"/>
                    <w:right w:val="single" w:sz="6" w:space="0" w:color="000000"/>
                  </w:tcBorders>
                  <w:shd w:val="clear" w:color="auto" w:fill="8EAADB"/>
                  <w:hideMark/>
                </w:tcPr>
                <w:p w14:paraId="4FC5C83A"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ATTORE </w:t>
                  </w:r>
                </w:p>
              </w:tc>
              <w:tc>
                <w:tcPr>
                  <w:tcW w:w="3668" w:type="dxa"/>
                  <w:tcBorders>
                    <w:top w:val="single" w:sz="6" w:space="0" w:color="000000"/>
                    <w:left w:val="single" w:sz="6" w:space="0" w:color="000000"/>
                    <w:bottom w:val="single" w:sz="6" w:space="0" w:color="000000"/>
                    <w:right w:val="single" w:sz="6" w:space="0" w:color="000000"/>
                  </w:tcBorders>
                  <w:shd w:val="clear" w:color="auto" w:fill="8EAADB"/>
                  <w:hideMark/>
                </w:tcPr>
                <w:p w14:paraId="719F4603"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SISTEMA </w:t>
                  </w:r>
                </w:p>
              </w:tc>
            </w:tr>
            <w:tr w:rsidR="00443069" w:rsidRPr="00443069" w14:paraId="22E58EE8" w14:textId="77777777">
              <w:trPr>
                <w:trHeight w:val="1256"/>
              </w:trPr>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14:paraId="75640502" w14:textId="77777777" w:rsidR="00443069" w:rsidRPr="00443069" w:rsidRDefault="00443069" w:rsidP="006C2FA5">
                  <w:pPr>
                    <w:widowControl/>
                    <w:numPr>
                      <w:ilvl w:val="0"/>
                      <w:numId w:val="6"/>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L'utente compila i campi del form (mockup) e preme il pulsante di conferma. </w:t>
                  </w:r>
                </w:p>
              </w:tc>
              <w:tc>
                <w:tcPr>
                  <w:tcW w:w="3668" w:type="dxa"/>
                  <w:tcBorders>
                    <w:top w:val="single" w:sz="6" w:space="0" w:color="000000"/>
                    <w:left w:val="single" w:sz="6" w:space="0" w:color="000000"/>
                    <w:bottom w:val="single" w:sz="6" w:space="0" w:color="000000"/>
                    <w:right w:val="single" w:sz="6" w:space="0" w:color="000000"/>
                  </w:tcBorders>
                  <w:shd w:val="clear" w:color="auto" w:fill="auto"/>
                  <w:hideMark/>
                </w:tcPr>
                <w:p w14:paraId="192105BB"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r>
            <w:tr w:rsidR="00443069" w:rsidRPr="00443069" w14:paraId="1F38C3D2" w14:textId="77777777">
              <w:trPr>
                <w:trHeight w:val="1091"/>
              </w:trPr>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14:paraId="5BA8280E"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c>
                <w:tcPr>
                  <w:tcW w:w="3668" w:type="dxa"/>
                  <w:tcBorders>
                    <w:top w:val="single" w:sz="6" w:space="0" w:color="000000"/>
                    <w:left w:val="single" w:sz="6" w:space="0" w:color="000000"/>
                    <w:bottom w:val="single" w:sz="6" w:space="0" w:color="000000"/>
                    <w:right w:val="single" w:sz="6" w:space="0" w:color="000000"/>
                  </w:tcBorders>
                  <w:shd w:val="clear" w:color="auto" w:fill="auto"/>
                  <w:hideMark/>
                </w:tcPr>
                <w:p w14:paraId="5D158FC1" w14:textId="77777777" w:rsidR="00443069" w:rsidRPr="00443069" w:rsidRDefault="00443069" w:rsidP="006C2FA5">
                  <w:pPr>
                    <w:widowControl/>
                    <w:numPr>
                      <w:ilvl w:val="0"/>
                      <w:numId w:val="7"/>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Il sistema controlla la validità dei dati inseriti e reindirizza il nuovo utente alla sua area personale. </w:t>
                  </w:r>
                </w:p>
              </w:tc>
            </w:tr>
          </w:tbl>
          <w:p w14:paraId="5FBD078F" w14:textId="77777777" w:rsidR="00443069" w:rsidRPr="00443069" w:rsidRDefault="00443069" w:rsidP="00443069">
            <w:pPr>
              <w:widowControl/>
              <w:suppressAutoHyphens w:val="0"/>
              <w:textAlignment w:val="baseline"/>
              <w:rPr>
                <w:rFonts w:ascii="Calibri" w:eastAsia="Times New Roman" w:hAnsi="Calibri" w:cs="Calibri"/>
                <w:kern w:val="0"/>
                <w:sz w:val="28"/>
                <w:szCs w:val="28"/>
              </w:rPr>
            </w:pPr>
          </w:p>
        </w:tc>
      </w:tr>
      <w:tr w:rsidR="00443069" w:rsidRPr="00443069" w14:paraId="18792434"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021CE5C5"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Condizione d’uscita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29A7767B" w14:textId="77777777" w:rsidR="00443069" w:rsidRPr="00443069" w:rsidRDefault="00443069" w:rsidP="006C2FA5">
            <w:pPr>
              <w:widowControl/>
              <w:numPr>
                <w:ilvl w:val="0"/>
                <w:numId w:val="8"/>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L’utente è registrato al sito e si trova nella sua area personale. </w:t>
            </w:r>
          </w:p>
        </w:tc>
      </w:tr>
      <w:tr w:rsidR="00443069" w:rsidRPr="00443069" w14:paraId="2489A5C8" w14:textId="77777777" w:rsidTr="56798643">
        <w:trPr>
          <w:trHeight w:val="1061"/>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7A6EAF5C"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Eccezioni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034A5FC6" w14:textId="77777777" w:rsidR="00443069" w:rsidRPr="00443069" w:rsidRDefault="00443069" w:rsidP="006C2FA5">
            <w:pPr>
              <w:widowControl/>
              <w:numPr>
                <w:ilvl w:val="0"/>
                <w:numId w:val="9"/>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Al passo 1. se l’utente decide di premere il pulsante “annulla”, viene rimandato all’UC_10.2: Annulla operazione. </w:t>
            </w:r>
          </w:p>
          <w:p w14:paraId="5748F270" w14:textId="77777777" w:rsidR="00443069" w:rsidRPr="00443069" w:rsidRDefault="00443069" w:rsidP="006C2FA5">
            <w:pPr>
              <w:widowControl/>
              <w:numPr>
                <w:ilvl w:val="0"/>
                <w:numId w:val="9"/>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Al passo 2. se i dati inseriti dall’utente non sono validi si passa all’UC_10.1: Dati non validi. </w:t>
            </w:r>
          </w:p>
        </w:tc>
      </w:tr>
    </w:tbl>
    <w:p w14:paraId="4FA9B422" w14:textId="77777777" w:rsidR="00443069" w:rsidRPr="00443069" w:rsidRDefault="00443069" w:rsidP="00443069">
      <w:pPr>
        <w:widowControl/>
        <w:suppressAutoHyphens w:val="0"/>
        <w:textAlignment w:val="baseline"/>
        <w:rPr>
          <w:rFonts w:ascii="Segoe UI" w:eastAsia="Times New Roman" w:hAnsi="Segoe UI" w:cs="Segoe UI"/>
          <w:kern w:val="0"/>
          <w:sz w:val="18"/>
          <w:szCs w:val="18"/>
        </w:rPr>
      </w:pPr>
      <w:r w:rsidRPr="00443069">
        <w:rPr>
          <w:rFonts w:ascii="Calibri" w:eastAsia="Times New Roman" w:hAnsi="Calibri" w:cs="Calibri"/>
          <w:kern w:val="0"/>
          <w:sz w:val="28"/>
          <w:szCs w:val="28"/>
        </w:rPr>
        <w:t> </w:t>
      </w:r>
    </w:p>
    <w:p w14:paraId="3C706B52" w14:textId="77777777" w:rsidR="00443069" w:rsidRPr="00443069" w:rsidRDefault="00443069" w:rsidP="00443069">
      <w:pPr>
        <w:widowControl/>
        <w:suppressAutoHyphens w:val="0"/>
        <w:textAlignment w:val="baseline"/>
        <w:rPr>
          <w:rFonts w:ascii="Segoe UI" w:eastAsia="Times New Roman" w:hAnsi="Segoe UI" w:cs="Segoe UI"/>
          <w:kern w:val="0"/>
          <w:sz w:val="18"/>
          <w:szCs w:val="18"/>
        </w:rPr>
      </w:pPr>
      <w:r w:rsidRPr="00443069">
        <w:rPr>
          <w:rFonts w:ascii="Calibri" w:eastAsia="Times New Roman" w:hAnsi="Calibri" w:cs="Calibri"/>
          <w:kern w:val="0"/>
          <w:sz w:val="28"/>
          <w:szCs w:val="28"/>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65"/>
        <w:gridCol w:w="7050"/>
      </w:tblGrid>
      <w:tr w:rsidR="00443069" w:rsidRPr="00443069" w14:paraId="40288BBD" w14:textId="77777777" w:rsidTr="00443069">
        <w:trPr>
          <w:trHeight w:val="765"/>
        </w:trPr>
        <w:tc>
          <w:tcPr>
            <w:tcW w:w="2565" w:type="dxa"/>
            <w:tcBorders>
              <w:top w:val="single" w:sz="6" w:space="0" w:color="002060"/>
              <w:left w:val="single" w:sz="6" w:space="0" w:color="002060"/>
              <w:bottom w:val="single" w:sz="6" w:space="0" w:color="002060"/>
              <w:right w:val="single" w:sz="6" w:space="0" w:color="002060"/>
            </w:tcBorders>
            <w:shd w:val="clear" w:color="auto" w:fill="8EAADB"/>
            <w:hideMark/>
          </w:tcPr>
          <w:p w14:paraId="3FD20301"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color w:val="FFFFFF"/>
                <w:kern w:val="0"/>
              </w:rPr>
              <w:lastRenderedPageBreak/>
              <w:t>Nome caso d’uso</w:t>
            </w:r>
            <w:r w:rsidRPr="00443069">
              <w:rPr>
                <w:rFonts w:ascii="Cambria" w:eastAsia="Times New Roman" w:hAnsi="Cambria"/>
                <w:color w:val="FFFFFF"/>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8EAADB"/>
            <w:hideMark/>
          </w:tcPr>
          <w:p w14:paraId="76CA0B83"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i/>
                <w:iCs/>
                <w:color w:val="FFFFFF"/>
                <w:kern w:val="0"/>
                <w:sz w:val="22"/>
                <w:szCs w:val="22"/>
              </w:rPr>
              <w:t>UC_0.3-Logout</w:t>
            </w:r>
            <w:r w:rsidRPr="00443069">
              <w:rPr>
                <w:rFonts w:ascii="Cambria" w:eastAsia="Times New Roman" w:hAnsi="Cambria"/>
                <w:color w:val="FFFFFF"/>
                <w:kern w:val="0"/>
                <w:sz w:val="22"/>
                <w:szCs w:val="22"/>
              </w:rPr>
              <w:t> </w:t>
            </w:r>
          </w:p>
        </w:tc>
      </w:tr>
      <w:tr w:rsidR="00443069" w:rsidRPr="00443069" w14:paraId="1DB0C285"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6E85A1E8"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Attori partecipanti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17A12FBA"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Utente registrato</w:t>
            </w:r>
            <w:r w:rsidRPr="00443069">
              <w:rPr>
                <w:rFonts w:ascii="Cambria" w:eastAsia="Times New Roman" w:hAnsi="Cambria"/>
                <w:kern w:val="0"/>
              </w:rPr>
              <w:t> </w:t>
            </w:r>
          </w:p>
        </w:tc>
      </w:tr>
      <w:tr w:rsidR="00443069" w:rsidRPr="00443069" w14:paraId="3D84E6E3"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21233AE4"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Condizioni d'entrata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5F96F6BF" w14:textId="77777777" w:rsidR="00443069" w:rsidRPr="00443069" w:rsidRDefault="00443069" w:rsidP="006C2FA5">
            <w:pPr>
              <w:widowControl/>
              <w:numPr>
                <w:ilvl w:val="0"/>
                <w:numId w:val="10"/>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L’utente registrato si trova nella sua area personale. </w:t>
            </w:r>
          </w:p>
        </w:tc>
      </w:tr>
      <w:tr w:rsidR="00443069" w:rsidRPr="00443069" w14:paraId="4D8E4E9C" w14:textId="77777777" w:rsidTr="00443069">
        <w:trPr>
          <w:trHeight w:val="309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2E9A62B7"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Flusso degli eventi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55"/>
              <w:gridCol w:w="3570"/>
            </w:tblGrid>
            <w:tr w:rsidR="00443069" w:rsidRPr="00443069" w14:paraId="29F02F3F" w14:textId="77777777" w:rsidTr="00443069">
              <w:trPr>
                <w:trHeight w:val="450"/>
              </w:trPr>
              <w:tc>
                <w:tcPr>
                  <w:tcW w:w="3255" w:type="dxa"/>
                  <w:tcBorders>
                    <w:top w:val="single" w:sz="6" w:space="0" w:color="000000"/>
                    <w:left w:val="single" w:sz="6" w:space="0" w:color="000000"/>
                    <w:bottom w:val="single" w:sz="6" w:space="0" w:color="000000"/>
                    <w:right w:val="single" w:sz="6" w:space="0" w:color="000000"/>
                  </w:tcBorders>
                  <w:shd w:val="clear" w:color="auto" w:fill="8EAADB"/>
                  <w:hideMark/>
                </w:tcPr>
                <w:p w14:paraId="73C9CE8F"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ATTORE </w:t>
                  </w:r>
                </w:p>
              </w:tc>
              <w:tc>
                <w:tcPr>
                  <w:tcW w:w="3570" w:type="dxa"/>
                  <w:tcBorders>
                    <w:top w:val="single" w:sz="6" w:space="0" w:color="000000"/>
                    <w:left w:val="single" w:sz="6" w:space="0" w:color="000000"/>
                    <w:bottom w:val="single" w:sz="6" w:space="0" w:color="000000"/>
                    <w:right w:val="single" w:sz="6" w:space="0" w:color="000000"/>
                  </w:tcBorders>
                  <w:shd w:val="clear" w:color="auto" w:fill="8EAADB"/>
                  <w:hideMark/>
                </w:tcPr>
                <w:p w14:paraId="20063A1D"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SISTEMA </w:t>
                  </w:r>
                </w:p>
              </w:tc>
            </w:tr>
            <w:tr w:rsidR="00443069" w:rsidRPr="00443069" w14:paraId="1659385F" w14:textId="77777777" w:rsidTr="00443069">
              <w:trPr>
                <w:trHeight w:val="300"/>
              </w:trPr>
              <w:tc>
                <w:tcPr>
                  <w:tcW w:w="3255" w:type="dxa"/>
                  <w:tcBorders>
                    <w:top w:val="single" w:sz="6" w:space="0" w:color="000000"/>
                    <w:left w:val="single" w:sz="6" w:space="0" w:color="000000"/>
                    <w:bottom w:val="single" w:sz="6" w:space="0" w:color="000000"/>
                    <w:right w:val="single" w:sz="6" w:space="0" w:color="000000"/>
                  </w:tcBorders>
                  <w:shd w:val="clear" w:color="auto" w:fill="auto"/>
                  <w:hideMark/>
                </w:tcPr>
                <w:p w14:paraId="7E514D03" w14:textId="77777777" w:rsidR="00443069" w:rsidRPr="00443069" w:rsidRDefault="00443069" w:rsidP="006C2FA5">
                  <w:pPr>
                    <w:widowControl/>
                    <w:numPr>
                      <w:ilvl w:val="0"/>
                      <w:numId w:val="11"/>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L'utente clicca sul pulsante "Logout" nella pagina dedicata all'account. </w:t>
                  </w:r>
                </w:p>
              </w:tc>
              <w:tc>
                <w:tcPr>
                  <w:tcW w:w="3570" w:type="dxa"/>
                  <w:tcBorders>
                    <w:top w:val="single" w:sz="6" w:space="0" w:color="000000"/>
                    <w:left w:val="single" w:sz="6" w:space="0" w:color="000000"/>
                    <w:bottom w:val="single" w:sz="6" w:space="0" w:color="000000"/>
                    <w:right w:val="single" w:sz="6" w:space="0" w:color="000000"/>
                  </w:tcBorders>
                  <w:shd w:val="clear" w:color="auto" w:fill="auto"/>
                  <w:hideMark/>
                </w:tcPr>
                <w:p w14:paraId="10047716"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r>
            <w:tr w:rsidR="00443069" w:rsidRPr="00443069" w14:paraId="70285A57" w14:textId="77777777" w:rsidTr="00443069">
              <w:trPr>
                <w:trHeight w:val="300"/>
              </w:trPr>
              <w:tc>
                <w:tcPr>
                  <w:tcW w:w="3255" w:type="dxa"/>
                  <w:tcBorders>
                    <w:top w:val="single" w:sz="6" w:space="0" w:color="000000"/>
                    <w:left w:val="single" w:sz="6" w:space="0" w:color="000000"/>
                    <w:bottom w:val="single" w:sz="6" w:space="0" w:color="000000"/>
                    <w:right w:val="single" w:sz="6" w:space="0" w:color="000000"/>
                  </w:tcBorders>
                  <w:shd w:val="clear" w:color="auto" w:fill="auto"/>
                  <w:hideMark/>
                </w:tcPr>
                <w:p w14:paraId="77D462E2"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c>
                <w:tcPr>
                  <w:tcW w:w="3570" w:type="dxa"/>
                  <w:tcBorders>
                    <w:top w:val="single" w:sz="6" w:space="0" w:color="000000"/>
                    <w:left w:val="single" w:sz="6" w:space="0" w:color="000000"/>
                    <w:bottom w:val="single" w:sz="6" w:space="0" w:color="000000"/>
                    <w:right w:val="single" w:sz="6" w:space="0" w:color="000000"/>
                  </w:tcBorders>
                  <w:shd w:val="clear" w:color="auto" w:fill="auto"/>
                  <w:hideMark/>
                </w:tcPr>
                <w:p w14:paraId="29E27828" w14:textId="77777777" w:rsidR="00443069" w:rsidRPr="00443069" w:rsidRDefault="00443069" w:rsidP="006C2FA5">
                  <w:pPr>
                    <w:widowControl/>
                    <w:numPr>
                      <w:ilvl w:val="0"/>
                      <w:numId w:val="12"/>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Il sistema effettua il logout e reindirizza l'utente alla home del sito. </w:t>
                  </w:r>
                </w:p>
              </w:tc>
            </w:tr>
          </w:tbl>
          <w:p w14:paraId="571EA434" w14:textId="77777777" w:rsidR="00443069" w:rsidRPr="00443069" w:rsidRDefault="00443069" w:rsidP="00443069">
            <w:pPr>
              <w:widowControl/>
              <w:suppressAutoHyphens w:val="0"/>
              <w:textAlignment w:val="baseline"/>
              <w:rPr>
                <w:rFonts w:eastAsia="Times New Roman"/>
                <w:kern w:val="0"/>
              </w:rPr>
            </w:pPr>
            <w:r w:rsidRPr="00443069">
              <w:rPr>
                <w:rFonts w:ascii="Calibri" w:eastAsia="Times New Roman" w:hAnsi="Calibri" w:cs="Calibri"/>
                <w:kern w:val="0"/>
                <w:sz w:val="28"/>
                <w:szCs w:val="28"/>
              </w:rPr>
              <w:t> </w:t>
            </w:r>
          </w:p>
        </w:tc>
      </w:tr>
      <w:tr w:rsidR="00443069" w:rsidRPr="00443069" w14:paraId="3F72EA76"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676A89D7"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Condizione d’uscita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7D36EEC5" w14:textId="77777777" w:rsidR="00443069" w:rsidRPr="00443069" w:rsidRDefault="00443069" w:rsidP="006C2FA5">
            <w:pPr>
              <w:widowControl/>
              <w:numPr>
                <w:ilvl w:val="0"/>
                <w:numId w:val="13"/>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Il sistema ha effettuato il logout. </w:t>
            </w:r>
          </w:p>
        </w:tc>
      </w:tr>
      <w:tr w:rsidR="00443069" w:rsidRPr="00443069" w14:paraId="2DA0AF9C"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3699841D"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Eccezioni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3A6E1ECF"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r>
    </w:tbl>
    <w:p w14:paraId="087DC74C" w14:textId="77777777" w:rsidR="00443069" w:rsidRPr="00443069" w:rsidRDefault="00443069" w:rsidP="00443069">
      <w:pPr>
        <w:widowControl/>
        <w:suppressAutoHyphens w:val="0"/>
        <w:textAlignment w:val="baseline"/>
        <w:rPr>
          <w:rFonts w:ascii="Segoe UI" w:eastAsia="Times New Roman" w:hAnsi="Segoe UI" w:cs="Segoe UI"/>
          <w:kern w:val="0"/>
          <w:sz w:val="18"/>
          <w:szCs w:val="18"/>
        </w:rPr>
      </w:pPr>
      <w:r w:rsidRPr="00443069">
        <w:rPr>
          <w:rFonts w:ascii="Calibri" w:eastAsia="Times New Roman" w:hAnsi="Calibri" w:cs="Calibri"/>
          <w:kern w:val="0"/>
          <w:sz w:val="28"/>
          <w:szCs w:val="28"/>
        </w:rPr>
        <w:t> </w:t>
      </w:r>
    </w:p>
    <w:p w14:paraId="5C5356FF" w14:textId="77777777" w:rsidR="00443069" w:rsidRPr="00443069" w:rsidRDefault="00443069" w:rsidP="00443069">
      <w:pPr>
        <w:widowControl/>
        <w:suppressAutoHyphens w:val="0"/>
        <w:textAlignment w:val="baseline"/>
        <w:rPr>
          <w:rFonts w:ascii="Segoe UI" w:eastAsia="Times New Roman" w:hAnsi="Segoe UI" w:cs="Segoe UI"/>
          <w:kern w:val="0"/>
          <w:sz w:val="18"/>
          <w:szCs w:val="18"/>
        </w:rPr>
      </w:pPr>
      <w:r w:rsidRPr="00443069">
        <w:rPr>
          <w:rFonts w:ascii="Calibri" w:eastAsia="Times New Roman" w:hAnsi="Calibri" w:cs="Calibri"/>
          <w:kern w:val="0"/>
          <w:sz w:val="28"/>
          <w:szCs w:val="28"/>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65"/>
        <w:gridCol w:w="7050"/>
      </w:tblGrid>
      <w:tr w:rsidR="00443069" w:rsidRPr="00443069" w14:paraId="4072F805" w14:textId="77777777">
        <w:trPr>
          <w:trHeight w:val="765"/>
        </w:trPr>
        <w:tc>
          <w:tcPr>
            <w:tcW w:w="2565" w:type="dxa"/>
            <w:tcBorders>
              <w:top w:val="single" w:sz="6" w:space="0" w:color="002060"/>
              <w:left w:val="single" w:sz="6" w:space="0" w:color="002060"/>
              <w:bottom w:val="single" w:sz="6" w:space="0" w:color="002060"/>
              <w:right w:val="single" w:sz="6" w:space="0" w:color="002060"/>
            </w:tcBorders>
            <w:shd w:val="clear" w:color="auto" w:fill="8EAADB"/>
            <w:hideMark/>
          </w:tcPr>
          <w:p w14:paraId="043D4ACF"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color w:val="FFFFFF"/>
                <w:kern w:val="0"/>
              </w:rPr>
              <w:t>Nome caso d’uso</w:t>
            </w:r>
            <w:r w:rsidRPr="00443069">
              <w:rPr>
                <w:rFonts w:ascii="Cambria" w:eastAsia="Times New Roman" w:hAnsi="Cambria"/>
                <w:color w:val="FFFFFF"/>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8EAADB"/>
            <w:hideMark/>
          </w:tcPr>
          <w:p w14:paraId="3E6B9654"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i/>
                <w:iCs/>
                <w:color w:val="FFFFFF"/>
                <w:kern w:val="0"/>
                <w:sz w:val="22"/>
                <w:szCs w:val="22"/>
              </w:rPr>
              <w:t>UC_0.4-Recupero password</w:t>
            </w:r>
            <w:r w:rsidRPr="00443069">
              <w:rPr>
                <w:rFonts w:ascii="Cambria" w:eastAsia="Times New Roman" w:hAnsi="Cambria"/>
                <w:color w:val="FFFFFF"/>
                <w:kern w:val="0"/>
                <w:sz w:val="22"/>
                <w:szCs w:val="22"/>
              </w:rPr>
              <w:t> </w:t>
            </w:r>
          </w:p>
        </w:tc>
      </w:tr>
      <w:tr w:rsidR="00443069" w:rsidRPr="00443069" w14:paraId="45186589"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15A1BA0D"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Attori partecipanti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786B3D37"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Utente registrato</w:t>
            </w:r>
            <w:r w:rsidRPr="00443069">
              <w:rPr>
                <w:rFonts w:ascii="Cambria" w:eastAsia="Times New Roman" w:hAnsi="Cambria"/>
                <w:kern w:val="0"/>
              </w:rPr>
              <w:t> </w:t>
            </w:r>
          </w:p>
        </w:tc>
      </w:tr>
      <w:tr w:rsidR="00443069" w:rsidRPr="00443069" w14:paraId="25B87CF3"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53FC0AAA"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Condizioni d'entrata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07320A0E" w14:textId="77777777" w:rsidR="00443069" w:rsidRPr="00443069" w:rsidRDefault="00443069" w:rsidP="006C2FA5">
            <w:pPr>
              <w:widowControl/>
              <w:numPr>
                <w:ilvl w:val="0"/>
                <w:numId w:val="14"/>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w:t>
            </w:r>
            <w:r w:rsidRPr="00443069">
              <w:rPr>
                <w:rFonts w:ascii="Calibri Light" w:eastAsia="Times New Roman" w:hAnsi="Calibri Light" w:cs="Calibri Light"/>
                <w:i/>
                <w:iCs/>
                <w:kern w:val="0"/>
              </w:rPr>
              <w:t>utente registrato</w:t>
            </w:r>
            <w:r w:rsidRPr="00443069">
              <w:rPr>
                <w:rFonts w:ascii="Calibri Light" w:eastAsia="Times New Roman" w:hAnsi="Calibri Light" w:cs="Calibri Light"/>
                <w:kern w:val="0"/>
              </w:rPr>
              <w:t xml:space="preserve"> si trova nella pagina di recupero password. </w:t>
            </w:r>
          </w:p>
        </w:tc>
      </w:tr>
      <w:tr w:rsidR="00443069" w:rsidRPr="00443069" w14:paraId="074FFD39" w14:textId="77777777" w:rsidTr="56798643">
        <w:trPr>
          <w:trHeight w:val="468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319E4328"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Flusso degli eventi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40"/>
              <w:gridCol w:w="3570"/>
            </w:tblGrid>
            <w:tr w:rsidR="00443069" w:rsidRPr="00443069" w14:paraId="3304091C" w14:textId="77777777" w:rsidTr="00443069">
              <w:trPr>
                <w:trHeight w:val="450"/>
              </w:trPr>
              <w:tc>
                <w:tcPr>
                  <w:tcW w:w="3240" w:type="dxa"/>
                  <w:tcBorders>
                    <w:top w:val="single" w:sz="6" w:space="0" w:color="000000"/>
                    <w:left w:val="single" w:sz="6" w:space="0" w:color="000000"/>
                    <w:bottom w:val="single" w:sz="6" w:space="0" w:color="000000"/>
                    <w:right w:val="single" w:sz="6" w:space="0" w:color="000000"/>
                  </w:tcBorders>
                  <w:shd w:val="clear" w:color="auto" w:fill="8EAADB"/>
                  <w:hideMark/>
                </w:tcPr>
                <w:p w14:paraId="1F8316F2"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ATTORE </w:t>
                  </w:r>
                </w:p>
              </w:tc>
              <w:tc>
                <w:tcPr>
                  <w:tcW w:w="3570" w:type="dxa"/>
                  <w:tcBorders>
                    <w:top w:val="single" w:sz="6" w:space="0" w:color="000000"/>
                    <w:left w:val="single" w:sz="6" w:space="0" w:color="000000"/>
                    <w:bottom w:val="single" w:sz="6" w:space="0" w:color="000000"/>
                    <w:right w:val="single" w:sz="6" w:space="0" w:color="000000"/>
                  </w:tcBorders>
                  <w:shd w:val="clear" w:color="auto" w:fill="8EAADB"/>
                  <w:hideMark/>
                </w:tcPr>
                <w:p w14:paraId="03140B59"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SISTEMA </w:t>
                  </w:r>
                </w:p>
              </w:tc>
            </w:tr>
            <w:tr w:rsidR="00443069" w:rsidRPr="00443069" w14:paraId="0363D8C1" w14:textId="77777777" w:rsidTr="00443069">
              <w:trPr>
                <w:trHeight w:val="945"/>
              </w:trPr>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14:paraId="3CDE3E5B" w14:textId="77777777" w:rsidR="00443069" w:rsidRPr="00443069" w:rsidRDefault="00443069" w:rsidP="006C2FA5">
                  <w:pPr>
                    <w:widowControl/>
                    <w:numPr>
                      <w:ilvl w:val="0"/>
                      <w:numId w:val="15"/>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L’utente inserisce l’e-mail e preme il pulsante “Recupera password”. </w:t>
                  </w:r>
                </w:p>
              </w:tc>
              <w:tc>
                <w:tcPr>
                  <w:tcW w:w="3570" w:type="dxa"/>
                  <w:tcBorders>
                    <w:top w:val="single" w:sz="6" w:space="0" w:color="000000"/>
                    <w:left w:val="single" w:sz="6" w:space="0" w:color="000000"/>
                    <w:bottom w:val="single" w:sz="6" w:space="0" w:color="000000"/>
                    <w:right w:val="single" w:sz="6" w:space="0" w:color="000000"/>
                  </w:tcBorders>
                  <w:shd w:val="clear" w:color="auto" w:fill="auto"/>
                  <w:hideMark/>
                </w:tcPr>
                <w:p w14:paraId="350B08F8"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r>
            <w:tr w:rsidR="00443069" w:rsidRPr="00443069" w14:paraId="55205B5C" w14:textId="77777777" w:rsidTr="00443069">
              <w:trPr>
                <w:trHeight w:val="2070"/>
              </w:trPr>
              <w:tc>
                <w:tcPr>
                  <w:tcW w:w="3240" w:type="dxa"/>
                  <w:tcBorders>
                    <w:top w:val="single" w:sz="6" w:space="0" w:color="000000"/>
                    <w:left w:val="single" w:sz="6" w:space="0" w:color="000000"/>
                    <w:bottom w:val="single" w:sz="6" w:space="0" w:color="000000"/>
                    <w:right w:val="single" w:sz="6" w:space="0" w:color="000000"/>
                  </w:tcBorders>
                  <w:shd w:val="clear" w:color="auto" w:fill="auto"/>
                  <w:hideMark/>
                </w:tcPr>
                <w:p w14:paraId="287F229B"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c>
                <w:tcPr>
                  <w:tcW w:w="3570" w:type="dxa"/>
                  <w:tcBorders>
                    <w:top w:val="single" w:sz="6" w:space="0" w:color="000000"/>
                    <w:left w:val="single" w:sz="6" w:space="0" w:color="000000"/>
                    <w:bottom w:val="single" w:sz="6" w:space="0" w:color="000000"/>
                    <w:right w:val="single" w:sz="6" w:space="0" w:color="000000"/>
                  </w:tcBorders>
                  <w:shd w:val="clear" w:color="auto" w:fill="auto"/>
                  <w:hideMark/>
                </w:tcPr>
                <w:p w14:paraId="305F5A85" w14:textId="77777777" w:rsidR="00443069" w:rsidRPr="00443069" w:rsidRDefault="00443069" w:rsidP="006C2FA5">
                  <w:pPr>
                    <w:widowControl/>
                    <w:numPr>
                      <w:ilvl w:val="0"/>
                      <w:numId w:val="16"/>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La e-mail inserita dall’utente risulta corretta, il sistema procede a modificare la password dell’utente con una password generata in modo casuale e invia la nuova password generata all’utente tramite mail. </w:t>
                  </w:r>
                </w:p>
              </w:tc>
            </w:tr>
          </w:tbl>
          <w:p w14:paraId="555DB75B" w14:textId="77777777" w:rsidR="00443069" w:rsidRPr="00443069" w:rsidRDefault="00443069" w:rsidP="00443069">
            <w:pPr>
              <w:widowControl/>
              <w:suppressAutoHyphens w:val="0"/>
              <w:textAlignment w:val="baseline"/>
              <w:rPr>
                <w:rFonts w:eastAsia="Times New Roman"/>
                <w:kern w:val="0"/>
              </w:rPr>
            </w:pPr>
            <w:r w:rsidRPr="00443069">
              <w:rPr>
                <w:rFonts w:ascii="Calibri" w:eastAsia="Times New Roman" w:hAnsi="Calibri" w:cs="Calibri"/>
                <w:kern w:val="0"/>
                <w:sz w:val="28"/>
                <w:szCs w:val="28"/>
              </w:rPr>
              <w:t> </w:t>
            </w:r>
          </w:p>
        </w:tc>
      </w:tr>
      <w:tr w:rsidR="00443069" w:rsidRPr="00443069" w14:paraId="7925017C"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22B21B0C"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Condizione d’uscita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25C45CB3" w14:textId="77777777" w:rsidR="00443069" w:rsidRPr="00443069" w:rsidRDefault="00443069" w:rsidP="006C2FA5">
            <w:pPr>
              <w:widowControl/>
              <w:numPr>
                <w:ilvl w:val="0"/>
                <w:numId w:val="17"/>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L'utente ha una nuova password. </w:t>
            </w:r>
          </w:p>
        </w:tc>
      </w:tr>
      <w:tr w:rsidR="00443069" w:rsidRPr="00443069" w14:paraId="1152286B"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1BB6F6AC"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lastRenderedPageBreak/>
              <w:t>Eccezioni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5521EB71" w14:textId="77777777" w:rsidR="00443069" w:rsidRPr="00443069" w:rsidRDefault="00443069" w:rsidP="006C2FA5">
            <w:pPr>
              <w:widowControl/>
              <w:numPr>
                <w:ilvl w:val="0"/>
                <w:numId w:val="18"/>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Al passo 4, se l’e-mail inserita non è stata trovata il sistema rimanda all’UC_10.1: Dati non validi.  </w:t>
            </w:r>
          </w:p>
        </w:tc>
      </w:tr>
    </w:tbl>
    <w:p w14:paraId="64476E97" w14:textId="10467AF6" w:rsidR="00443069" w:rsidRPr="00443069" w:rsidRDefault="00AD23D1" w:rsidP="56798643">
      <w:pPr>
        <w:pStyle w:val="Titolo3"/>
        <w:widowControl/>
        <w:numPr>
          <w:ilvl w:val="3"/>
          <w:numId w:val="2"/>
        </w:numPr>
        <w:suppressAutoHyphens w:val="0"/>
        <w:ind w:left="1440" w:hanging="360"/>
        <w:textAlignment w:val="baseline"/>
      </w:pPr>
      <w:r>
        <w:t>Gestione account</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65"/>
        <w:gridCol w:w="7050"/>
      </w:tblGrid>
      <w:tr w:rsidR="00443069" w:rsidRPr="00443069" w14:paraId="4BB9C655" w14:textId="77777777" w:rsidTr="00443069">
        <w:trPr>
          <w:trHeight w:val="765"/>
        </w:trPr>
        <w:tc>
          <w:tcPr>
            <w:tcW w:w="2565" w:type="dxa"/>
            <w:tcBorders>
              <w:top w:val="single" w:sz="6" w:space="0" w:color="002060"/>
              <w:left w:val="single" w:sz="6" w:space="0" w:color="002060"/>
              <w:bottom w:val="single" w:sz="6" w:space="0" w:color="002060"/>
              <w:right w:val="single" w:sz="6" w:space="0" w:color="002060"/>
            </w:tcBorders>
            <w:shd w:val="clear" w:color="auto" w:fill="8EAADB"/>
            <w:hideMark/>
          </w:tcPr>
          <w:p w14:paraId="236A8993"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color w:val="FFFFFF"/>
                <w:kern w:val="0"/>
              </w:rPr>
              <w:t>Nome caso d’uso</w:t>
            </w:r>
            <w:r w:rsidRPr="00443069">
              <w:rPr>
                <w:rFonts w:ascii="Cambria" w:eastAsia="Times New Roman" w:hAnsi="Cambria"/>
                <w:color w:val="FFFFFF"/>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8EAADB"/>
            <w:hideMark/>
          </w:tcPr>
          <w:p w14:paraId="492C8366"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i/>
                <w:iCs/>
                <w:color w:val="FFFFFF"/>
                <w:kern w:val="0"/>
                <w:sz w:val="22"/>
                <w:szCs w:val="22"/>
              </w:rPr>
              <w:t>UC_1.1-Visualizza dati personali</w:t>
            </w:r>
            <w:r w:rsidRPr="00443069">
              <w:rPr>
                <w:rFonts w:ascii="Cambria" w:eastAsia="Times New Roman" w:hAnsi="Cambria"/>
                <w:color w:val="FFFFFF"/>
                <w:kern w:val="0"/>
                <w:sz w:val="22"/>
                <w:szCs w:val="22"/>
              </w:rPr>
              <w:t> </w:t>
            </w:r>
          </w:p>
        </w:tc>
      </w:tr>
      <w:tr w:rsidR="00443069" w:rsidRPr="00443069" w14:paraId="0143C6BC"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30FA8265"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Attori partecipanti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15693C87"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Utente store</w:t>
            </w:r>
            <w:r w:rsidRPr="00443069">
              <w:rPr>
                <w:rFonts w:ascii="Cambria" w:eastAsia="Times New Roman" w:hAnsi="Cambria"/>
                <w:kern w:val="0"/>
              </w:rPr>
              <w:t> </w:t>
            </w:r>
          </w:p>
        </w:tc>
      </w:tr>
      <w:tr w:rsidR="00443069" w:rsidRPr="00443069" w14:paraId="576DE4C0"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202BDCE9"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Condizioni d'entrata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4DC69C7A" w14:textId="77777777" w:rsidR="00443069" w:rsidRPr="00443069" w:rsidRDefault="00443069" w:rsidP="006C2FA5">
            <w:pPr>
              <w:widowControl/>
              <w:numPr>
                <w:ilvl w:val="0"/>
                <w:numId w:val="19"/>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i/>
                <w:iCs/>
                <w:kern w:val="0"/>
              </w:rPr>
              <w:t xml:space="preserve">L’Utente store </w:t>
            </w:r>
            <w:r w:rsidRPr="00443069">
              <w:rPr>
                <w:rFonts w:ascii="Calibri Light" w:eastAsia="Times New Roman" w:hAnsi="Calibri Light" w:cs="Calibri Light"/>
                <w:kern w:val="0"/>
              </w:rPr>
              <w:t>si trova nella sua area account. </w:t>
            </w:r>
          </w:p>
        </w:tc>
      </w:tr>
      <w:tr w:rsidR="00443069" w:rsidRPr="00443069" w14:paraId="38F97141" w14:textId="77777777" w:rsidTr="00443069">
        <w:trPr>
          <w:trHeight w:val="2655"/>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2DED759D"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Flusso degli eventi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55"/>
              <w:gridCol w:w="3570"/>
            </w:tblGrid>
            <w:tr w:rsidR="00443069" w:rsidRPr="00443069" w14:paraId="709FEB05" w14:textId="77777777" w:rsidTr="00443069">
              <w:trPr>
                <w:trHeight w:val="450"/>
              </w:trPr>
              <w:tc>
                <w:tcPr>
                  <w:tcW w:w="3255" w:type="dxa"/>
                  <w:tcBorders>
                    <w:top w:val="single" w:sz="6" w:space="0" w:color="000000"/>
                    <w:left w:val="single" w:sz="6" w:space="0" w:color="000000"/>
                    <w:bottom w:val="single" w:sz="6" w:space="0" w:color="000000"/>
                    <w:right w:val="single" w:sz="6" w:space="0" w:color="000000"/>
                  </w:tcBorders>
                  <w:shd w:val="clear" w:color="auto" w:fill="8EAADB"/>
                  <w:hideMark/>
                </w:tcPr>
                <w:p w14:paraId="09C5D60A"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ATTORE </w:t>
                  </w:r>
                </w:p>
              </w:tc>
              <w:tc>
                <w:tcPr>
                  <w:tcW w:w="3570" w:type="dxa"/>
                  <w:tcBorders>
                    <w:top w:val="single" w:sz="6" w:space="0" w:color="000000"/>
                    <w:left w:val="single" w:sz="6" w:space="0" w:color="000000"/>
                    <w:bottom w:val="single" w:sz="6" w:space="0" w:color="000000"/>
                    <w:right w:val="single" w:sz="6" w:space="0" w:color="000000"/>
                  </w:tcBorders>
                  <w:shd w:val="clear" w:color="auto" w:fill="8EAADB"/>
                  <w:hideMark/>
                </w:tcPr>
                <w:p w14:paraId="05B0F47C"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SISTEMA </w:t>
                  </w:r>
                </w:p>
              </w:tc>
            </w:tr>
            <w:tr w:rsidR="00443069" w:rsidRPr="00443069" w14:paraId="729705E7" w14:textId="77777777" w:rsidTr="00443069">
              <w:trPr>
                <w:trHeight w:val="300"/>
              </w:trPr>
              <w:tc>
                <w:tcPr>
                  <w:tcW w:w="3255" w:type="dxa"/>
                  <w:tcBorders>
                    <w:top w:val="single" w:sz="6" w:space="0" w:color="000000"/>
                    <w:left w:val="single" w:sz="6" w:space="0" w:color="000000"/>
                    <w:bottom w:val="single" w:sz="6" w:space="0" w:color="000000"/>
                    <w:right w:val="single" w:sz="6" w:space="0" w:color="000000"/>
                  </w:tcBorders>
                  <w:shd w:val="clear" w:color="auto" w:fill="auto"/>
                  <w:hideMark/>
                </w:tcPr>
                <w:p w14:paraId="420824F0" w14:textId="77777777" w:rsidR="00443069" w:rsidRPr="00443069" w:rsidRDefault="00443069" w:rsidP="006C2FA5">
                  <w:pPr>
                    <w:widowControl/>
                    <w:numPr>
                      <w:ilvl w:val="0"/>
                      <w:numId w:val="20"/>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L'utente store accede alle funzionalità della sua area personale. </w:t>
                  </w:r>
                </w:p>
              </w:tc>
              <w:tc>
                <w:tcPr>
                  <w:tcW w:w="3570" w:type="dxa"/>
                  <w:tcBorders>
                    <w:top w:val="single" w:sz="6" w:space="0" w:color="000000"/>
                    <w:left w:val="single" w:sz="6" w:space="0" w:color="000000"/>
                    <w:bottom w:val="single" w:sz="6" w:space="0" w:color="000000"/>
                    <w:right w:val="single" w:sz="6" w:space="0" w:color="000000"/>
                  </w:tcBorders>
                  <w:shd w:val="clear" w:color="auto" w:fill="auto"/>
                  <w:hideMark/>
                </w:tcPr>
                <w:p w14:paraId="4D7DEA6C"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r>
            <w:tr w:rsidR="00443069" w:rsidRPr="00443069" w14:paraId="34E18CDA" w14:textId="77777777" w:rsidTr="00443069">
              <w:trPr>
                <w:trHeight w:val="765"/>
              </w:trPr>
              <w:tc>
                <w:tcPr>
                  <w:tcW w:w="3255" w:type="dxa"/>
                  <w:tcBorders>
                    <w:top w:val="single" w:sz="6" w:space="0" w:color="000000"/>
                    <w:left w:val="single" w:sz="6" w:space="0" w:color="000000"/>
                    <w:bottom w:val="single" w:sz="6" w:space="0" w:color="000000"/>
                    <w:right w:val="single" w:sz="6" w:space="0" w:color="000000"/>
                  </w:tcBorders>
                  <w:shd w:val="clear" w:color="auto" w:fill="auto"/>
                  <w:hideMark/>
                </w:tcPr>
                <w:p w14:paraId="26CA5280"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c>
                <w:tcPr>
                  <w:tcW w:w="3570" w:type="dxa"/>
                  <w:tcBorders>
                    <w:top w:val="single" w:sz="6" w:space="0" w:color="000000"/>
                    <w:left w:val="single" w:sz="6" w:space="0" w:color="000000"/>
                    <w:bottom w:val="single" w:sz="6" w:space="0" w:color="000000"/>
                    <w:right w:val="single" w:sz="6" w:space="0" w:color="000000"/>
                  </w:tcBorders>
                  <w:shd w:val="clear" w:color="auto" w:fill="auto"/>
                  <w:hideMark/>
                </w:tcPr>
                <w:p w14:paraId="3ACBBB69" w14:textId="77777777" w:rsidR="00443069" w:rsidRPr="00443069" w:rsidRDefault="00443069" w:rsidP="006C2FA5">
                  <w:pPr>
                    <w:widowControl/>
                    <w:numPr>
                      <w:ilvl w:val="0"/>
                      <w:numId w:val="21"/>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Il sistema mostra i dati del profilo (mockup). </w:t>
                  </w:r>
                </w:p>
              </w:tc>
            </w:tr>
          </w:tbl>
          <w:p w14:paraId="4BE55BA4" w14:textId="77777777" w:rsidR="00443069" w:rsidRPr="00443069" w:rsidRDefault="00443069" w:rsidP="00443069">
            <w:pPr>
              <w:widowControl/>
              <w:suppressAutoHyphens w:val="0"/>
              <w:textAlignment w:val="baseline"/>
              <w:rPr>
                <w:rFonts w:eastAsia="Times New Roman"/>
                <w:kern w:val="0"/>
              </w:rPr>
            </w:pPr>
            <w:r w:rsidRPr="00443069">
              <w:rPr>
                <w:rFonts w:ascii="Calibri" w:eastAsia="Times New Roman" w:hAnsi="Calibri" w:cs="Calibri"/>
                <w:kern w:val="0"/>
                <w:sz w:val="28"/>
                <w:szCs w:val="28"/>
              </w:rPr>
              <w:t> </w:t>
            </w:r>
          </w:p>
        </w:tc>
      </w:tr>
      <w:tr w:rsidR="00443069" w:rsidRPr="00443069" w14:paraId="0106937B"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547A99D0"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Condizione d’uscita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7E6B9A2C" w14:textId="77777777" w:rsidR="00443069" w:rsidRPr="00443069" w:rsidRDefault="00443069" w:rsidP="006C2FA5">
            <w:pPr>
              <w:widowControl/>
              <w:numPr>
                <w:ilvl w:val="0"/>
                <w:numId w:val="22"/>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L'utente visualizza i suoi dati. </w:t>
            </w:r>
          </w:p>
        </w:tc>
      </w:tr>
      <w:tr w:rsidR="00443069" w:rsidRPr="00443069" w14:paraId="2410BD1D"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74549525"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Eccezioni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6BEAA6E0"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r>
    </w:tbl>
    <w:p w14:paraId="3133BE01" w14:textId="77777777" w:rsidR="00443069" w:rsidRPr="00443069" w:rsidRDefault="00443069" w:rsidP="00443069">
      <w:pPr>
        <w:widowControl/>
        <w:suppressAutoHyphens w:val="0"/>
        <w:textAlignment w:val="baseline"/>
        <w:rPr>
          <w:rFonts w:ascii="Segoe UI" w:eastAsia="Times New Roman" w:hAnsi="Segoe UI" w:cs="Segoe UI"/>
          <w:kern w:val="0"/>
          <w:sz w:val="18"/>
          <w:szCs w:val="18"/>
        </w:rPr>
      </w:pPr>
      <w:r w:rsidRPr="00443069">
        <w:rPr>
          <w:rFonts w:ascii="Calibri" w:eastAsia="Times New Roman" w:hAnsi="Calibri" w:cs="Calibri"/>
          <w:kern w:val="0"/>
          <w:sz w:val="28"/>
          <w:szCs w:val="28"/>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65"/>
        <w:gridCol w:w="7050"/>
      </w:tblGrid>
      <w:tr w:rsidR="00443069" w:rsidRPr="00443069" w14:paraId="12D8B4FE" w14:textId="77777777" w:rsidTr="00443069">
        <w:trPr>
          <w:trHeight w:val="765"/>
        </w:trPr>
        <w:tc>
          <w:tcPr>
            <w:tcW w:w="2565" w:type="dxa"/>
            <w:tcBorders>
              <w:top w:val="single" w:sz="6" w:space="0" w:color="002060"/>
              <w:left w:val="single" w:sz="6" w:space="0" w:color="002060"/>
              <w:bottom w:val="single" w:sz="6" w:space="0" w:color="002060"/>
              <w:right w:val="single" w:sz="6" w:space="0" w:color="002060"/>
            </w:tcBorders>
            <w:shd w:val="clear" w:color="auto" w:fill="8EAADB"/>
            <w:hideMark/>
          </w:tcPr>
          <w:p w14:paraId="290CF63F"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color w:val="FFFFFF"/>
                <w:kern w:val="0"/>
              </w:rPr>
              <w:t>Nome caso d’uso</w:t>
            </w:r>
            <w:r w:rsidRPr="00443069">
              <w:rPr>
                <w:rFonts w:ascii="Cambria" w:eastAsia="Times New Roman" w:hAnsi="Cambria"/>
                <w:color w:val="FFFFFF"/>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8EAADB"/>
            <w:hideMark/>
          </w:tcPr>
          <w:p w14:paraId="714F861B"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i/>
                <w:iCs/>
                <w:color w:val="FFFFFF"/>
                <w:kern w:val="0"/>
                <w:sz w:val="22"/>
                <w:szCs w:val="22"/>
              </w:rPr>
              <w:t>UC_1.2-Modifica dati personali</w:t>
            </w:r>
            <w:r w:rsidRPr="00443069">
              <w:rPr>
                <w:rFonts w:ascii="Cambria" w:eastAsia="Times New Roman" w:hAnsi="Cambria"/>
                <w:color w:val="FFFFFF"/>
                <w:kern w:val="0"/>
                <w:sz w:val="22"/>
                <w:szCs w:val="22"/>
              </w:rPr>
              <w:t> </w:t>
            </w:r>
          </w:p>
        </w:tc>
      </w:tr>
      <w:tr w:rsidR="00443069" w:rsidRPr="00443069" w14:paraId="1D3B3813"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1EA43F6E"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Attori partecipanti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1E22198F"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Utente store</w:t>
            </w:r>
            <w:r w:rsidRPr="00443069">
              <w:rPr>
                <w:rFonts w:ascii="Cambria" w:eastAsia="Times New Roman" w:hAnsi="Cambria"/>
                <w:kern w:val="0"/>
              </w:rPr>
              <w:t> </w:t>
            </w:r>
          </w:p>
        </w:tc>
      </w:tr>
      <w:tr w:rsidR="00443069" w:rsidRPr="00443069" w14:paraId="6B405830"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03E3026E"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Condizioni d'entrata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36E0DB0D" w14:textId="77777777" w:rsidR="00443069" w:rsidRPr="00443069" w:rsidRDefault="00443069" w:rsidP="006C2FA5">
            <w:pPr>
              <w:widowControl/>
              <w:numPr>
                <w:ilvl w:val="0"/>
                <w:numId w:val="23"/>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w:t>
            </w:r>
            <w:r w:rsidRPr="00443069">
              <w:rPr>
                <w:rFonts w:ascii="Calibri Light" w:eastAsia="Times New Roman" w:hAnsi="Calibri Light" w:cs="Calibri Light"/>
                <w:i/>
                <w:iCs/>
                <w:kern w:val="0"/>
              </w:rPr>
              <w:t xml:space="preserve">Utente store </w:t>
            </w:r>
            <w:r w:rsidRPr="00443069">
              <w:rPr>
                <w:rFonts w:ascii="Calibri Light" w:eastAsia="Times New Roman" w:hAnsi="Calibri Light" w:cs="Calibri Light"/>
                <w:kern w:val="0"/>
              </w:rPr>
              <w:t>preme su modifica dati nella sua area personale. </w:t>
            </w:r>
          </w:p>
        </w:tc>
      </w:tr>
      <w:tr w:rsidR="00443069" w:rsidRPr="00443069" w14:paraId="54FEC7FD" w14:textId="77777777" w:rsidTr="00443069">
        <w:trPr>
          <w:trHeight w:val="3405"/>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1E841ACE"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Flusso degli eventi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40"/>
              <w:gridCol w:w="3570"/>
            </w:tblGrid>
            <w:tr w:rsidR="00443069" w:rsidRPr="00443069" w14:paraId="12B68D8D" w14:textId="77777777" w:rsidTr="00443069">
              <w:trPr>
                <w:trHeight w:val="450"/>
              </w:trPr>
              <w:tc>
                <w:tcPr>
                  <w:tcW w:w="3240" w:type="dxa"/>
                  <w:tcBorders>
                    <w:top w:val="single" w:sz="6" w:space="0" w:color="222A35"/>
                    <w:left w:val="single" w:sz="6" w:space="0" w:color="222A35"/>
                    <w:bottom w:val="single" w:sz="6" w:space="0" w:color="222A35"/>
                    <w:right w:val="single" w:sz="6" w:space="0" w:color="222A35"/>
                  </w:tcBorders>
                  <w:shd w:val="clear" w:color="auto" w:fill="8EAADB"/>
                  <w:hideMark/>
                </w:tcPr>
                <w:p w14:paraId="4D0523EE"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ATTORE </w:t>
                  </w:r>
                </w:p>
              </w:tc>
              <w:tc>
                <w:tcPr>
                  <w:tcW w:w="3570" w:type="dxa"/>
                  <w:tcBorders>
                    <w:top w:val="single" w:sz="6" w:space="0" w:color="222A35"/>
                    <w:left w:val="single" w:sz="6" w:space="0" w:color="222A35"/>
                    <w:bottom w:val="single" w:sz="6" w:space="0" w:color="222A35"/>
                    <w:right w:val="single" w:sz="6" w:space="0" w:color="222A35"/>
                  </w:tcBorders>
                  <w:shd w:val="clear" w:color="auto" w:fill="8EAADB"/>
                  <w:hideMark/>
                </w:tcPr>
                <w:p w14:paraId="59404C28"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SISTEMA </w:t>
                  </w:r>
                </w:p>
              </w:tc>
            </w:tr>
            <w:tr w:rsidR="00443069" w:rsidRPr="00443069" w14:paraId="711DFD95" w14:textId="77777777" w:rsidTr="00443069">
              <w:trPr>
                <w:trHeight w:val="1035"/>
              </w:trPr>
              <w:tc>
                <w:tcPr>
                  <w:tcW w:w="3240" w:type="dxa"/>
                  <w:tcBorders>
                    <w:top w:val="single" w:sz="6" w:space="0" w:color="222A35"/>
                    <w:left w:val="single" w:sz="6" w:space="0" w:color="222A35"/>
                    <w:bottom w:val="single" w:sz="6" w:space="0" w:color="222A35"/>
                    <w:right w:val="single" w:sz="6" w:space="0" w:color="222A35"/>
                  </w:tcBorders>
                  <w:shd w:val="clear" w:color="auto" w:fill="auto"/>
                  <w:hideMark/>
                </w:tcPr>
                <w:p w14:paraId="006106BC" w14:textId="77777777" w:rsidR="00443069" w:rsidRPr="00443069" w:rsidRDefault="00443069" w:rsidP="006C2FA5">
                  <w:pPr>
                    <w:widowControl/>
                    <w:numPr>
                      <w:ilvl w:val="0"/>
                      <w:numId w:val="24"/>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L’utente modifica i campi e preme il pulsante “Salva”.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254C09BA" w14:textId="77777777" w:rsidR="00443069" w:rsidRPr="00443069" w:rsidRDefault="00443069" w:rsidP="00443069">
                  <w:pPr>
                    <w:widowControl/>
                    <w:suppressAutoHyphens w:val="0"/>
                    <w:ind w:left="720"/>
                    <w:textAlignment w:val="baseline"/>
                    <w:rPr>
                      <w:rFonts w:eastAsia="Times New Roman"/>
                      <w:kern w:val="0"/>
                    </w:rPr>
                  </w:pPr>
                  <w:r w:rsidRPr="00443069">
                    <w:rPr>
                      <w:rFonts w:ascii="Calibri Light" w:eastAsia="Times New Roman" w:hAnsi="Calibri Light" w:cs="Calibri Light"/>
                      <w:kern w:val="0"/>
                    </w:rPr>
                    <w:t> </w:t>
                  </w:r>
                </w:p>
              </w:tc>
            </w:tr>
            <w:tr w:rsidR="00443069" w:rsidRPr="00443069" w14:paraId="279B144D" w14:textId="77777777" w:rsidTr="00443069">
              <w:trPr>
                <w:trHeight w:val="1350"/>
              </w:trPr>
              <w:tc>
                <w:tcPr>
                  <w:tcW w:w="3240" w:type="dxa"/>
                  <w:tcBorders>
                    <w:top w:val="single" w:sz="6" w:space="0" w:color="222A35"/>
                    <w:left w:val="single" w:sz="6" w:space="0" w:color="222A35"/>
                    <w:bottom w:val="single" w:sz="6" w:space="0" w:color="222A35"/>
                    <w:right w:val="single" w:sz="6" w:space="0" w:color="222A35"/>
                  </w:tcBorders>
                  <w:shd w:val="clear" w:color="auto" w:fill="auto"/>
                  <w:hideMark/>
                </w:tcPr>
                <w:p w14:paraId="269643A1" w14:textId="77777777" w:rsidR="00443069" w:rsidRPr="00443069" w:rsidRDefault="00443069" w:rsidP="00443069">
                  <w:pPr>
                    <w:widowControl/>
                    <w:suppressAutoHyphens w:val="0"/>
                    <w:ind w:left="720"/>
                    <w:textAlignment w:val="baseline"/>
                    <w:rPr>
                      <w:rFonts w:eastAsia="Times New Roman"/>
                      <w:kern w:val="0"/>
                    </w:rPr>
                  </w:pPr>
                  <w:r w:rsidRPr="00443069">
                    <w:rPr>
                      <w:rFonts w:ascii="Calibri Light" w:eastAsia="Times New Roman" w:hAnsi="Calibri Light" w:cs="Calibri Light"/>
                      <w:kern w:val="0"/>
                    </w:rPr>
                    <w:t>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6DAD2CC3" w14:textId="77777777" w:rsidR="00443069" w:rsidRPr="00443069" w:rsidRDefault="00443069" w:rsidP="006C2FA5">
                  <w:pPr>
                    <w:widowControl/>
                    <w:numPr>
                      <w:ilvl w:val="0"/>
                      <w:numId w:val="25"/>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Il sistema aggiorna i dati relativi all’utente e lo reindirizza nella sua area personale. </w:t>
                  </w:r>
                </w:p>
              </w:tc>
            </w:tr>
          </w:tbl>
          <w:p w14:paraId="03669156" w14:textId="77777777" w:rsidR="00443069" w:rsidRPr="00443069" w:rsidRDefault="00443069" w:rsidP="00443069">
            <w:pPr>
              <w:widowControl/>
              <w:suppressAutoHyphens w:val="0"/>
              <w:textAlignment w:val="baseline"/>
              <w:rPr>
                <w:rFonts w:eastAsia="Times New Roman"/>
                <w:kern w:val="0"/>
              </w:rPr>
            </w:pPr>
            <w:r w:rsidRPr="00443069">
              <w:rPr>
                <w:rFonts w:ascii="Calibri" w:eastAsia="Times New Roman" w:hAnsi="Calibri" w:cs="Calibri"/>
                <w:kern w:val="0"/>
                <w:sz w:val="22"/>
                <w:szCs w:val="22"/>
              </w:rPr>
              <w:t> </w:t>
            </w:r>
          </w:p>
          <w:p w14:paraId="10E24F09" w14:textId="77777777" w:rsidR="00443069" w:rsidRPr="00443069" w:rsidRDefault="00443069" w:rsidP="00443069">
            <w:pPr>
              <w:widowControl/>
              <w:suppressAutoHyphens w:val="0"/>
              <w:textAlignment w:val="baseline"/>
              <w:rPr>
                <w:rFonts w:eastAsia="Times New Roman"/>
                <w:kern w:val="0"/>
              </w:rPr>
            </w:pPr>
            <w:r w:rsidRPr="00443069">
              <w:rPr>
                <w:rFonts w:ascii="Calibri" w:eastAsia="Times New Roman" w:hAnsi="Calibri" w:cs="Calibri"/>
                <w:kern w:val="0"/>
                <w:sz w:val="28"/>
                <w:szCs w:val="28"/>
              </w:rPr>
              <w:t> </w:t>
            </w:r>
          </w:p>
        </w:tc>
      </w:tr>
      <w:tr w:rsidR="00443069" w:rsidRPr="00443069" w14:paraId="6E2BA8A2"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4D4B05D5"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Condizione d’uscita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522B9CD0" w14:textId="77777777" w:rsidR="00443069" w:rsidRPr="00443069" w:rsidRDefault="00443069" w:rsidP="006C2FA5">
            <w:pPr>
              <w:widowControl/>
              <w:numPr>
                <w:ilvl w:val="0"/>
                <w:numId w:val="26"/>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L'U</w:t>
            </w:r>
            <w:r w:rsidRPr="00443069">
              <w:rPr>
                <w:rFonts w:ascii="Calibri Light" w:eastAsia="Times New Roman" w:hAnsi="Calibri Light" w:cs="Calibri Light"/>
                <w:i/>
                <w:iCs/>
                <w:kern w:val="0"/>
              </w:rPr>
              <w:t xml:space="preserve">tente store </w:t>
            </w:r>
            <w:r w:rsidRPr="00443069">
              <w:rPr>
                <w:rFonts w:ascii="Calibri Light" w:eastAsia="Times New Roman" w:hAnsi="Calibri Light" w:cs="Calibri Light"/>
                <w:kern w:val="0"/>
              </w:rPr>
              <w:t>ha modificato i dati e li visualizza. </w:t>
            </w:r>
          </w:p>
        </w:tc>
      </w:tr>
      <w:tr w:rsidR="00443069" w:rsidRPr="00443069" w14:paraId="15849082" w14:textId="77777777" w:rsidTr="00443069">
        <w:trPr>
          <w:trHeight w:val="705"/>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1BF13D39"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Eccezioni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10C67C9E" w14:textId="77777777" w:rsidR="00443069" w:rsidRPr="00443069" w:rsidRDefault="00443069" w:rsidP="006C2FA5">
            <w:pPr>
              <w:widowControl/>
              <w:numPr>
                <w:ilvl w:val="0"/>
                <w:numId w:val="27"/>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Al passo 2. se i dati inseriti dall’utente non sono validi si passa all’UC_10.1: Dati non validi. </w:t>
            </w:r>
          </w:p>
          <w:p w14:paraId="29A762C3" w14:textId="77777777" w:rsidR="00443069" w:rsidRPr="00443069" w:rsidRDefault="00443069" w:rsidP="006C2FA5">
            <w:pPr>
              <w:widowControl/>
              <w:numPr>
                <w:ilvl w:val="0"/>
                <w:numId w:val="27"/>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 xml:space="preserve">Al passo 1. se l’utente preme “Annulla” segue l’UC_10.1: </w:t>
            </w:r>
            <w:r w:rsidRPr="00443069">
              <w:rPr>
                <w:rFonts w:ascii="Calibri Light" w:eastAsia="Times New Roman" w:hAnsi="Calibri Light" w:cs="Calibri Light"/>
                <w:kern w:val="0"/>
              </w:rPr>
              <w:lastRenderedPageBreak/>
              <w:t>Annulla operazione. </w:t>
            </w:r>
          </w:p>
        </w:tc>
      </w:tr>
    </w:tbl>
    <w:p w14:paraId="19A89183" w14:textId="77777777" w:rsidR="00443069" w:rsidRPr="00443069" w:rsidRDefault="00443069" w:rsidP="00443069">
      <w:pPr>
        <w:widowControl/>
        <w:suppressAutoHyphens w:val="0"/>
        <w:textAlignment w:val="baseline"/>
        <w:rPr>
          <w:rFonts w:ascii="Segoe UI" w:eastAsia="Times New Roman" w:hAnsi="Segoe UI" w:cs="Segoe UI"/>
          <w:kern w:val="0"/>
          <w:sz w:val="18"/>
          <w:szCs w:val="18"/>
        </w:rPr>
      </w:pPr>
      <w:r w:rsidRPr="00443069">
        <w:rPr>
          <w:rFonts w:ascii="Calibri" w:eastAsia="Times New Roman" w:hAnsi="Calibri" w:cs="Calibri"/>
          <w:kern w:val="0"/>
          <w:sz w:val="28"/>
          <w:szCs w:val="28"/>
        </w:rPr>
        <w:lastRenderedPageBreak/>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65"/>
        <w:gridCol w:w="7050"/>
      </w:tblGrid>
      <w:tr w:rsidR="00443069" w:rsidRPr="00443069" w14:paraId="13A2F803" w14:textId="77777777" w:rsidTr="00443069">
        <w:trPr>
          <w:trHeight w:val="765"/>
        </w:trPr>
        <w:tc>
          <w:tcPr>
            <w:tcW w:w="2565" w:type="dxa"/>
            <w:tcBorders>
              <w:top w:val="single" w:sz="6" w:space="0" w:color="002060"/>
              <w:left w:val="single" w:sz="6" w:space="0" w:color="002060"/>
              <w:bottom w:val="single" w:sz="6" w:space="0" w:color="002060"/>
              <w:right w:val="single" w:sz="6" w:space="0" w:color="002060"/>
            </w:tcBorders>
            <w:shd w:val="clear" w:color="auto" w:fill="8EAADB"/>
            <w:hideMark/>
          </w:tcPr>
          <w:p w14:paraId="72E31099"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color w:val="FFFFFF"/>
                <w:kern w:val="0"/>
              </w:rPr>
              <w:t>Nome caso d’uso</w:t>
            </w:r>
            <w:r w:rsidRPr="00443069">
              <w:rPr>
                <w:rFonts w:ascii="Cambria" w:eastAsia="Times New Roman" w:hAnsi="Cambria"/>
                <w:color w:val="FFFFFF"/>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8EAADB"/>
            <w:hideMark/>
          </w:tcPr>
          <w:p w14:paraId="0C00BEC3"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i/>
                <w:iCs/>
                <w:color w:val="FFFFFF"/>
                <w:kern w:val="0"/>
                <w:sz w:val="22"/>
                <w:szCs w:val="22"/>
              </w:rPr>
              <w:t>UC_1.3-Modifica password</w:t>
            </w:r>
            <w:r w:rsidRPr="00443069">
              <w:rPr>
                <w:rFonts w:ascii="Cambria" w:eastAsia="Times New Roman" w:hAnsi="Cambria"/>
                <w:color w:val="FFFFFF"/>
                <w:kern w:val="0"/>
                <w:sz w:val="22"/>
                <w:szCs w:val="22"/>
              </w:rPr>
              <w:t> </w:t>
            </w:r>
          </w:p>
        </w:tc>
      </w:tr>
      <w:tr w:rsidR="00443069" w:rsidRPr="00443069" w14:paraId="05160EAC"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6E115544"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Attori partecipanti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2A010B2A"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Utente store</w:t>
            </w:r>
            <w:r w:rsidRPr="00443069">
              <w:rPr>
                <w:rFonts w:ascii="Cambria" w:eastAsia="Times New Roman" w:hAnsi="Cambria"/>
                <w:kern w:val="0"/>
              </w:rPr>
              <w:t> </w:t>
            </w:r>
          </w:p>
        </w:tc>
      </w:tr>
      <w:tr w:rsidR="00443069" w:rsidRPr="00443069" w14:paraId="7928DE18"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3A3D89BE"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Condizioni d'entrata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65DA0CC5" w14:textId="77777777" w:rsidR="00443069" w:rsidRPr="00443069" w:rsidRDefault="00443069" w:rsidP="006C2FA5">
            <w:pPr>
              <w:widowControl/>
              <w:numPr>
                <w:ilvl w:val="0"/>
                <w:numId w:val="28"/>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w:t>
            </w:r>
            <w:r w:rsidRPr="00443069">
              <w:rPr>
                <w:rFonts w:ascii="Calibri Light" w:eastAsia="Times New Roman" w:hAnsi="Calibri Light" w:cs="Calibri Light"/>
                <w:i/>
                <w:iCs/>
                <w:kern w:val="0"/>
              </w:rPr>
              <w:t xml:space="preserve">Utente store </w:t>
            </w:r>
            <w:r w:rsidRPr="00443069">
              <w:rPr>
                <w:rFonts w:ascii="Calibri Light" w:eastAsia="Times New Roman" w:hAnsi="Calibri Light" w:cs="Calibri Light"/>
                <w:kern w:val="0"/>
              </w:rPr>
              <w:t>si trova nella pagina modifica password. </w:t>
            </w:r>
          </w:p>
        </w:tc>
      </w:tr>
      <w:tr w:rsidR="00443069" w:rsidRPr="00443069" w14:paraId="0F69EA73" w14:textId="77777777" w:rsidTr="00443069">
        <w:trPr>
          <w:trHeight w:val="3405"/>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2FDD3A94"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Flusso degli eventi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40"/>
              <w:gridCol w:w="3570"/>
            </w:tblGrid>
            <w:tr w:rsidR="00443069" w:rsidRPr="00443069" w14:paraId="3A281457" w14:textId="77777777" w:rsidTr="00443069">
              <w:trPr>
                <w:trHeight w:val="450"/>
              </w:trPr>
              <w:tc>
                <w:tcPr>
                  <w:tcW w:w="3240" w:type="dxa"/>
                  <w:tcBorders>
                    <w:top w:val="single" w:sz="6" w:space="0" w:color="222A35"/>
                    <w:left w:val="single" w:sz="6" w:space="0" w:color="222A35"/>
                    <w:bottom w:val="single" w:sz="6" w:space="0" w:color="222A35"/>
                    <w:right w:val="single" w:sz="6" w:space="0" w:color="222A35"/>
                  </w:tcBorders>
                  <w:shd w:val="clear" w:color="auto" w:fill="8EAADB"/>
                  <w:hideMark/>
                </w:tcPr>
                <w:p w14:paraId="551CFCFB"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ATTORE </w:t>
                  </w:r>
                </w:p>
              </w:tc>
              <w:tc>
                <w:tcPr>
                  <w:tcW w:w="3570" w:type="dxa"/>
                  <w:tcBorders>
                    <w:top w:val="single" w:sz="6" w:space="0" w:color="222A35"/>
                    <w:left w:val="single" w:sz="6" w:space="0" w:color="222A35"/>
                    <w:bottom w:val="single" w:sz="6" w:space="0" w:color="222A35"/>
                    <w:right w:val="single" w:sz="6" w:space="0" w:color="222A35"/>
                  </w:tcBorders>
                  <w:shd w:val="clear" w:color="auto" w:fill="8EAADB"/>
                  <w:hideMark/>
                </w:tcPr>
                <w:p w14:paraId="54221262"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SISTEMA </w:t>
                  </w:r>
                </w:p>
              </w:tc>
            </w:tr>
            <w:tr w:rsidR="00443069" w:rsidRPr="00443069" w14:paraId="41DCA73E" w14:textId="77777777" w:rsidTr="00443069">
              <w:trPr>
                <w:trHeight w:val="1245"/>
              </w:trPr>
              <w:tc>
                <w:tcPr>
                  <w:tcW w:w="3240" w:type="dxa"/>
                  <w:tcBorders>
                    <w:top w:val="single" w:sz="6" w:space="0" w:color="222A35"/>
                    <w:left w:val="single" w:sz="6" w:space="0" w:color="222A35"/>
                    <w:bottom w:val="single" w:sz="6" w:space="0" w:color="222A35"/>
                    <w:right w:val="single" w:sz="6" w:space="0" w:color="222A35"/>
                  </w:tcBorders>
                  <w:shd w:val="clear" w:color="auto" w:fill="auto"/>
                  <w:hideMark/>
                </w:tcPr>
                <w:p w14:paraId="2EA1262C" w14:textId="77777777" w:rsidR="00443069" w:rsidRPr="00443069" w:rsidRDefault="00443069" w:rsidP="006C2FA5">
                  <w:pPr>
                    <w:widowControl/>
                    <w:numPr>
                      <w:ilvl w:val="0"/>
                      <w:numId w:val="29"/>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L’utente compila i campi del form e preme “Salva”.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77423448" w14:textId="77777777" w:rsidR="00443069" w:rsidRPr="00443069" w:rsidRDefault="00443069" w:rsidP="00443069">
                  <w:pPr>
                    <w:widowControl/>
                    <w:suppressAutoHyphens w:val="0"/>
                    <w:ind w:left="720"/>
                    <w:textAlignment w:val="baseline"/>
                    <w:rPr>
                      <w:rFonts w:eastAsia="Times New Roman"/>
                      <w:kern w:val="0"/>
                    </w:rPr>
                  </w:pPr>
                  <w:r w:rsidRPr="00443069">
                    <w:rPr>
                      <w:rFonts w:ascii="Calibri Light" w:eastAsia="Times New Roman" w:hAnsi="Calibri Light" w:cs="Calibri Light"/>
                      <w:kern w:val="0"/>
                    </w:rPr>
                    <w:t> </w:t>
                  </w:r>
                </w:p>
              </w:tc>
            </w:tr>
            <w:tr w:rsidR="00443069" w:rsidRPr="00443069" w14:paraId="5436C022" w14:textId="77777777" w:rsidTr="00443069">
              <w:trPr>
                <w:trHeight w:val="3690"/>
              </w:trPr>
              <w:tc>
                <w:tcPr>
                  <w:tcW w:w="3240" w:type="dxa"/>
                  <w:tcBorders>
                    <w:top w:val="single" w:sz="6" w:space="0" w:color="222A35"/>
                    <w:left w:val="single" w:sz="6" w:space="0" w:color="222A35"/>
                    <w:bottom w:val="single" w:sz="6" w:space="0" w:color="222A35"/>
                    <w:right w:val="single" w:sz="6" w:space="0" w:color="222A35"/>
                  </w:tcBorders>
                  <w:shd w:val="clear" w:color="auto" w:fill="auto"/>
                  <w:hideMark/>
                </w:tcPr>
                <w:p w14:paraId="4908BD61" w14:textId="77777777" w:rsidR="00443069" w:rsidRPr="00443069" w:rsidRDefault="00443069" w:rsidP="00443069">
                  <w:pPr>
                    <w:widowControl/>
                    <w:suppressAutoHyphens w:val="0"/>
                    <w:ind w:left="720"/>
                    <w:textAlignment w:val="baseline"/>
                    <w:rPr>
                      <w:rFonts w:eastAsia="Times New Roman"/>
                      <w:kern w:val="0"/>
                    </w:rPr>
                  </w:pPr>
                  <w:r w:rsidRPr="00443069">
                    <w:rPr>
                      <w:rFonts w:ascii="Calibri Light" w:eastAsia="Times New Roman" w:hAnsi="Calibri Light" w:cs="Calibri Light"/>
                      <w:kern w:val="0"/>
                    </w:rPr>
                    <w:t>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6F56137E" w14:textId="77777777" w:rsidR="00443069" w:rsidRPr="00443069" w:rsidRDefault="00443069" w:rsidP="006C2FA5">
                  <w:pPr>
                    <w:widowControl/>
                    <w:numPr>
                      <w:ilvl w:val="0"/>
                      <w:numId w:val="30"/>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Il sistema controlla che la nuova password coincida con la password presente nel sistema, che la nuova password sia uguale alla password di conferma, aggiorna la password presente nel sistema con la nuova password e reindirizza l’utente nella sua area personale. </w:t>
                  </w:r>
                </w:p>
              </w:tc>
            </w:tr>
          </w:tbl>
          <w:p w14:paraId="5375BFD4" w14:textId="77777777" w:rsidR="00443069" w:rsidRPr="00443069" w:rsidRDefault="00443069" w:rsidP="00443069">
            <w:pPr>
              <w:widowControl/>
              <w:suppressAutoHyphens w:val="0"/>
              <w:textAlignment w:val="baseline"/>
              <w:rPr>
                <w:rFonts w:eastAsia="Times New Roman"/>
                <w:kern w:val="0"/>
              </w:rPr>
            </w:pPr>
            <w:r w:rsidRPr="00443069">
              <w:rPr>
                <w:rFonts w:ascii="Calibri" w:eastAsia="Times New Roman" w:hAnsi="Calibri" w:cs="Calibri"/>
                <w:kern w:val="0"/>
                <w:sz w:val="22"/>
                <w:szCs w:val="22"/>
              </w:rPr>
              <w:t> </w:t>
            </w:r>
          </w:p>
          <w:p w14:paraId="674CFBEF" w14:textId="77777777" w:rsidR="00443069" w:rsidRPr="00443069" w:rsidRDefault="00443069" w:rsidP="00443069">
            <w:pPr>
              <w:widowControl/>
              <w:suppressAutoHyphens w:val="0"/>
              <w:textAlignment w:val="baseline"/>
              <w:rPr>
                <w:rFonts w:eastAsia="Times New Roman"/>
                <w:kern w:val="0"/>
              </w:rPr>
            </w:pPr>
            <w:r w:rsidRPr="00443069">
              <w:rPr>
                <w:rFonts w:ascii="Calibri" w:eastAsia="Times New Roman" w:hAnsi="Calibri" w:cs="Calibri"/>
                <w:kern w:val="0"/>
                <w:sz w:val="28"/>
                <w:szCs w:val="28"/>
              </w:rPr>
              <w:t> </w:t>
            </w:r>
          </w:p>
        </w:tc>
      </w:tr>
      <w:tr w:rsidR="00443069" w:rsidRPr="00443069" w14:paraId="172F796B"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6D540375"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Condizione d’uscita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4B159CDC" w14:textId="77777777" w:rsidR="00443069" w:rsidRPr="00443069" w:rsidRDefault="00443069" w:rsidP="006C2FA5">
            <w:pPr>
              <w:widowControl/>
              <w:numPr>
                <w:ilvl w:val="0"/>
                <w:numId w:val="31"/>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L'U</w:t>
            </w:r>
            <w:r w:rsidRPr="00443069">
              <w:rPr>
                <w:rFonts w:ascii="Calibri Light" w:eastAsia="Times New Roman" w:hAnsi="Calibri Light" w:cs="Calibri Light"/>
                <w:i/>
                <w:iCs/>
                <w:kern w:val="0"/>
              </w:rPr>
              <w:t xml:space="preserve">tente store </w:t>
            </w:r>
            <w:r w:rsidRPr="00443069">
              <w:rPr>
                <w:rFonts w:ascii="Calibri Light" w:eastAsia="Times New Roman" w:hAnsi="Calibri Light" w:cs="Calibri Light"/>
                <w:kern w:val="0"/>
              </w:rPr>
              <w:t>ha modificato la password. </w:t>
            </w:r>
          </w:p>
        </w:tc>
      </w:tr>
      <w:tr w:rsidR="00443069" w:rsidRPr="00443069" w14:paraId="70C9DCA5"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1351BB04"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Eccezioni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41804452" w14:textId="77777777" w:rsidR="00443069" w:rsidRPr="00443069" w:rsidRDefault="00443069" w:rsidP="006C2FA5">
            <w:pPr>
              <w:widowControl/>
              <w:numPr>
                <w:ilvl w:val="0"/>
                <w:numId w:val="32"/>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Al passo 4. se i dati inseriti dall’utente non risultano corretti si procede all’UC_10.1: Dati non validi. </w:t>
            </w:r>
          </w:p>
        </w:tc>
      </w:tr>
    </w:tbl>
    <w:p w14:paraId="0B22A480" w14:textId="77777777" w:rsidR="00443069" w:rsidRPr="00443069" w:rsidRDefault="00443069" w:rsidP="00443069">
      <w:pPr>
        <w:widowControl/>
        <w:suppressAutoHyphens w:val="0"/>
        <w:textAlignment w:val="baseline"/>
        <w:rPr>
          <w:rFonts w:ascii="Segoe UI" w:eastAsia="Times New Roman" w:hAnsi="Segoe UI" w:cs="Segoe UI"/>
          <w:kern w:val="0"/>
          <w:sz w:val="18"/>
          <w:szCs w:val="18"/>
        </w:rPr>
      </w:pPr>
      <w:r w:rsidRPr="00443069">
        <w:rPr>
          <w:rFonts w:ascii="Calibri" w:eastAsia="Times New Roman" w:hAnsi="Calibri" w:cs="Calibri"/>
          <w:kern w:val="0"/>
          <w:sz w:val="28"/>
          <w:szCs w:val="28"/>
        </w:rPr>
        <w:t> </w:t>
      </w:r>
    </w:p>
    <w:p w14:paraId="4B0D6E08" w14:textId="77777777" w:rsidR="00443069" w:rsidRPr="00443069" w:rsidRDefault="00443069" w:rsidP="00443069">
      <w:pPr>
        <w:widowControl/>
        <w:suppressAutoHyphens w:val="0"/>
        <w:textAlignment w:val="baseline"/>
        <w:rPr>
          <w:rFonts w:ascii="Segoe UI" w:eastAsia="Times New Roman" w:hAnsi="Segoe UI" w:cs="Segoe UI"/>
          <w:kern w:val="0"/>
          <w:sz w:val="18"/>
          <w:szCs w:val="18"/>
        </w:rPr>
      </w:pPr>
      <w:r w:rsidRPr="00443069">
        <w:rPr>
          <w:rFonts w:ascii="Calibri" w:eastAsia="Times New Roman" w:hAnsi="Calibri" w:cs="Calibri"/>
          <w:kern w:val="0"/>
          <w:sz w:val="28"/>
          <w:szCs w:val="28"/>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65"/>
        <w:gridCol w:w="7050"/>
      </w:tblGrid>
      <w:tr w:rsidR="00443069" w:rsidRPr="00443069" w14:paraId="6910A3FD" w14:textId="77777777" w:rsidTr="00443069">
        <w:trPr>
          <w:trHeight w:val="765"/>
        </w:trPr>
        <w:tc>
          <w:tcPr>
            <w:tcW w:w="2565" w:type="dxa"/>
            <w:tcBorders>
              <w:top w:val="single" w:sz="6" w:space="0" w:color="002060"/>
              <w:left w:val="single" w:sz="6" w:space="0" w:color="002060"/>
              <w:bottom w:val="single" w:sz="6" w:space="0" w:color="002060"/>
              <w:right w:val="single" w:sz="6" w:space="0" w:color="002060"/>
            </w:tcBorders>
            <w:shd w:val="clear" w:color="auto" w:fill="8EAADB"/>
            <w:hideMark/>
          </w:tcPr>
          <w:p w14:paraId="5D431733"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color w:val="FFFFFF"/>
                <w:kern w:val="0"/>
              </w:rPr>
              <w:t>Nome caso d’uso</w:t>
            </w:r>
            <w:r w:rsidRPr="00443069">
              <w:rPr>
                <w:rFonts w:ascii="Cambria" w:eastAsia="Times New Roman" w:hAnsi="Cambria"/>
                <w:color w:val="FFFFFF"/>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8EAADB"/>
            <w:hideMark/>
          </w:tcPr>
          <w:p w14:paraId="71DDE7C0"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i/>
                <w:iCs/>
                <w:color w:val="FFFFFF"/>
                <w:kern w:val="0"/>
                <w:sz w:val="22"/>
                <w:szCs w:val="22"/>
              </w:rPr>
              <w:t>UC_1.4-Elimina account</w:t>
            </w:r>
            <w:r w:rsidRPr="00443069">
              <w:rPr>
                <w:rFonts w:ascii="Cambria" w:eastAsia="Times New Roman" w:hAnsi="Cambria"/>
                <w:color w:val="FFFFFF"/>
                <w:kern w:val="0"/>
                <w:sz w:val="22"/>
                <w:szCs w:val="22"/>
              </w:rPr>
              <w:t> </w:t>
            </w:r>
          </w:p>
        </w:tc>
      </w:tr>
      <w:tr w:rsidR="00443069" w:rsidRPr="00443069" w14:paraId="58D5F111"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3E7008D6"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Attori partecipanti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6B0FD11B"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Utente store</w:t>
            </w:r>
            <w:r w:rsidRPr="00443069">
              <w:rPr>
                <w:rFonts w:ascii="Cambria" w:eastAsia="Times New Roman" w:hAnsi="Cambria"/>
                <w:kern w:val="0"/>
              </w:rPr>
              <w:t> </w:t>
            </w:r>
          </w:p>
        </w:tc>
      </w:tr>
      <w:tr w:rsidR="00443069" w:rsidRPr="00443069" w14:paraId="2F0BA50F"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228E078C"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Condizioni d'entrata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3DC44EB1" w14:textId="77777777" w:rsidR="00443069" w:rsidRPr="00443069" w:rsidRDefault="00443069" w:rsidP="006C2FA5">
            <w:pPr>
              <w:widowControl/>
              <w:numPr>
                <w:ilvl w:val="0"/>
                <w:numId w:val="33"/>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w:t>
            </w:r>
            <w:r w:rsidRPr="00443069">
              <w:rPr>
                <w:rFonts w:ascii="Calibri Light" w:eastAsia="Times New Roman" w:hAnsi="Calibri Light" w:cs="Calibri Light"/>
                <w:i/>
                <w:iCs/>
                <w:kern w:val="0"/>
              </w:rPr>
              <w:t xml:space="preserve">Utente store </w:t>
            </w:r>
            <w:r w:rsidRPr="00443069">
              <w:rPr>
                <w:rFonts w:ascii="Calibri Light" w:eastAsia="Times New Roman" w:hAnsi="Calibri Light" w:cs="Calibri Light"/>
                <w:kern w:val="0"/>
              </w:rPr>
              <w:t>si trova nella sua area account. </w:t>
            </w:r>
          </w:p>
        </w:tc>
      </w:tr>
      <w:tr w:rsidR="00443069" w:rsidRPr="00443069" w14:paraId="71CD3A76" w14:textId="77777777" w:rsidTr="00443069">
        <w:trPr>
          <w:trHeight w:val="3405"/>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6CC7F23C"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lastRenderedPageBreak/>
              <w:t>Flusso degli eventi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55"/>
              <w:gridCol w:w="3570"/>
            </w:tblGrid>
            <w:tr w:rsidR="00443069" w:rsidRPr="00443069" w14:paraId="0E6F8DD5" w14:textId="77777777" w:rsidTr="00443069">
              <w:trPr>
                <w:trHeight w:val="450"/>
              </w:trPr>
              <w:tc>
                <w:tcPr>
                  <w:tcW w:w="3255" w:type="dxa"/>
                  <w:tcBorders>
                    <w:top w:val="single" w:sz="6" w:space="0" w:color="222A35"/>
                    <w:left w:val="single" w:sz="6" w:space="0" w:color="222A35"/>
                    <w:bottom w:val="single" w:sz="6" w:space="0" w:color="222A35"/>
                    <w:right w:val="single" w:sz="6" w:space="0" w:color="222A35"/>
                  </w:tcBorders>
                  <w:shd w:val="clear" w:color="auto" w:fill="8EAADB"/>
                  <w:hideMark/>
                </w:tcPr>
                <w:p w14:paraId="4DA4D411"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ATTORE </w:t>
                  </w:r>
                </w:p>
              </w:tc>
              <w:tc>
                <w:tcPr>
                  <w:tcW w:w="3570" w:type="dxa"/>
                  <w:tcBorders>
                    <w:top w:val="single" w:sz="6" w:space="0" w:color="222A35"/>
                    <w:left w:val="single" w:sz="6" w:space="0" w:color="222A35"/>
                    <w:bottom w:val="single" w:sz="6" w:space="0" w:color="222A35"/>
                    <w:right w:val="single" w:sz="6" w:space="0" w:color="222A35"/>
                  </w:tcBorders>
                  <w:shd w:val="clear" w:color="auto" w:fill="8EAADB"/>
                  <w:hideMark/>
                </w:tcPr>
                <w:p w14:paraId="47687C26"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SISTEMA </w:t>
                  </w:r>
                </w:p>
              </w:tc>
            </w:tr>
            <w:tr w:rsidR="00443069" w:rsidRPr="00443069" w14:paraId="55C60F42" w14:textId="77777777" w:rsidTr="00443069">
              <w:trPr>
                <w:trHeight w:val="300"/>
              </w:trPr>
              <w:tc>
                <w:tcPr>
                  <w:tcW w:w="3255" w:type="dxa"/>
                  <w:tcBorders>
                    <w:top w:val="single" w:sz="6" w:space="0" w:color="222A35"/>
                    <w:left w:val="single" w:sz="6" w:space="0" w:color="222A35"/>
                    <w:bottom w:val="single" w:sz="6" w:space="0" w:color="222A35"/>
                    <w:right w:val="single" w:sz="6" w:space="0" w:color="222A35"/>
                  </w:tcBorders>
                  <w:shd w:val="clear" w:color="auto" w:fill="auto"/>
                  <w:hideMark/>
                </w:tcPr>
                <w:p w14:paraId="68A0D78E" w14:textId="77777777" w:rsidR="00443069" w:rsidRPr="00443069" w:rsidRDefault="00443069" w:rsidP="006C2FA5">
                  <w:pPr>
                    <w:widowControl/>
                    <w:numPr>
                      <w:ilvl w:val="0"/>
                      <w:numId w:val="34"/>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L'utente store preme sul pulsante “Elimina account”.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7D7A3EBF"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r>
            <w:tr w:rsidR="00443069" w:rsidRPr="00443069" w14:paraId="774FFD03" w14:textId="77777777" w:rsidTr="00443069">
              <w:trPr>
                <w:trHeight w:val="810"/>
              </w:trPr>
              <w:tc>
                <w:tcPr>
                  <w:tcW w:w="3255" w:type="dxa"/>
                  <w:tcBorders>
                    <w:top w:val="single" w:sz="6" w:space="0" w:color="222A35"/>
                    <w:left w:val="single" w:sz="6" w:space="0" w:color="222A35"/>
                    <w:bottom w:val="single" w:sz="6" w:space="0" w:color="222A35"/>
                    <w:right w:val="single" w:sz="6" w:space="0" w:color="222A35"/>
                  </w:tcBorders>
                  <w:shd w:val="clear" w:color="auto" w:fill="auto"/>
                  <w:hideMark/>
                </w:tcPr>
                <w:p w14:paraId="2A444A25"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18DD27E3" w14:textId="77777777" w:rsidR="00443069" w:rsidRPr="00443069" w:rsidRDefault="00443069" w:rsidP="006C2FA5">
                  <w:pPr>
                    <w:widowControl/>
                    <w:numPr>
                      <w:ilvl w:val="0"/>
                      <w:numId w:val="35"/>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Il sistema mostra un popup che avvisa l’utente della perdita permanente dei dati. </w:t>
                  </w:r>
                </w:p>
              </w:tc>
            </w:tr>
            <w:tr w:rsidR="00443069" w:rsidRPr="00443069" w14:paraId="686EB89C" w14:textId="77777777" w:rsidTr="00443069">
              <w:trPr>
                <w:trHeight w:val="810"/>
              </w:trPr>
              <w:tc>
                <w:tcPr>
                  <w:tcW w:w="3255" w:type="dxa"/>
                  <w:tcBorders>
                    <w:top w:val="single" w:sz="6" w:space="0" w:color="222A35"/>
                    <w:left w:val="single" w:sz="6" w:space="0" w:color="222A35"/>
                    <w:bottom w:val="single" w:sz="6" w:space="0" w:color="222A35"/>
                    <w:right w:val="single" w:sz="6" w:space="0" w:color="222A35"/>
                  </w:tcBorders>
                  <w:shd w:val="clear" w:color="auto" w:fill="auto"/>
                  <w:hideMark/>
                </w:tcPr>
                <w:p w14:paraId="52AA5C37" w14:textId="77777777" w:rsidR="00443069" w:rsidRPr="00443069" w:rsidRDefault="00443069" w:rsidP="006C2FA5">
                  <w:pPr>
                    <w:widowControl/>
                    <w:numPr>
                      <w:ilvl w:val="0"/>
                      <w:numId w:val="36"/>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L’utente preme su “Conferma”.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6CA09B32"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r>
            <w:tr w:rsidR="00443069" w:rsidRPr="00443069" w14:paraId="683CBA33" w14:textId="77777777" w:rsidTr="00443069">
              <w:trPr>
                <w:trHeight w:val="810"/>
              </w:trPr>
              <w:tc>
                <w:tcPr>
                  <w:tcW w:w="3255" w:type="dxa"/>
                  <w:tcBorders>
                    <w:top w:val="single" w:sz="6" w:space="0" w:color="222A35"/>
                    <w:left w:val="single" w:sz="6" w:space="0" w:color="222A35"/>
                    <w:bottom w:val="single" w:sz="6" w:space="0" w:color="222A35"/>
                    <w:right w:val="single" w:sz="6" w:space="0" w:color="222A35"/>
                  </w:tcBorders>
                  <w:shd w:val="clear" w:color="auto" w:fill="auto"/>
                  <w:hideMark/>
                </w:tcPr>
                <w:p w14:paraId="7AAD24CA"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5F695DB4" w14:textId="77777777" w:rsidR="00443069" w:rsidRPr="00443069" w:rsidRDefault="00443069" w:rsidP="006C2FA5">
                  <w:pPr>
                    <w:widowControl/>
                    <w:numPr>
                      <w:ilvl w:val="0"/>
                      <w:numId w:val="37"/>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Il sistema rimuove i dati dell’utente, effettua il logout e reindirizza l’utente alla home del sito. </w:t>
                  </w:r>
                </w:p>
              </w:tc>
            </w:tr>
          </w:tbl>
          <w:p w14:paraId="7CC0215F" w14:textId="77777777" w:rsidR="00443069" w:rsidRPr="00443069" w:rsidRDefault="00443069" w:rsidP="00443069">
            <w:pPr>
              <w:widowControl/>
              <w:suppressAutoHyphens w:val="0"/>
              <w:textAlignment w:val="baseline"/>
              <w:rPr>
                <w:rFonts w:eastAsia="Times New Roman"/>
                <w:kern w:val="0"/>
              </w:rPr>
            </w:pPr>
            <w:r w:rsidRPr="00443069">
              <w:rPr>
                <w:rFonts w:ascii="Calibri" w:eastAsia="Times New Roman" w:hAnsi="Calibri" w:cs="Calibri"/>
                <w:kern w:val="0"/>
                <w:sz w:val="28"/>
                <w:szCs w:val="28"/>
              </w:rPr>
              <w:t> </w:t>
            </w:r>
          </w:p>
        </w:tc>
      </w:tr>
      <w:tr w:rsidR="00443069" w:rsidRPr="00443069" w14:paraId="195FBFF7"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6948B1EF"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Condizione d’uscita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24DEFB69" w14:textId="77777777" w:rsidR="00443069" w:rsidRPr="00443069" w:rsidRDefault="00443069" w:rsidP="006C2FA5">
            <w:pPr>
              <w:widowControl/>
              <w:numPr>
                <w:ilvl w:val="0"/>
                <w:numId w:val="38"/>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Il sistema ha rimosso i dati dell’utente dal sistema. </w:t>
            </w:r>
          </w:p>
        </w:tc>
      </w:tr>
      <w:tr w:rsidR="00443069" w:rsidRPr="00443069" w14:paraId="75ABF6EF"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095431E3"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Eccezioni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7E0A8C0E" w14:textId="77777777" w:rsidR="00443069" w:rsidRPr="00443069" w:rsidRDefault="00443069" w:rsidP="006C2FA5">
            <w:pPr>
              <w:widowControl/>
              <w:numPr>
                <w:ilvl w:val="0"/>
                <w:numId w:val="39"/>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Al passo 3. se l’utente preme su “Annulla” viene rimandato all’UC_10.2: Annulla operazione. </w:t>
            </w:r>
          </w:p>
        </w:tc>
      </w:tr>
    </w:tbl>
    <w:p w14:paraId="612D26C8" w14:textId="77777777" w:rsidR="00443069" w:rsidRPr="00443069" w:rsidRDefault="00443069" w:rsidP="00443069">
      <w:pPr>
        <w:widowControl/>
        <w:suppressAutoHyphens w:val="0"/>
        <w:textAlignment w:val="baseline"/>
        <w:rPr>
          <w:rFonts w:ascii="Segoe UI" w:eastAsia="Times New Roman" w:hAnsi="Segoe UI" w:cs="Segoe UI"/>
          <w:kern w:val="0"/>
          <w:sz w:val="18"/>
          <w:szCs w:val="18"/>
        </w:rPr>
      </w:pPr>
      <w:r w:rsidRPr="00443069">
        <w:rPr>
          <w:rFonts w:ascii="Calibri" w:eastAsia="Times New Roman" w:hAnsi="Calibri" w:cs="Calibri"/>
          <w:kern w:val="0"/>
          <w:sz w:val="28"/>
          <w:szCs w:val="28"/>
        </w:rPr>
        <w:t> </w:t>
      </w:r>
    </w:p>
    <w:p w14:paraId="1C35BF85" w14:textId="77777777" w:rsidR="00443069" w:rsidRPr="00443069" w:rsidRDefault="00443069" w:rsidP="00443069">
      <w:pPr>
        <w:widowControl/>
        <w:suppressAutoHyphens w:val="0"/>
        <w:textAlignment w:val="baseline"/>
        <w:rPr>
          <w:rFonts w:ascii="Segoe UI" w:eastAsia="Times New Roman" w:hAnsi="Segoe UI" w:cs="Segoe UI"/>
          <w:kern w:val="0"/>
          <w:sz w:val="18"/>
          <w:szCs w:val="18"/>
        </w:rPr>
      </w:pPr>
      <w:r w:rsidRPr="00443069">
        <w:rPr>
          <w:rFonts w:ascii="Calibri" w:eastAsia="Times New Roman" w:hAnsi="Calibri" w:cs="Calibri"/>
          <w:kern w:val="0"/>
          <w:sz w:val="28"/>
          <w:szCs w:val="28"/>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50"/>
        <w:gridCol w:w="7065"/>
      </w:tblGrid>
      <w:tr w:rsidR="00443069" w:rsidRPr="00443069" w14:paraId="5AB34A06" w14:textId="77777777" w:rsidTr="00443069">
        <w:trPr>
          <w:trHeight w:val="765"/>
        </w:trPr>
        <w:tc>
          <w:tcPr>
            <w:tcW w:w="2550" w:type="dxa"/>
            <w:tcBorders>
              <w:top w:val="single" w:sz="6" w:space="0" w:color="002060"/>
              <w:left w:val="single" w:sz="6" w:space="0" w:color="002060"/>
              <w:bottom w:val="single" w:sz="6" w:space="0" w:color="002060"/>
              <w:right w:val="single" w:sz="6" w:space="0" w:color="002060"/>
            </w:tcBorders>
            <w:shd w:val="clear" w:color="auto" w:fill="8EAADB"/>
            <w:hideMark/>
          </w:tcPr>
          <w:p w14:paraId="55010444"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color w:val="FFFFFF"/>
                <w:kern w:val="0"/>
              </w:rPr>
              <w:t>Nome caso d’uso</w:t>
            </w:r>
            <w:r w:rsidRPr="00443069">
              <w:rPr>
                <w:rFonts w:ascii="Cambria" w:eastAsia="Times New Roman" w:hAnsi="Cambria"/>
                <w:color w:val="FFFFFF"/>
                <w:kern w:val="0"/>
              </w:rPr>
              <w:t> </w:t>
            </w:r>
          </w:p>
        </w:tc>
        <w:tc>
          <w:tcPr>
            <w:tcW w:w="7065" w:type="dxa"/>
            <w:tcBorders>
              <w:top w:val="single" w:sz="6" w:space="0" w:color="002060"/>
              <w:left w:val="single" w:sz="6" w:space="0" w:color="002060"/>
              <w:bottom w:val="single" w:sz="6" w:space="0" w:color="002060"/>
              <w:right w:val="single" w:sz="6" w:space="0" w:color="002060"/>
            </w:tcBorders>
            <w:shd w:val="clear" w:color="auto" w:fill="8EAADB"/>
            <w:hideMark/>
          </w:tcPr>
          <w:p w14:paraId="230D9253"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i/>
                <w:iCs/>
                <w:color w:val="FFFFFF"/>
                <w:kern w:val="0"/>
                <w:sz w:val="22"/>
                <w:szCs w:val="22"/>
              </w:rPr>
              <w:t>UC_1.5-Cambia ruolo</w:t>
            </w:r>
            <w:r w:rsidRPr="00443069">
              <w:rPr>
                <w:rFonts w:ascii="Cambria" w:eastAsia="Times New Roman" w:hAnsi="Cambria"/>
                <w:color w:val="FFFFFF"/>
                <w:kern w:val="0"/>
                <w:sz w:val="22"/>
                <w:szCs w:val="22"/>
              </w:rPr>
              <w:t> </w:t>
            </w:r>
          </w:p>
        </w:tc>
      </w:tr>
      <w:tr w:rsidR="00443069" w:rsidRPr="00443069" w14:paraId="2100A498" w14:textId="77777777" w:rsidTr="00443069">
        <w:trPr>
          <w:trHeight w:val="450"/>
        </w:trPr>
        <w:tc>
          <w:tcPr>
            <w:tcW w:w="2550" w:type="dxa"/>
            <w:tcBorders>
              <w:top w:val="single" w:sz="6" w:space="0" w:color="002060"/>
              <w:left w:val="single" w:sz="6" w:space="0" w:color="002060"/>
              <w:bottom w:val="single" w:sz="6" w:space="0" w:color="002060"/>
              <w:right w:val="single" w:sz="6" w:space="0" w:color="002060"/>
            </w:tcBorders>
            <w:shd w:val="clear" w:color="auto" w:fill="auto"/>
            <w:hideMark/>
          </w:tcPr>
          <w:p w14:paraId="2B2BBA26"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Attori partecipanti</w:t>
            </w:r>
            <w:r w:rsidRPr="00443069">
              <w:rPr>
                <w:rFonts w:ascii="Cambria" w:eastAsia="Times New Roman" w:hAnsi="Cambria"/>
                <w:kern w:val="0"/>
              </w:rPr>
              <w:t> </w:t>
            </w:r>
          </w:p>
        </w:tc>
        <w:tc>
          <w:tcPr>
            <w:tcW w:w="7065" w:type="dxa"/>
            <w:tcBorders>
              <w:top w:val="single" w:sz="6" w:space="0" w:color="002060"/>
              <w:left w:val="single" w:sz="6" w:space="0" w:color="002060"/>
              <w:bottom w:val="single" w:sz="6" w:space="0" w:color="002060"/>
              <w:right w:val="single" w:sz="6" w:space="0" w:color="002060"/>
            </w:tcBorders>
            <w:shd w:val="clear" w:color="auto" w:fill="auto"/>
            <w:hideMark/>
          </w:tcPr>
          <w:p w14:paraId="479101D8"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Utente amministratore</w:t>
            </w:r>
            <w:r w:rsidRPr="00443069">
              <w:rPr>
                <w:rFonts w:ascii="Cambria" w:eastAsia="Times New Roman" w:hAnsi="Cambria"/>
                <w:kern w:val="0"/>
              </w:rPr>
              <w:t> </w:t>
            </w:r>
          </w:p>
        </w:tc>
      </w:tr>
      <w:tr w:rsidR="00443069" w:rsidRPr="00443069" w14:paraId="54C2C782" w14:textId="77777777" w:rsidTr="00443069">
        <w:trPr>
          <w:trHeight w:val="450"/>
        </w:trPr>
        <w:tc>
          <w:tcPr>
            <w:tcW w:w="2550" w:type="dxa"/>
            <w:tcBorders>
              <w:top w:val="single" w:sz="6" w:space="0" w:color="002060"/>
              <w:left w:val="single" w:sz="6" w:space="0" w:color="002060"/>
              <w:bottom w:val="single" w:sz="6" w:space="0" w:color="002060"/>
              <w:right w:val="single" w:sz="6" w:space="0" w:color="002060"/>
            </w:tcBorders>
            <w:shd w:val="clear" w:color="auto" w:fill="auto"/>
            <w:hideMark/>
          </w:tcPr>
          <w:p w14:paraId="30B72EFD"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Condizioni d'entrata</w:t>
            </w:r>
            <w:r w:rsidRPr="00443069">
              <w:rPr>
                <w:rFonts w:ascii="Cambria" w:eastAsia="Times New Roman" w:hAnsi="Cambria"/>
                <w:kern w:val="0"/>
              </w:rPr>
              <w:t> </w:t>
            </w:r>
          </w:p>
        </w:tc>
        <w:tc>
          <w:tcPr>
            <w:tcW w:w="7065" w:type="dxa"/>
            <w:tcBorders>
              <w:top w:val="single" w:sz="6" w:space="0" w:color="002060"/>
              <w:left w:val="single" w:sz="6" w:space="0" w:color="002060"/>
              <w:bottom w:val="single" w:sz="6" w:space="0" w:color="002060"/>
              <w:right w:val="single" w:sz="6" w:space="0" w:color="002060"/>
            </w:tcBorders>
            <w:shd w:val="clear" w:color="auto" w:fill="auto"/>
            <w:hideMark/>
          </w:tcPr>
          <w:p w14:paraId="7E927C98" w14:textId="77777777" w:rsidR="00443069" w:rsidRPr="00443069" w:rsidRDefault="00443069" w:rsidP="006C2FA5">
            <w:pPr>
              <w:widowControl/>
              <w:numPr>
                <w:ilvl w:val="0"/>
                <w:numId w:val="40"/>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w:t>
            </w:r>
            <w:r w:rsidRPr="00443069">
              <w:rPr>
                <w:rFonts w:ascii="Calibri Light" w:eastAsia="Times New Roman" w:hAnsi="Calibri Light" w:cs="Calibri Light"/>
                <w:i/>
                <w:iCs/>
                <w:kern w:val="0"/>
              </w:rPr>
              <w:t xml:space="preserve">Utente amministratore </w:t>
            </w:r>
            <w:r w:rsidRPr="00443069">
              <w:rPr>
                <w:rFonts w:ascii="Calibri Light" w:eastAsia="Times New Roman" w:hAnsi="Calibri Light" w:cs="Calibri Light"/>
                <w:kern w:val="0"/>
              </w:rPr>
              <w:t>si trova nella sua area personale. </w:t>
            </w:r>
          </w:p>
        </w:tc>
      </w:tr>
      <w:tr w:rsidR="00443069" w:rsidRPr="00443069" w14:paraId="7729600B" w14:textId="77777777" w:rsidTr="00443069">
        <w:trPr>
          <w:trHeight w:val="3405"/>
        </w:trPr>
        <w:tc>
          <w:tcPr>
            <w:tcW w:w="2550" w:type="dxa"/>
            <w:tcBorders>
              <w:top w:val="single" w:sz="6" w:space="0" w:color="002060"/>
              <w:left w:val="single" w:sz="6" w:space="0" w:color="002060"/>
              <w:bottom w:val="single" w:sz="6" w:space="0" w:color="002060"/>
              <w:right w:val="single" w:sz="6" w:space="0" w:color="002060"/>
            </w:tcBorders>
            <w:shd w:val="clear" w:color="auto" w:fill="auto"/>
            <w:hideMark/>
          </w:tcPr>
          <w:p w14:paraId="4F6C9C78"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Flusso degli eventi</w:t>
            </w:r>
            <w:r w:rsidRPr="00443069">
              <w:rPr>
                <w:rFonts w:ascii="Cambria" w:eastAsia="Times New Roman" w:hAnsi="Cambria"/>
                <w:kern w:val="0"/>
              </w:rPr>
              <w:t> </w:t>
            </w:r>
          </w:p>
        </w:tc>
        <w:tc>
          <w:tcPr>
            <w:tcW w:w="7065" w:type="dxa"/>
            <w:tcBorders>
              <w:top w:val="single" w:sz="6" w:space="0" w:color="002060"/>
              <w:left w:val="single" w:sz="6" w:space="0" w:color="002060"/>
              <w:bottom w:val="single" w:sz="6" w:space="0" w:color="002060"/>
              <w:right w:val="single" w:sz="6" w:space="0" w:color="002060"/>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55"/>
              <w:gridCol w:w="3570"/>
            </w:tblGrid>
            <w:tr w:rsidR="00443069" w:rsidRPr="00443069" w14:paraId="5C0D9A33" w14:textId="77777777" w:rsidTr="00443069">
              <w:trPr>
                <w:trHeight w:val="450"/>
              </w:trPr>
              <w:tc>
                <w:tcPr>
                  <w:tcW w:w="3255" w:type="dxa"/>
                  <w:tcBorders>
                    <w:top w:val="single" w:sz="6" w:space="0" w:color="222A35"/>
                    <w:left w:val="single" w:sz="6" w:space="0" w:color="222A35"/>
                    <w:bottom w:val="single" w:sz="6" w:space="0" w:color="222A35"/>
                    <w:right w:val="single" w:sz="6" w:space="0" w:color="222A35"/>
                  </w:tcBorders>
                  <w:shd w:val="clear" w:color="auto" w:fill="8EAADB"/>
                  <w:hideMark/>
                </w:tcPr>
                <w:p w14:paraId="14BB840F"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ATTORE </w:t>
                  </w:r>
                </w:p>
              </w:tc>
              <w:tc>
                <w:tcPr>
                  <w:tcW w:w="3570" w:type="dxa"/>
                  <w:tcBorders>
                    <w:top w:val="single" w:sz="6" w:space="0" w:color="222A35"/>
                    <w:left w:val="single" w:sz="6" w:space="0" w:color="222A35"/>
                    <w:bottom w:val="single" w:sz="6" w:space="0" w:color="222A35"/>
                    <w:right w:val="single" w:sz="6" w:space="0" w:color="222A35"/>
                  </w:tcBorders>
                  <w:shd w:val="clear" w:color="auto" w:fill="8EAADB"/>
                  <w:hideMark/>
                </w:tcPr>
                <w:p w14:paraId="78C5EC77"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SISTEMA&lt; </w:t>
                  </w:r>
                </w:p>
              </w:tc>
            </w:tr>
            <w:tr w:rsidR="00443069" w:rsidRPr="00443069" w14:paraId="506D727E" w14:textId="77777777" w:rsidTr="00443069">
              <w:trPr>
                <w:trHeight w:val="810"/>
              </w:trPr>
              <w:tc>
                <w:tcPr>
                  <w:tcW w:w="3255" w:type="dxa"/>
                  <w:tcBorders>
                    <w:top w:val="single" w:sz="6" w:space="0" w:color="222A35"/>
                    <w:left w:val="single" w:sz="6" w:space="0" w:color="222A35"/>
                    <w:bottom w:val="single" w:sz="6" w:space="0" w:color="222A35"/>
                    <w:right w:val="single" w:sz="6" w:space="0" w:color="222A35"/>
                  </w:tcBorders>
                  <w:shd w:val="clear" w:color="auto" w:fill="auto"/>
                  <w:hideMark/>
                </w:tcPr>
                <w:p w14:paraId="10E171DE" w14:textId="77777777" w:rsidR="00443069" w:rsidRPr="00443069" w:rsidRDefault="00443069" w:rsidP="006C2FA5">
                  <w:pPr>
                    <w:widowControl/>
                    <w:numPr>
                      <w:ilvl w:val="0"/>
                      <w:numId w:val="41"/>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L’utente amministratore preme sul pulsante “Cambia ruolo”.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33DA153C" w14:textId="77777777" w:rsidR="00443069" w:rsidRPr="00443069" w:rsidRDefault="00443069" w:rsidP="00443069">
                  <w:pPr>
                    <w:widowControl/>
                    <w:suppressAutoHyphens w:val="0"/>
                    <w:ind w:left="720" w:hanging="360"/>
                    <w:textAlignment w:val="baseline"/>
                    <w:rPr>
                      <w:rFonts w:eastAsia="Times New Roman"/>
                      <w:kern w:val="0"/>
                    </w:rPr>
                  </w:pPr>
                  <w:r w:rsidRPr="00443069">
                    <w:rPr>
                      <w:rFonts w:ascii="Calibri Light" w:eastAsia="Times New Roman" w:hAnsi="Calibri Light" w:cs="Calibri Light"/>
                      <w:kern w:val="0"/>
                    </w:rPr>
                    <w:t> </w:t>
                  </w:r>
                </w:p>
              </w:tc>
            </w:tr>
            <w:tr w:rsidR="00443069" w:rsidRPr="00443069" w14:paraId="72773E27" w14:textId="77777777" w:rsidTr="00443069">
              <w:trPr>
                <w:trHeight w:val="810"/>
              </w:trPr>
              <w:tc>
                <w:tcPr>
                  <w:tcW w:w="3255" w:type="dxa"/>
                  <w:tcBorders>
                    <w:top w:val="single" w:sz="6" w:space="0" w:color="222A35"/>
                    <w:left w:val="single" w:sz="6" w:space="0" w:color="222A35"/>
                    <w:bottom w:val="single" w:sz="6" w:space="0" w:color="222A35"/>
                    <w:right w:val="single" w:sz="6" w:space="0" w:color="222A35"/>
                  </w:tcBorders>
                  <w:shd w:val="clear" w:color="auto" w:fill="auto"/>
                  <w:hideMark/>
                </w:tcPr>
                <w:p w14:paraId="11CE217F" w14:textId="77777777" w:rsidR="00443069" w:rsidRPr="00443069" w:rsidRDefault="00443069" w:rsidP="00443069">
                  <w:pPr>
                    <w:widowControl/>
                    <w:suppressAutoHyphens w:val="0"/>
                    <w:ind w:left="720"/>
                    <w:textAlignment w:val="baseline"/>
                    <w:rPr>
                      <w:rFonts w:eastAsia="Times New Roman"/>
                      <w:kern w:val="0"/>
                    </w:rPr>
                  </w:pPr>
                  <w:r w:rsidRPr="00443069">
                    <w:rPr>
                      <w:rFonts w:ascii="Calibri Light" w:eastAsia="Times New Roman" w:hAnsi="Calibri Light" w:cs="Calibri Light"/>
                      <w:kern w:val="0"/>
                    </w:rPr>
                    <w:t>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2BE7B0D2" w14:textId="77777777" w:rsidR="00443069" w:rsidRPr="00443069" w:rsidRDefault="00443069" w:rsidP="006C2FA5">
                  <w:pPr>
                    <w:widowControl/>
                    <w:numPr>
                      <w:ilvl w:val="0"/>
                      <w:numId w:val="42"/>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Il sistema mostra tutti i ruoli posseduti dall’utente. </w:t>
                  </w:r>
                </w:p>
              </w:tc>
            </w:tr>
            <w:tr w:rsidR="00443069" w:rsidRPr="00443069" w14:paraId="1C94935F" w14:textId="77777777" w:rsidTr="00443069">
              <w:trPr>
                <w:trHeight w:val="810"/>
              </w:trPr>
              <w:tc>
                <w:tcPr>
                  <w:tcW w:w="3255" w:type="dxa"/>
                  <w:tcBorders>
                    <w:top w:val="single" w:sz="6" w:space="0" w:color="222A35"/>
                    <w:left w:val="single" w:sz="6" w:space="0" w:color="222A35"/>
                    <w:bottom w:val="single" w:sz="6" w:space="0" w:color="222A35"/>
                    <w:right w:val="single" w:sz="6" w:space="0" w:color="222A35"/>
                  </w:tcBorders>
                  <w:shd w:val="clear" w:color="auto" w:fill="auto"/>
                  <w:hideMark/>
                </w:tcPr>
                <w:p w14:paraId="63986483" w14:textId="77777777" w:rsidR="00443069" w:rsidRPr="00443069" w:rsidRDefault="00443069" w:rsidP="006C2FA5">
                  <w:pPr>
                    <w:widowControl/>
                    <w:numPr>
                      <w:ilvl w:val="0"/>
                      <w:numId w:val="43"/>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L’utente seleziona il ruolo che intende assumere.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6854E9A7" w14:textId="77777777" w:rsidR="00443069" w:rsidRPr="00443069" w:rsidRDefault="00443069" w:rsidP="00443069">
                  <w:pPr>
                    <w:widowControl/>
                    <w:suppressAutoHyphens w:val="0"/>
                    <w:ind w:left="720"/>
                    <w:textAlignment w:val="baseline"/>
                    <w:rPr>
                      <w:rFonts w:eastAsia="Times New Roman"/>
                      <w:kern w:val="0"/>
                    </w:rPr>
                  </w:pPr>
                  <w:r w:rsidRPr="00443069">
                    <w:rPr>
                      <w:rFonts w:ascii="Calibri Light" w:eastAsia="Times New Roman" w:hAnsi="Calibri Light" w:cs="Calibri Light"/>
                      <w:kern w:val="0"/>
                    </w:rPr>
                    <w:t> </w:t>
                  </w:r>
                </w:p>
              </w:tc>
            </w:tr>
            <w:tr w:rsidR="00443069" w:rsidRPr="00443069" w14:paraId="71AD5CA6" w14:textId="77777777" w:rsidTr="00443069">
              <w:trPr>
                <w:trHeight w:val="810"/>
              </w:trPr>
              <w:tc>
                <w:tcPr>
                  <w:tcW w:w="3255" w:type="dxa"/>
                  <w:tcBorders>
                    <w:top w:val="single" w:sz="6" w:space="0" w:color="222A35"/>
                    <w:left w:val="single" w:sz="6" w:space="0" w:color="222A35"/>
                    <w:bottom w:val="single" w:sz="6" w:space="0" w:color="222A35"/>
                    <w:right w:val="single" w:sz="6" w:space="0" w:color="222A35"/>
                  </w:tcBorders>
                  <w:shd w:val="clear" w:color="auto" w:fill="auto"/>
                  <w:hideMark/>
                </w:tcPr>
                <w:p w14:paraId="0AE665FA"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43E2DFB8" w14:textId="77777777" w:rsidR="00443069" w:rsidRPr="00443069" w:rsidRDefault="00443069" w:rsidP="006C2FA5">
                  <w:pPr>
                    <w:widowControl/>
                    <w:numPr>
                      <w:ilvl w:val="0"/>
                      <w:numId w:val="44"/>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Il sistema reindirizza l’utente nell’area relativa al ruolo scelto. </w:t>
                  </w:r>
                </w:p>
              </w:tc>
            </w:tr>
          </w:tbl>
          <w:p w14:paraId="22C83F19" w14:textId="77777777" w:rsidR="00443069" w:rsidRPr="00443069" w:rsidRDefault="00443069" w:rsidP="00443069">
            <w:pPr>
              <w:widowControl/>
              <w:suppressAutoHyphens w:val="0"/>
              <w:textAlignment w:val="baseline"/>
              <w:rPr>
                <w:rFonts w:eastAsia="Times New Roman"/>
                <w:kern w:val="0"/>
              </w:rPr>
            </w:pPr>
            <w:r w:rsidRPr="00443069">
              <w:rPr>
                <w:rFonts w:ascii="Calibri" w:eastAsia="Times New Roman" w:hAnsi="Calibri" w:cs="Calibri"/>
                <w:kern w:val="0"/>
                <w:sz w:val="28"/>
                <w:szCs w:val="28"/>
              </w:rPr>
              <w:t> </w:t>
            </w:r>
          </w:p>
        </w:tc>
      </w:tr>
      <w:tr w:rsidR="00443069" w:rsidRPr="00443069" w14:paraId="7B723B85" w14:textId="77777777" w:rsidTr="00443069">
        <w:trPr>
          <w:trHeight w:val="300"/>
        </w:trPr>
        <w:tc>
          <w:tcPr>
            <w:tcW w:w="2550" w:type="dxa"/>
            <w:tcBorders>
              <w:top w:val="single" w:sz="6" w:space="0" w:color="002060"/>
              <w:left w:val="single" w:sz="6" w:space="0" w:color="002060"/>
              <w:bottom w:val="single" w:sz="6" w:space="0" w:color="002060"/>
              <w:right w:val="single" w:sz="6" w:space="0" w:color="002060"/>
            </w:tcBorders>
            <w:shd w:val="clear" w:color="auto" w:fill="auto"/>
            <w:hideMark/>
          </w:tcPr>
          <w:p w14:paraId="09568E85"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lastRenderedPageBreak/>
              <w:t>Condizione d’uscita</w:t>
            </w:r>
            <w:r w:rsidRPr="00443069">
              <w:rPr>
                <w:rFonts w:ascii="Cambria" w:eastAsia="Times New Roman" w:hAnsi="Cambria"/>
                <w:kern w:val="0"/>
              </w:rPr>
              <w:t> </w:t>
            </w:r>
          </w:p>
        </w:tc>
        <w:tc>
          <w:tcPr>
            <w:tcW w:w="7065" w:type="dxa"/>
            <w:tcBorders>
              <w:top w:val="single" w:sz="6" w:space="0" w:color="002060"/>
              <w:left w:val="single" w:sz="6" w:space="0" w:color="002060"/>
              <w:bottom w:val="single" w:sz="6" w:space="0" w:color="002060"/>
              <w:right w:val="single" w:sz="6" w:space="0" w:color="002060"/>
            </w:tcBorders>
            <w:shd w:val="clear" w:color="auto" w:fill="auto"/>
            <w:hideMark/>
          </w:tcPr>
          <w:p w14:paraId="58A635FE" w14:textId="77777777" w:rsidR="00443069" w:rsidRPr="00443069" w:rsidRDefault="00443069" w:rsidP="006C2FA5">
            <w:pPr>
              <w:widowControl/>
              <w:numPr>
                <w:ilvl w:val="0"/>
                <w:numId w:val="45"/>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Il sistema ha reindirizzato l’utente amministratore nell’area relativa al ruolo selezionato. </w:t>
            </w:r>
          </w:p>
        </w:tc>
      </w:tr>
      <w:tr w:rsidR="00443069" w:rsidRPr="00443069" w14:paraId="28493772" w14:textId="77777777" w:rsidTr="00443069">
        <w:trPr>
          <w:trHeight w:val="300"/>
        </w:trPr>
        <w:tc>
          <w:tcPr>
            <w:tcW w:w="2550" w:type="dxa"/>
            <w:tcBorders>
              <w:top w:val="single" w:sz="6" w:space="0" w:color="002060"/>
              <w:left w:val="single" w:sz="6" w:space="0" w:color="002060"/>
              <w:bottom w:val="single" w:sz="6" w:space="0" w:color="002060"/>
              <w:right w:val="single" w:sz="6" w:space="0" w:color="002060"/>
            </w:tcBorders>
            <w:shd w:val="clear" w:color="auto" w:fill="auto"/>
            <w:hideMark/>
          </w:tcPr>
          <w:p w14:paraId="68624CE2"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Eccezioni</w:t>
            </w:r>
            <w:r w:rsidRPr="00443069">
              <w:rPr>
                <w:rFonts w:ascii="Cambria" w:eastAsia="Times New Roman" w:hAnsi="Cambria"/>
                <w:kern w:val="0"/>
              </w:rPr>
              <w:t> </w:t>
            </w:r>
          </w:p>
        </w:tc>
        <w:tc>
          <w:tcPr>
            <w:tcW w:w="7065" w:type="dxa"/>
            <w:tcBorders>
              <w:top w:val="single" w:sz="6" w:space="0" w:color="002060"/>
              <w:left w:val="single" w:sz="6" w:space="0" w:color="002060"/>
              <w:bottom w:val="single" w:sz="6" w:space="0" w:color="002060"/>
              <w:right w:val="single" w:sz="6" w:space="0" w:color="002060"/>
            </w:tcBorders>
            <w:shd w:val="clear" w:color="auto" w:fill="auto"/>
            <w:hideMark/>
          </w:tcPr>
          <w:p w14:paraId="1E2C65C7"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r>
    </w:tbl>
    <w:p w14:paraId="1B34B791" w14:textId="77777777" w:rsidR="00443069" w:rsidRPr="00443069" w:rsidRDefault="00443069" w:rsidP="00443069">
      <w:pPr>
        <w:widowControl/>
        <w:suppressAutoHyphens w:val="0"/>
        <w:textAlignment w:val="baseline"/>
        <w:rPr>
          <w:rFonts w:ascii="Segoe UI" w:eastAsia="Times New Roman" w:hAnsi="Segoe UI" w:cs="Segoe UI"/>
          <w:kern w:val="0"/>
          <w:sz w:val="18"/>
          <w:szCs w:val="18"/>
        </w:rPr>
      </w:pPr>
      <w:r w:rsidRPr="00443069">
        <w:rPr>
          <w:rFonts w:ascii="Segoe UI" w:eastAsia="Times New Roman" w:hAnsi="Segoe UI" w:cs="Segoe UI"/>
          <w:kern w:val="0"/>
          <w:sz w:val="18"/>
          <w:szCs w:val="18"/>
          <w:bdr w:val="single" w:sz="6" w:space="0" w:color="C8CACC" w:frame="1"/>
          <w:shd w:val="clear" w:color="auto" w:fill="F9F9F9"/>
        </w:rPr>
        <w:fldChar w:fldCharType="begin"/>
      </w:r>
      <w:r w:rsidRPr="00443069">
        <w:rPr>
          <w:rFonts w:ascii="Segoe UI" w:eastAsia="Times New Roman" w:hAnsi="Segoe UI" w:cs="Segoe UI"/>
          <w:kern w:val="0"/>
          <w:sz w:val="18"/>
          <w:szCs w:val="18"/>
          <w:bdr w:val="single" w:sz="6" w:space="0" w:color="C8CACC" w:frame="1"/>
          <w:shd w:val="clear" w:color="auto" w:fill="F9F9F9"/>
        </w:rPr>
        <w:instrText xml:space="preserve"> INCLUDEPICTURE "https://c1h-word-edit-15.cdn.office.net/we/s/hA3596C17DAD9A003_resources/1040/progress.gif" \* MERGEFORMATINET </w:instrText>
      </w:r>
      <w:r w:rsidRPr="00443069">
        <w:rPr>
          <w:rFonts w:ascii="Segoe UI" w:eastAsia="Times New Roman" w:hAnsi="Segoe UI" w:cs="Segoe UI"/>
          <w:kern w:val="0"/>
          <w:sz w:val="18"/>
          <w:szCs w:val="18"/>
          <w:bdr w:val="single" w:sz="6" w:space="0" w:color="C8CACC" w:frame="1"/>
          <w:shd w:val="clear" w:color="auto" w:fill="F9F9F9"/>
        </w:rPr>
        <w:fldChar w:fldCharType="separate"/>
      </w:r>
      <w:r w:rsidR="00C31D35">
        <w:rPr>
          <w:rFonts w:ascii="Segoe UI" w:eastAsia="Times New Roman" w:hAnsi="Segoe UI" w:cs="Segoe UI"/>
          <w:kern w:val="0"/>
          <w:sz w:val="18"/>
          <w:szCs w:val="18"/>
          <w:bdr w:val="single" w:sz="6" w:space="0" w:color="C8CACC" w:frame="1"/>
          <w:shd w:val="clear" w:color="auto" w:fill="F9F9F9"/>
        </w:rPr>
        <w:fldChar w:fldCharType="begin"/>
      </w:r>
      <w:r w:rsidR="00C31D35">
        <w:rPr>
          <w:rFonts w:ascii="Segoe UI" w:eastAsia="Times New Roman" w:hAnsi="Segoe UI" w:cs="Segoe UI"/>
          <w:kern w:val="0"/>
          <w:sz w:val="18"/>
          <w:szCs w:val="18"/>
          <w:bdr w:val="single" w:sz="6" w:space="0" w:color="C8CACC" w:frame="1"/>
          <w:shd w:val="clear" w:color="auto" w:fill="F9F9F9"/>
        </w:rPr>
        <w:instrText xml:space="preserve"> INCLUDEPICTURE  "https://c1h-word-edit-15.cdn.office.net/we/s/hA3596C17DAD9A003_resources/1040/progress.gif" \* MERGEFORMATINET </w:instrText>
      </w:r>
      <w:r w:rsidR="00C31D35">
        <w:rPr>
          <w:rFonts w:ascii="Segoe UI" w:eastAsia="Times New Roman" w:hAnsi="Segoe UI" w:cs="Segoe UI"/>
          <w:kern w:val="0"/>
          <w:sz w:val="18"/>
          <w:szCs w:val="18"/>
          <w:bdr w:val="single" w:sz="6" w:space="0" w:color="C8CACC" w:frame="1"/>
          <w:shd w:val="clear" w:color="auto" w:fill="F9F9F9"/>
        </w:rPr>
        <w:fldChar w:fldCharType="separate"/>
      </w:r>
      <w:r w:rsidR="00F74FA6">
        <w:rPr>
          <w:rFonts w:ascii="Segoe UI" w:eastAsia="Times New Roman" w:hAnsi="Segoe UI" w:cs="Segoe UI"/>
          <w:kern w:val="0"/>
          <w:sz w:val="18"/>
          <w:szCs w:val="18"/>
          <w:bdr w:val="single" w:sz="6" w:space="0" w:color="C8CACC" w:frame="1"/>
          <w:shd w:val="clear" w:color="auto" w:fill="F9F9F9"/>
        </w:rPr>
        <w:fldChar w:fldCharType="begin"/>
      </w:r>
      <w:r w:rsidR="00F74FA6">
        <w:rPr>
          <w:rFonts w:ascii="Segoe UI" w:eastAsia="Times New Roman" w:hAnsi="Segoe UI" w:cs="Segoe UI"/>
          <w:kern w:val="0"/>
          <w:sz w:val="18"/>
          <w:szCs w:val="18"/>
          <w:bdr w:val="single" w:sz="6" w:space="0" w:color="C8CACC" w:frame="1"/>
          <w:shd w:val="clear" w:color="auto" w:fill="F9F9F9"/>
        </w:rPr>
        <w:instrText xml:space="preserve"> INCLUDEPICTURE  "https://c1h-word-edit-15.cdn.office.net/we/s/hA3596C17DAD9A003_resources/1040/progress.gif" \* MERGEFORMATINET </w:instrText>
      </w:r>
      <w:r w:rsidR="00F74FA6">
        <w:rPr>
          <w:rFonts w:ascii="Segoe UI" w:eastAsia="Times New Roman" w:hAnsi="Segoe UI" w:cs="Segoe UI"/>
          <w:kern w:val="0"/>
          <w:sz w:val="18"/>
          <w:szCs w:val="18"/>
          <w:bdr w:val="single" w:sz="6" w:space="0" w:color="C8CACC" w:frame="1"/>
          <w:shd w:val="clear" w:color="auto" w:fill="F9F9F9"/>
        </w:rPr>
        <w:fldChar w:fldCharType="separate"/>
      </w:r>
      <w:r w:rsidR="002273AB">
        <w:rPr>
          <w:rFonts w:ascii="Segoe UI" w:eastAsia="Times New Roman" w:hAnsi="Segoe UI" w:cs="Segoe UI"/>
          <w:kern w:val="0"/>
          <w:sz w:val="18"/>
          <w:szCs w:val="18"/>
          <w:bdr w:val="single" w:sz="6" w:space="0" w:color="C8CACC" w:frame="1"/>
          <w:shd w:val="clear" w:color="auto" w:fill="F9F9F9"/>
        </w:rPr>
        <w:fldChar w:fldCharType="begin"/>
      </w:r>
      <w:r w:rsidR="002273AB">
        <w:rPr>
          <w:rFonts w:ascii="Segoe UI" w:eastAsia="Times New Roman" w:hAnsi="Segoe UI" w:cs="Segoe UI"/>
          <w:kern w:val="0"/>
          <w:sz w:val="18"/>
          <w:szCs w:val="18"/>
          <w:bdr w:val="single" w:sz="6" w:space="0" w:color="C8CACC" w:frame="1"/>
          <w:shd w:val="clear" w:color="auto" w:fill="F9F9F9"/>
        </w:rPr>
        <w:instrText xml:space="preserve"> INCLUDEPICTURE  "https://c1h-word-edit-15.cdn.office.net/we/s/hA3596C17DAD9A003_resources/1040/progress.gif" \* MERGEFORMATINET </w:instrText>
      </w:r>
      <w:r w:rsidR="002273AB">
        <w:rPr>
          <w:rFonts w:ascii="Segoe UI" w:eastAsia="Times New Roman" w:hAnsi="Segoe UI" w:cs="Segoe UI"/>
          <w:kern w:val="0"/>
          <w:sz w:val="18"/>
          <w:szCs w:val="18"/>
          <w:bdr w:val="single" w:sz="6" w:space="0" w:color="C8CACC" w:frame="1"/>
          <w:shd w:val="clear" w:color="auto" w:fill="F9F9F9"/>
        </w:rPr>
        <w:fldChar w:fldCharType="separate"/>
      </w:r>
      <w:r>
        <w:rPr>
          <w:rFonts w:ascii="Segoe UI" w:eastAsia="Times New Roman" w:hAnsi="Segoe UI" w:cs="Segoe UI"/>
          <w:kern w:val="0"/>
          <w:sz w:val="18"/>
          <w:szCs w:val="18"/>
          <w:bdr w:val="single" w:sz="6" w:space="0" w:color="C8CACC" w:frame="1"/>
          <w:shd w:val="clear" w:color="auto" w:fill="F9F9F9"/>
        </w:rPr>
        <w:fldChar w:fldCharType="begin"/>
      </w:r>
      <w:r>
        <w:rPr>
          <w:rFonts w:ascii="Segoe UI" w:eastAsia="Times New Roman" w:hAnsi="Segoe UI" w:cs="Segoe UI"/>
          <w:kern w:val="0"/>
          <w:sz w:val="18"/>
          <w:szCs w:val="18"/>
          <w:bdr w:val="single" w:sz="6" w:space="0" w:color="C8CACC" w:frame="1"/>
          <w:shd w:val="clear" w:color="auto" w:fill="F9F9F9"/>
        </w:rPr>
        <w:instrText xml:space="preserve"> INCLUDEPICTURE  "https://c1h-word-edit-15.cdn.office.net/we/s/hA3596C17DAD9A003_resources/1040/progress.gif" \* MERGEFORMATINET </w:instrText>
      </w:r>
      <w:r>
        <w:rPr>
          <w:rFonts w:ascii="Segoe UI" w:eastAsia="Times New Roman" w:hAnsi="Segoe UI" w:cs="Segoe UI"/>
          <w:kern w:val="0"/>
          <w:sz w:val="18"/>
          <w:szCs w:val="18"/>
          <w:bdr w:val="single" w:sz="6" w:space="0" w:color="C8CACC" w:frame="1"/>
          <w:shd w:val="clear" w:color="auto" w:fill="F9F9F9"/>
        </w:rPr>
        <w:fldChar w:fldCharType="separate"/>
      </w:r>
      <w:r w:rsidR="00F80AE9">
        <w:rPr>
          <w:rFonts w:ascii="Segoe UI" w:eastAsia="Times New Roman" w:hAnsi="Segoe UI" w:cs="Segoe UI"/>
          <w:kern w:val="0"/>
          <w:sz w:val="18"/>
          <w:szCs w:val="18"/>
          <w:bdr w:val="single" w:sz="6" w:space="0" w:color="C8CACC" w:frame="1"/>
          <w:shd w:val="clear" w:color="auto" w:fill="F9F9F9"/>
        </w:rPr>
        <w:fldChar w:fldCharType="begin"/>
      </w:r>
      <w:r w:rsidR="00F80AE9">
        <w:rPr>
          <w:rFonts w:ascii="Segoe UI" w:eastAsia="Times New Roman" w:hAnsi="Segoe UI" w:cs="Segoe UI"/>
          <w:kern w:val="0"/>
          <w:sz w:val="18"/>
          <w:szCs w:val="18"/>
          <w:bdr w:val="single" w:sz="6" w:space="0" w:color="C8CACC" w:frame="1"/>
          <w:shd w:val="clear" w:color="auto" w:fill="F9F9F9"/>
        </w:rPr>
        <w:instrText xml:space="preserve"> INCLUDEPICTURE  "https://c1h-word-edit-15.cdn.office.net/we/s/hA3596C17DAD9A003_resources/1040/progress.gif" \* MERGEFORMATINET </w:instrText>
      </w:r>
      <w:r w:rsidR="00F80AE9">
        <w:rPr>
          <w:rFonts w:ascii="Segoe UI" w:eastAsia="Times New Roman" w:hAnsi="Segoe UI" w:cs="Segoe UI"/>
          <w:kern w:val="0"/>
          <w:sz w:val="18"/>
          <w:szCs w:val="18"/>
          <w:bdr w:val="single" w:sz="6" w:space="0" w:color="C8CACC" w:frame="1"/>
          <w:shd w:val="clear" w:color="auto" w:fill="F9F9F9"/>
        </w:rPr>
        <w:fldChar w:fldCharType="separate"/>
      </w:r>
      <w:r w:rsidR="00F80AE9">
        <w:rPr>
          <w:rFonts w:ascii="Segoe UI" w:eastAsia="Times New Roman" w:hAnsi="Segoe UI" w:cs="Segoe UI"/>
          <w:kern w:val="0"/>
          <w:sz w:val="18"/>
          <w:szCs w:val="18"/>
          <w:bdr w:val="single" w:sz="6" w:space="0" w:color="C8CACC" w:frame="1"/>
          <w:shd w:val="clear" w:color="auto" w:fill="F9F9F9"/>
        </w:rPr>
        <w:pict w14:anchorId="28BE57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3pt;height:18.3pt">
            <v:imagedata r:id="rId18" r:href="rId19"/>
          </v:shape>
        </w:pict>
      </w:r>
      <w:r w:rsidR="00F80AE9">
        <w:rPr>
          <w:rFonts w:ascii="Segoe UI" w:eastAsia="Times New Roman" w:hAnsi="Segoe UI" w:cs="Segoe UI"/>
          <w:kern w:val="0"/>
          <w:sz w:val="18"/>
          <w:szCs w:val="18"/>
          <w:bdr w:val="single" w:sz="6" w:space="0" w:color="C8CACC" w:frame="1"/>
          <w:shd w:val="clear" w:color="auto" w:fill="F9F9F9"/>
        </w:rPr>
        <w:fldChar w:fldCharType="end"/>
      </w:r>
      <w:r>
        <w:rPr>
          <w:rFonts w:ascii="Segoe UI" w:eastAsia="Times New Roman" w:hAnsi="Segoe UI" w:cs="Segoe UI"/>
          <w:kern w:val="0"/>
          <w:sz w:val="18"/>
          <w:szCs w:val="18"/>
          <w:bdr w:val="single" w:sz="6" w:space="0" w:color="C8CACC" w:frame="1"/>
          <w:shd w:val="clear" w:color="auto" w:fill="F9F9F9"/>
        </w:rPr>
        <w:fldChar w:fldCharType="end"/>
      </w:r>
      <w:r w:rsidR="002273AB">
        <w:rPr>
          <w:rFonts w:ascii="Segoe UI" w:eastAsia="Times New Roman" w:hAnsi="Segoe UI" w:cs="Segoe UI"/>
          <w:kern w:val="0"/>
          <w:sz w:val="18"/>
          <w:szCs w:val="18"/>
          <w:bdr w:val="single" w:sz="6" w:space="0" w:color="C8CACC" w:frame="1"/>
          <w:shd w:val="clear" w:color="auto" w:fill="F9F9F9"/>
        </w:rPr>
        <w:fldChar w:fldCharType="end"/>
      </w:r>
      <w:r w:rsidR="00F74FA6">
        <w:rPr>
          <w:rFonts w:ascii="Segoe UI" w:eastAsia="Times New Roman" w:hAnsi="Segoe UI" w:cs="Segoe UI"/>
          <w:kern w:val="0"/>
          <w:sz w:val="18"/>
          <w:szCs w:val="18"/>
          <w:bdr w:val="single" w:sz="6" w:space="0" w:color="C8CACC" w:frame="1"/>
          <w:shd w:val="clear" w:color="auto" w:fill="F9F9F9"/>
        </w:rPr>
        <w:fldChar w:fldCharType="end"/>
      </w:r>
      <w:r w:rsidR="00C31D35">
        <w:rPr>
          <w:rFonts w:ascii="Segoe UI" w:eastAsia="Times New Roman" w:hAnsi="Segoe UI" w:cs="Segoe UI"/>
          <w:kern w:val="0"/>
          <w:sz w:val="18"/>
          <w:szCs w:val="18"/>
          <w:bdr w:val="single" w:sz="6" w:space="0" w:color="C8CACC" w:frame="1"/>
          <w:shd w:val="clear" w:color="auto" w:fill="F9F9F9"/>
        </w:rPr>
        <w:fldChar w:fldCharType="end"/>
      </w:r>
      <w:r w:rsidRPr="00443069">
        <w:rPr>
          <w:rFonts w:ascii="Segoe UI" w:eastAsia="Times New Roman" w:hAnsi="Segoe UI" w:cs="Segoe UI"/>
          <w:kern w:val="0"/>
          <w:sz w:val="18"/>
          <w:szCs w:val="18"/>
          <w:bdr w:val="single" w:sz="6" w:space="0" w:color="C8CACC" w:frame="1"/>
          <w:shd w:val="clear" w:color="auto" w:fill="F9F9F9"/>
        </w:rPr>
        <w:fldChar w:fldCharType="end"/>
      </w:r>
      <w:r w:rsidRPr="00443069">
        <w:rPr>
          <w:rFonts w:ascii="Calibri" w:eastAsia="Times New Roman" w:hAnsi="Calibri" w:cs="Calibri"/>
          <w:kern w:val="0"/>
          <w:sz w:val="22"/>
          <w:szCs w:val="22"/>
        </w:rPr>
        <w:t> </w:t>
      </w:r>
    </w:p>
    <w:p w14:paraId="50730746" w14:textId="3F127F25" w:rsidR="00443069" w:rsidRPr="00443069" w:rsidRDefault="00865DD2" w:rsidP="56798643">
      <w:pPr>
        <w:pStyle w:val="Titolo3"/>
        <w:widowControl/>
        <w:numPr>
          <w:ilvl w:val="3"/>
          <w:numId w:val="2"/>
        </w:numPr>
        <w:suppressAutoHyphens w:val="0"/>
        <w:textAlignment w:val="baseline"/>
      </w:pPr>
      <w:r>
        <w:t>Gestione indirizzi</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65"/>
        <w:gridCol w:w="7050"/>
      </w:tblGrid>
      <w:tr w:rsidR="00443069" w:rsidRPr="00443069" w14:paraId="5B8D32DF" w14:textId="77777777" w:rsidTr="00443069">
        <w:trPr>
          <w:trHeight w:val="765"/>
        </w:trPr>
        <w:tc>
          <w:tcPr>
            <w:tcW w:w="2565" w:type="dxa"/>
            <w:tcBorders>
              <w:top w:val="single" w:sz="6" w:space="0" w:color="002060"/>
              <w:left w:val="single" w:sz="6" w:space="0" w:color="002060"/>
              <w:bottom w:val="single" w:sz="6" w:space="0" w:color="002060"/>
              <w:right w:val="single" w:sz="6" w:space="0" w:color="002060"/>
            </w:tcBorders>
            <w:shd w:val="clear" w:color="auto" w:fill="8EAADB"/>
            <w:hideMark/>
          </w:tcPr>
          <w:p w14:paraId="67EADAD9"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color w:val="FFFFFF"/>
                <w:kern w:val="0"/>
              </w:rPr>
              <w:t>Nome caso d’uso</w:t>
            </w:r>
            <w:r w:rsidRPr="00443069">
              <w:rPr>
                <w:rFonts w:ascii="Cambria" w:eastAsia="Times New Roman" w:hAnsi="Cambria"/>
                <w:color w:val="FFFFFF"/>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8EAADB"/>
            <w:hideMark/>
          </w:tcPr>
          <w:p w14:paraId="37DAAF8B"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i/>
                <w:iCs/>
                <w:color w:val="FFFFFF"/>
                <w:kern w:val="0"/>
                <w:sz w:val="22"/>
                <w:szCs w:val="22"/>
              </w:rPr>
              <w:t>UC_2.1-Aggiunge un indirizzo</w:t>
            </w:r>
            <w:r w:rsidRPr="00443069">
              <w:rPr>
                <w:rFonts w:ascii="Cambria" w:eastAsia="Times New Roman" w:hAnsi="Cambria"/>
                <w:color w:val="FFFFFF"/>
                <w:kern w:val="0"/>
                <w:sz w:val="22"/>
                <w:szCs w:val="22"/>
              </w:rPr>
              <w:t> </w:t>
            </w:r>
          </w:p>
        </w:tc>
      </w:tr>
      <w:tr w:rsidR="00443069" w:rsidRPr="00443069" w14:paraId="60543B25"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52E58AE0"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Attori partecipanti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4B0D8280"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Utente store</w:t>
            </w:r>
            <w:r w:rsidRPr="00443069">
              <w:rPr>
                <w:rFonts w:ascii="Cambria" w:eastAsia="Times New Roman" w:hAnsi="Cambria"/>
                <w:kern w:val="0"/>
              </w:rPr>
              <w:t> </w:t>
            </w:r>
          </w:p>
        </w:tc>
      </w:tr>
      <w:tr w:rsidR="00443069" w:rsidRPr="00443069" w14:paraId="10BD6BD6"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1A6DE1B2"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Condizioni d'entrata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047828AF" w14:textId="77777777" w:rsidR="00443069" w:rsidRPr="00443069" w:rsidRDefault="00443069" w:rsidP="006C2FA5">
            <w:pPr>
              <w:widowControl/>
              <w:numPr>
                <w:ilvl w:val="0"/>
                <w:numId w:val="46"/>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w:t>
            </w:r>
            <w:r w:rsidRPr="00443069">
              <w:rPr>
                <w:rFonts w:ascii="Calibri Light" w:eastAsia="Times New Roman" w:hAnsi="Calibri Light" w:cs="Calibri Light"/>
                <w:i/>
                <w:iCs/>
                <w:kern w:val="0"/>
              </w:rPr>
              <w:t xml:space="preserve">Utente store </w:t>
            </w:r>
            <w:r w:rsidRPr="00443069">
              <w:rPr>
                <w:rFonts w:ascii="Calibri Light" w:eastAsia="Times New Roman" w:hAnsi="Calibri Light" w:cs="Calibri Light"/>
                <w:kern w:val="0"/>
              </w:rPr>
              <w:t>si trova nella pagina “aggiungi nuovo indirizzo”. </w:t>
            </w:r>
          </w:p>
        </w:tc>
      </w:tr>
      <w:tr w:rsidR="00443069" w:rsidRPr="00443069" w14:paraId="52A5E508" w14:textId="77777777" w:rsidTr="00443069">
        <w:trPr>
          <w:trHeight w:val="3405"/>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4DDEB54D"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Flusso degli eventi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40"/>
              <w:gridCol w:w="3570"/>
            </w:tblGrid>
            <w:tr w:rsidR="00443069" w:rsidRPr="00443069" w14:paraId="35F19F00" w14:textId="77777777" w:rsidTr="00443069">
              <w:trPr>
                <w:trHeight w:val="450"/>
              </w:trPr>
              <w:tc>
                <w:tcPr>
                  <w:tcW w:w="3240" w:type="dxa"/>
                  <w:tcBorders>
                    <w:top w:val="single" w:sz="6" w:space="0" w:color="222A35"/>
                    <w:left w:val="single" w:sz="6" w:space="0" w:color="222A35"/>
                    <w:bottom w:val="single" w:sz="6" w:space="0" w:color="222A35"/>
                    <w:right w:val="single" w:sz="6" w:space="0" w:color="222A35"/>
                  </w:tcBorders>
                  <w:shd w:val="clear" w:color="auto" w:fill="8EAADB"/>
                  <w:hideMark/>
                </w:tcPr>
                <w:p w14:paraId="73DE2C87"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ATTORE </w:t>
                  </w:r>
                </w:p>
              </w:tc>
              <w:tc>
                <w:tcPr>
                  <w:tcW w:w="3570" w:type="dxa"/>
                  <w:tcBorders>
                    <w:top w:val="single" w:sz="6" w:space="0" w:color="222A35"/>
                    <w:left w:val="single" w:sz="6" w:space="0" w:color="222A35"/>
                    <w:bottom w:val="single" w:sz="6" w:space="0" w:color="222A35"/>
                    <w:right w:val="single" w:sz="6" w:space="0" w:color="222A35"/>
                  </w:tcBorders>
                  <w:shd w:val="clear" w:color="auto" w:fill="8EAADB"/>
                  <w:hideMark/>
                </w:tcPr>
                <w:p w14:paraId="2D5F23EA"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SISTEMA </w:t>
                  </w:r>
                </w:p>
              </w:tc>
            </w:tr>
            <w:tr w:rsidR="00443069" w:rsidRPr="00443069" w14:paraId="6677C7D6" w14:textId="77777777" w:rsidTr="00443069">
              <w:trPr>
                <w:trHeight w:val="810"/>
              </w:trPr>
              <w:tc>
                <w:tcPr>
                  <w:tcW w:w="3240" w:type="dxa"/>
                  <w:tcBorders>
                    <w:top w:val="single" w:sz="6" w:space="0" w:color="222A35"/>
                    <w:left w:val="single" w:sz="6" w:space="0" w:color="222A35"/>
                    <w:bottom w:val="single" w:sz="6" w:space="0" w:color="222A35"/>
                    <w:right w:val="single" w:sz="6" w:space="0" w:color="222A35"/>
                  </w:tcBorders>
                  <w:shd w:val="clear" w:color="auto" w:fill="auto"/>
                  <w:hideMark/>
                </w:tcPr>
                <w:p w14:paraId="116D986C" w14:textId="77777777" w:rsidR="00443069" w:rsidRPr="00443069" w:rsidRDefault="00443069" w:rsidP="006C2FA5">
                  <w:pPr>
                    <w:widowControl/>
                    <w:numPr>
                      <w:ilvl w:val="0"/>
                      <w:numId w:val="47"/>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L’utente compila il form e preme “Conferma”.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347D1D69"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p w14:paraId="3EDE0522"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r>
            <w:tr w:rsidR="00443069" w:rsidRPr="00443069" w14:paraId="60E0C021" w14:textId="77777777" w:rsidTr="00443069">
              <w:trPr>
                <w:trHeight w:val="810"/>
              </w:trPr>
              <w:tc>
                <w:tcPr>
                  <w:tcW w:w="3240" w:type="dxa"/>
                  <w:tcBorders>
                    <w:top w:val="single" w:sz="6" w:space="0" w:color="222A35"/>
                    <w:left w:val="single" w:sz="6" w:space="0" w:color="222A35"/>
                    <w:bottom w:val="single" w:sz="6" w:space="0" w:color="222A35"/>
                    <w:right w:val="single" w:sz="6" w:space="0" w:color="222A35"/>
                  </w:tcBorders>
                  <w:shd w:val="clear" w:color="auto" w:fill="auto"/>
                  <w:hideMark/>
                </w:tcPr>
                <w:p w14:paraId="1C3A3875"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0094A092" w14:textId="77777777" w:rsidR="00443069" w:rsidRPr="00443069" w:rsidRDefault="00443069" w:rsidP="006C2FA5">
                  <w:pPr>
                    <w:widowControl/>
                    <w:numPr>
                      <w:ilvl w:val="0"/>
                      <w:numId w:val="48"/>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Il sistema controlla che i dati inseriti siano corretti, aggiunge l’indirizzo e rimanda l’utente alla sua area personale. </w:t>
                  </w:r>
                </w:p>
              </w:tc>
            </w:tr>
          </w:tbl>
          <w:p w14:paraId="29378995" w14:textId="77777777" w:rsidR="00443069" w:rsidRPr="00443069" w:rsidRDefault="00443069" w:rsidP="00443069">
            <w:pPr>
              <w:widowControl/>
              <w:suppressAutoHyphens w:val="0"/>
              <w:textAlignment w:val="baseline"/>
              <w:rPr>
                <w:rFonts w:eastAsia="Times New Roman"/>
                <w:kern w:val="0"/>
              </w:rPr>
            </w:pPr>
            <w:r w:rsidRPr="00443069">
              <w:rPr>
                <w:rFonts w:ascii="Calibri" w:eastAsia="Times New Roman" w:hAnsi="Calibri" w:cs="Calibri"/>
                <w:kern w:val="0"/>
                <w:sz w:val="28"/>
                <w:szCs w:val="28"/>
              </w:rPr>
              <w:t> </w:t>
            </w:r>
          </w:p>
        </w:tc>
      </w:tr>
      <w:tr w:rsidR="00443069" w:rsidRPr="00443069" w14:paraId="163274BB"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41503DD2"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Condizione d’uscita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3E6079EE" w14:textId="77777777" w:rsidR="00443069" w:rsidRPr="00443069" w:rsidRDefault="00443069" w:rsidP="006C2FA5">
            <w:pPr>
              <w:widowControl/>
              <w:numPr>
                <w:ilvl w:val="0"/>
                <w:numId w:val="49"/>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Il sistema ha aggiunto l’indirizzo. </w:t>
            </w:r>
          </w:p>
        </w:tc>
      </w:tr>
      <w:tr w:rsidR="00443069" w:rsidRPr="00443069" w14:paraId="0224000E"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28B4F889"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Eccezioni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41AF6800" w14:textId="77777777" w:rsidR="00443069" w:rsidRPr="00443069" w:rsidRDefault="00443069" w:rsidP="006C2FA5">
            <w:pPr>
              <w:widowControl/>
              <w:numPr>
                <w:ilvl w:val="0"/>
                <w:numId w:val="50"/>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Al passo 2. se i dati inseriti dall’utente non risultano validi si continua con l’UC_10.1: Dati non validi. </w:t>
            </w:r>
          </w:p>
          <w:p w14:paraId="0135A5BD" w14:textId="77777777" w:rsidR="00443069" w:rsidRPr="00443069" w:rsidRDefault="00443069" w:rsidP="006C2FA5">
            <w:pPr>
              <w:widowControl/>
              <w:numPr>
                <w:ilvl w:val="0"/>
                <w:numId w:val="50"/>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Al passo 1. se l’utente preme su “Annulla” viene rimandato all’UC_10.2: Annulla operazione. </w:t>
            </w:r>
          </w:p>
        </w:tc>
      </w:tr>
    </w:tbl>
    <w:p w14:paraId="3A22DC00" w14:textId="77777777" w:rsidR="00443069" w:rsidRPr="00443069" w:rsidRDefault="00443069" w:rsidP="00443069">
      <w:pPr>
        <w:widowControl/>
        <w:suppressAutoHyphens w:val="0"/>
        <w:textAlignment w:val="baseline"/>
        <w:rPr>
          <w:rFonts w:ascii="Segoe UI" w:eastAsia="Times New Roman" w:hAnsi="Segoe UI" w:cs="Segoe UI"/>
          <w:kern w:val="0"/>
          <w:sz w:val="18"/>
          <w:szCs w:val="18"/>
        </w:rPr>
      </w:pPr>
      <w:r w:rsidRPr="00443069">
        <w:rPr>
          <w:rFonts w:ascii="Calibri" w:eastAsia="Times New Roman" w:hAnsi="Calibri" w:cs="Calibri"/>
          <w:color w:val="222222"/>
          <w:kern w:val="0"/>
          <w:sz w:val="27"/>
          <w:szCs w:val="27"/>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65"/>
        <w:gridCol w:w="7050"/>
      </w:tblGrid>
      <w:tr w:rsidR="00443069" w:rsidRPr="00443069" w14:paraId="468BBA0A" w14:textId="77777777" w:rsidTr="00443069">
        <w:trPr>
          <w:trHeight w:val="765"/>
        </w:trPr>
        <w:tc>
          <w:tcPr>
            <w:tcW w:w="2565" w:type="dxa"/>
            <w:tcBorders>
              <w:top w:val="single" w:sz="6" w:space="0" w:color="002060"/>
              <w:left w:val="single" w:sz="6" w:space="0" w:color="002060"/>
              <w:bottom w:val="single" w:sz="6" w:space="0" w:color="002060"/>
              <w:right w:val="single" w:sz="6" w:space="0" w:color="002060"/>
            </w:tcBorders>
            <w:shd w:val="clear" w:color="auto" w:fill="8EAADB"/>
            <w:hideMark/>
          </w:tcPr>
          <w:p w14:paraId="665EB2D7"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color w:val="FFFFFF"/>
                <w:kern w:val="0"/>
              </w:rPr>
              <w:t>Nome caso d’uso</w:t>
            </w:r>
            <w:r w:rsidRPr="00443069">
              <w:rPr>
                <w:rFonts w:ascii="Cambria" w:eastAsia="Times New Roman" w:hAnsi="Cambria"/>
                <w:color w:val="FFFFFF"/>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8EAADB"/>
            <w:hideMark/>
          </w:tcPr>
          <w:p w14:paraId="59FFD498"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i/>
                <w:iCs/>
                <w:color w:val="FFFFFF"/>
                <w:kern w:val="0"/>
                <w:sz w:val="22"/>
                <w:szCs w:val="22"/>
              </w:rPr>
              <w:t>UC_2.2-Rimuove un indirizzo</w:t>
            </w:r>
            <w:r w:rsidRPr="00443069">
              <w:rPr>
                <w:rFonts w:ascii="Cambria" w:eastAsia="Times New Roman" w:hAnsi="Cambria"/>
                <w:color w:val="FFFFFF"/>
                <w:kern w:val="0"/>
                <w:sz w:val="22"/>
                <w:szCs w:val="22"/>
              </w:rPr>
              <w:t> </w:t>
            </w:r>
          </w:p>
        </w:tc>
      </w:tr>
      <w:tr w:rsidR="00443069" w:rsidRPr="00443069" w14:paraId="2AAFE5BF"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796CDDE8"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Attori partecipanti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608A0A09"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Utente store</w:t>
            </w:r>
            <w:r w:rsidRPr="00443069">
              <w:rPr>
                <w:rFonts w:ascii="Cambria" w:eastAsia="Times New Roman" w:hAnsi="Cambria"/>
                <w:kern w:val="0"/>
              </w:rPr>
              <w:t> </w:t>
            </w:r>
          </w:p>
        </w:tc>
      </w:tr>
      <w:tr w:rsidR="00443069" w:rsidRPr="00443069" w14:paraId="5C5BD229"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390D8822"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Condizioni d'entrata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572C5F96" w14:textId="77777777" w:rsidR="00443069" w:rsidRPr="00443069" w:rsidRDefault="00443069" w:rsidP="006C2FA5">
            <w:pPr>
              <w:widowControl/>
              <w:numPr>
                <w:ilvl w:val="0"/>
                <w:numId w:val="51"/>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w:t>
            </w:r>
            <w:r w:rsidRPr="00443069">
              <w:rPr>
                <w:rFonts w:ascii="Calibri Light" w:eastAsia="Times New Roman" w:hAnsi="Calibri Light" w:cs="Calibri Light"/>
                <w:i/>
                <w:iCs/>
                <w:kern w:val="0"/>
              </w:rPr>
              <w:t xml:space="preserve">Utente store </w:t>
            </w:r>
            <w:r w:rsidRPr="00443069">
              <w:rPr>
                <w:rFonts w:ascii="Calibri Light" w:eastAsia="Times New Roman" w:hAnsi="Calibri Light" w:cs="Calibri Light"/>
                <w:kern w:val="0"/>
              </w:rPr>
              <w:t>si trova nella sua area personale. </w:t>
            </w:r>
          </w:p>
        </w:tc>
      </w:tr>
      <w:tr w:rsidR="00443069" w:rsidRPr="00443069" w14:paraId="6C77C6E3" w14:textId="77777777" w:rsidTr="00443069">
        <w:trPr>
          <w:trHeight w:val="3405"/>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499A5279"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lastRenderedPageBreak/>
              <w:t>Flusso degli eventi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55"/>
              <w:gridCol w:w="3570"/>
            </w:tblGrid>
            <w:tr w:rsidR="00443069" w:rsidRPr="00443069" w14:paraId="3EB841A2" w14:textId="77777777" w:rsidTr="00443069">
              <w:trPr>
                <w:trHeight w:val="450"/>
              </w:trPr>
              <w:tc>
                <w:tcPr>
                  <w:tcW w:w="3255" w:type="dxa"/>
                  <w:tcBorders>
                    <w:top w:val="single" w:sz="6" w:space="0" w:color="222A35"/>
                    <w:left w:val="single" w:sz="6" w:space="0" w:color="222A35"/>
                    <w:bottom w:val="single" w:sz="6" w:space="0" w:color="222A35"/>
                    <w:right w:val="single" w:sz="6" w:space="0" w:color="222A35"/>
                  </w:tcBorders>
                  <w:shd w:val="clear" w:color="auto" w:fill="8EAADB"/>
                  <w:hideMark/>
                </w:tcPr>
                <w:p w14:paraId="405AD528"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ATTORE </w:t>
                  </w:r>
                </w:p>
              </w:tc>
              <w:tc>
                <w:tcPr>
                  <w:tcW w:w="3570" w:type="dxa"/>
                  <w:tcBorders>
                    <w:top w:val="single" w:sz="6" w:space="0" w:color="222A35"/>
                    <w:left w:val="single" w:sz="6" w:space="0" w:color="222A35"/>
                    <w:bottom w:val="single" w:sz="6" w:space="0" w:color="222A35"/>
                    <w:right w:val="single" w:sz="6" w:space="0" w:color="222A35"/>
                  </w:tcBorders>
                  <w:shd w:val="clear" w:color="auto" w:fill="8EAADB"/>
                  <w:hideMark/>
                </w:tcPr>
                <w:p w14:paraId="77B03A44"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SISTEMA </w:t>
                  </w:r>
                </w:p>
              </w:tc>
            </w:tr>
            <w:tr w:rsidR="00443069" w:rsidRPr="00443069" w14:paraId="2DBF4A78" w14:textId="77777777" w:rsidTr="00443069">
              <w:trPr>
                <w:trHeight w:val="615"/>
              </w:trPr>
              <w:tc>
                <w:tcPr>
                  <w:tcW w:w="3255" w:type="dxa"/>
                  <w:tcBorders>
                    <w:top w:val="single" w:sz="6" w:space="0" w:color="222A35"/>
                    <w:left w:val="single" w:sz="6" w:space="0" w:color="222A35"/>
                    <w:bottom w:val="single" w:sz="6" w:space="0" w:color="222A35"/>
                    <w:right w:val="single" w:sz="6" w:space="0" w:color="222A35"/>
                  </w:tcBorders>
                  <w:shd w:val="clear" w:color="auto" w:fill="auto"/>
                  <w:hideMark/>
                </w:tcPr>
                <w:p w14:paraId="3DBAB24D" w14:textId="77777777" w:rsidR="00443069" w:rsidRPr="00443069" w:rsidRDefault="00443069" w:rsidP="006C2FA5">
                  <w:pPr>
                    <w:widowControl/>
                    <w:numPr>
                      <w:ilvl w:val="0"/>
                      <w:numId w:val="52"/>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L’utente store preme sulla “X” accanto all’indirizzo che intende rimuovere.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3E5714A1"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r>
            <w:tr w:rsidR="00443069" w:rsidRPr="00443069" w14:paraId="0921D418" w14:textId="77777777" w:rsidTr="00443069">
              <w:trPr>
                <w:trHeight w:val="810"/>
              </w:trPr>
              <w:tc>
                <w:tcPr>
                  <w:tcW w:w="3255" w:type="dxa"/>
                  <w:tcBorders>
                    <w:top w:val="single" w:sz="6" w:space="0" w:color="222A35"/>
                    <w:left w:val="single" w:sz="6" w:space="0" w:color="222A35"/>
                    <w:bottom w:val="single" w:sz="6" w:space="0" w:color="222A35"/>
                    <w:right w:val="single" w:sz="6" w:space="0" w:color="222A35"/>
                  </w:tcBorders>
                  <w:shd w:val="clear" w:color="auto" w:fill="auto"/>
                  <w:hideMark/>
                </w:tcPr>
                <w:p w14:paraId="1E98993D"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5F3B831D" w14:textId="77777777" w:rsidR="00443069" w:rsidRPr="00443069" w:rsidRDefault="00443069" w:rsidP="006C2FA5">
                  <w:pPr>
                    <w:widowControl/>
                    <w:numPr>
                      <w:ilvl w:val="0"/>
                      <w:numId w:val="53"/>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Il sistema mostra un Popup di conferma. </w:t>
                  </w:r>
                </w:p>
              </w:tc>
            </w:tr>
            <w:tr w:rsidR="00443069" w:rsidRPr="00443069" w14:paraId="3AE9F779" w14:textId="77777777" w:rsidTr="00443069">
              <w:trPr>
                <w:trHeight w:val="810"/>
              </w:trPr>
              <w:tc>
                <w:tcPr>
                  <w:tcW w:w="3255" w:type="dxa"/>
                  <w:tcBorders>
                    <w:top w:val="single" w:sz="6" w:space="0" w:color="222A35"/>
                    <w:left w:val="single" w:sz="6" w:space="0" w:color="222A35"/>
                    <w:bottom w:val="single" w:sz="6" w:space="0" w:color="222A35"/>
                    <w:right w:val="single" w:sz="6" w:space="0" w:color="222A35"/>
                  </w:tcBorders>
                  <w:shd w:val="clear" w:color="auto" w:fill="auto"/>
                  <w:hideMark/>
                </w:tcPr>
                <w:p w14:paraId="71D2470D" w14:textId="77777777" w:rsidR="00443069" w:rsidRPr="00443069" w:rsidRDefault="00443069" w:rsidP="006C2FA5">
                  <w:pPr>
                    <w:widowControl/>
                    <w:numPr>
                      <w:ilvl w:val="0"/>
                      <w:numId w:val="54"/>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L’utente store preme su “Conferma”.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2AFCAF9E"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r>
            <w:tr w:rsidR="00443069" w:rsidRPr="00443069" w14:paraId="633508B5" w14:textId="77777777" w:rsidTr="00443069">
              <w:trPr>
                <w:trHeight w:val="810"/>
              </w:trPr>
              <w:tc>
                <w:tcPr>
                  <w:tcW w:w="3255" w:type="dxa"/>
                  <w:tcBorders>
                    <w:top w:val="single" w:sz="6" w:space="0" w:color="222A35"/>
                    <w:left w:val="single" w:sz="6" w:space="0" w:color="222A35"/>
                    <w:bottom w:val="single" w:sz="6" w:space="0" w:color="222A35"/>
                    <w:right w:val="single" w:sz="6" w:space="0" w:color="222A35"/>
                  </w:tcBorders>
                  <w:shd w:val="clear" w:color="auto" w:fill="auto"/>
                  <w:hideMark/>
                </w:tcPr>
                <w:p w14:paraId="3CC7A3D7"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51E54280" w14:textId="77777777" w:rsidR="00443069" w:rsidRPr="00443069" w:rsidRDefault="00443069" w:rsidP="006C2FA5">
                  <w:pPr>
                    <w:widowControl/>
                    <w:numPr>
                      <w:ilvl w:val="0"/>
                      <w:numId w:val="55"/>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Il sistema rimuove l’indirizzo e aggiorna l’area personale. </w:t>
                  </w:r>
                </w:p>
              </w:tc>
            </w:tr>
          </w:tbl>
          <w:p w14:paraId="049BEA4A" w14:textId="77777777" w:rsidR="00443069" w:rsidRPr="00443069" w:rsidRDefault="00443069" w:rsidP="00443069">
            <w:pPr>
              <w:widowControl/>
              <w:suppressAutoHyphens w:val="0"/>
              <w:textAlignment w:val="baseline"/>
              <w:rPr>
                <w:rFonts w:eastAsia="Times New Roman"/>
                <w:kern w:val="0"/>
              </w:rPr>
            </w:pPr>
            <w:r w:rsidRPr="00443069">
              <w:rPr>
                <w:rFonts w:ascii="Calibri" w:eastAsia="Times New Roman" w:hAnsi="Calibri" w:cs="Calibri"/>
                <w:kern w:val="0"/>
                <w:sz w:val="28"/>
                <w:szCs w:val="28"/>
              </w:rPr>
              <w:t> </w:t>
            </w:r>
          </w:p>
        </w:tc>
      </w:tr>
      <w:tr w:rsidR="00443069" w:rsidRPr="00443069" w14:paraId="5B401A77"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4A15E089"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Condizione d’uscita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4453BB2A" w14:textId="77777777" w:rsidR="00443069" w:rsidRPr="00443069" w:rsidRDefault="00443069" w:rsidP="006C2FA5">
            <w:pPr>
              <w:widowControl/>
              <w:numPr>
                <w:ilvl w:val="0"/>
                <w:numId w:val="56"/>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Il sistema</w:t>
            </w:r>
            <w:r w:rsidRPr="00443069">
              <w:rPr>
                <w:rFonts w:ascii="Calibri Light" w:eastAsia="Times New Roman" w:hAnsi="Calibri Light" w:cs="Calibri Light"/>
                <w:i/>
                <w:iCs/>
                <w:kern w:val="0"/>
              </w:rPr>
              <w:t xml:space="preserve"> </w:t>
            </w:r>
            <w:r w:rsidRPr="00443069">
              <w:rPr>
                <w:rFonts w:ascii="Calibri Light" w:eastAsia="Times New Roman" w:hAnsi="Calibri Light" w:cs="Calibri Light"/>
                <w:kern w:val="0"/>
              </w:rPr>
              <w:t>ha rimosso l’indirizzo. </w:t>
            </w:r>
          </w:p>
        </w:tc>
      </w:tr>
      <w:tr w:rsidR="00443069" w:rsidRPr="00443069" w14:paraId="0312C954"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454429C3"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Eccezioni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6302F235" w14:textId="77777777" w:rsidR="00443069" w:rsidRPr="00443069" w:rsidRDefault="00443069" w:rsidP="006C2FA5">
            <w:pPr>
              <w:widowControl/>
              <w:numPr>
                <w:ilvl w:val="0"/>
                <w:numId w:val="57"/>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Al passo 3. se l’utente preme su “Annulla” segue l’UC_10.2: Annulla operazione. </w:t>
            </w:r>
          </w:p>
        </w:tc>
      </w:tr>
    </w:tbl>
    <w:p w14:paraId="66F34566" w14:textId="77777777" w:rsidR="00443069" w:rsidRPr="00443069" w:rsidRDefault="00443069" w:rsidP="00443069">
      <w:pPr>
        <w:widowControl/>
        <w:suppressAutoHyphens w:val="0"/>
        <w:textAlignment w:val="baseline"/>
        <w:rPr>
          <w:rFonts w:ascii="Segoe UI" w:eastAsia="Times New Roman" w:hAnsi="Segoe UI" w:cs="Segoe UI"/>
          <w:sz w:val="18"/>
          <w:szCs w:val="18"/>
        </w:rPr>
      </w:pPr>
      <w:r w:rsidRPr="00443069">
        <w:rPr>
          <w:rFonts w:ascii="Calibri" w:eastAsia="Times New Roman" w:hAnsi="Calibri" w:cs="Calibri"/>
          <w:color w:val="222222"/>
          <w:kern w:val="0"/>
          <w:sz w:val="27"/>
          <w:szCs w:val="27"/>
        </w:rPr>
        <w:t> </w:t>
      </w:r>
    </w:p>
    <w:p w14:paraId="6A298256" w14:textId="58F19156" w:rsidR="00443069" w:rsidRPr="00443069" w:rsidRDefault="00443069" w:rsidP="56798643">
      <w:pPr>
        <w:widowControl/>
        <w:suppressAutoHyphens w:val="0"/>
        <w:textAlignment w:val="baseline"/>
        <w:rPr>
          <w:rFonts w:ascii="Calibri" w:eastAsia="Times New Roman" w:hAnsi="Calibri" w:cs="Calibri"/>
          <w:color w:val="222222"/>
          <w:sz w:val="27"/>
          <w:szCs w:val="27"/>
        </w:rPr>
      </w:pPr>
    </w:p>
    <w:p w14:paraId="5BBD96A1" w14:textId="51185205" w:rsidR="00443069" w:rsidRPr="00443069" w:rsidRDefault="00443069" w:rsidP="56798643">
      <w:pPr>
        <w:widowControl/>
        <w:suppressAutoHyphens w:val="0"/>
        <w:textAlignment w:val="baseline"/>
        <w:rPr>
          <w:rFonts w:ascii="Calibri" w:eastAsia="Times New Roman" w:hAnsi="Calibri" w:cs="Calibri"/>
          <w:color w:val="222222"/>
          <w:sz w:val="27"/>
          <w:szCs w:val="27"/>
        </w:rPr>
      </w:pPr>
    </w:p>
    <w:p w14:paraId="736CC610" w14:textId="7912690C" w:rsidR="00443069" w:rsidRPr="00443069" w:rsidRDefault="00443069" w:rsidP="56798643">
      <w:pPr>
        <w:widowControl/>
        <w:suppressAutoHyphens w:val="0"/>
        <w:textAlignment w:val="baseline"/>
        <w:rPr>
          <w:rFonts w:ascii="Calibri" w:eastAsia="Times New Roman" w:hAnsi="Calibri" w:cs="Calibri"/>
          <w:color w:val="222222"/>
          <w:sz w:val="27"/>
          <w:szCs w:val="27"/>
        </w:rPr>
      </w:pPr>
    </w:p>
    <w:p w14:paraId="5BC46CC2" w14:textId="12443189" w:rsidR="00443069" w:rsidRPr="00443069" w:rsidRDefault="00443069" w:rsidP="56798643">
      <w:pPr>
        <w:widowControl/>
        <w:suppressAutoHyphens w:val="0"/>
        <w:textAlignment w:val="baseline"/>
        <w:rPr>
          <w:rFonts w:ascii="Calibri" w:eastAsia="Times New Roman" w:hAnsi="Calibri" w:cs="Calibri"/>
          <w:color w:val="222222"/>
          <w:sz w:val="27"/>
          <w:szCs w:val="27"/>
        </w:rPr>
      </w:pPr>
    </w:p>
    <w:p w14:paraId="3406426B" w14:textId="6469713D" w:rsidR="00443069" w:rsidRPr="00443069" w:rsidRDefault="00443069" w:rsidP="56798643">
      <w:pPr>
        <w:widowControl/>
        <w:suppressAutoHyphens w:val="0"/>
        <w:textAlignment w:val="baseline"/>
        <w:rPr>
          <w:rFonts w:ascii="Calibri" w:eastAsia="Times New Roman" w:hAnsi="Calibri" w:cs="Calibri"/>
          <w:color w:val="222222"/>
          <w:sz w:val="27"/>
          <w:szCs w:val="27"/>
        </w:rPr>
      </w:pPr>
    </w:p>
    <w:p w14:paraId="125672D6" w14:textId="2D2C83B8" w:rsidR="00443069" w:rsidRPr="00443069" w:rsidRDefault="00443069" w:rsidP="56798643">
      <w:pPr>
        <w:widowControl/>
        <w:suppressAutoHyphens w:val="0"/>
        <w:textAlignment w:val="baseline"/>
        <w:rPr>
          <w:rFonts w:ascii="Calibri" w:eastAsia="Times New Roman" w:hAnsi="Calibri" w:cs="Calibri"/>
          <w:color w:val="222222"/>
          <w:sz w:val="27"/>
          <w:szCs w:val="27"/>
        </w:rPr>
      </w:pPr>
    </w:p>
    <w:p w14:paraId="1A9B9677" w14:textId="776D9484" w:rsidR="00443069" w:rsidRPr="00443069" w:rsidRDefault="00443069" w:rsidP="56798643">
      <w:pPr>
        <w:widowControl/>
        <w:suppressAutoHyphens w:val="0"/>
        <w:textAlignment w:val="baseline"/>
        <w:rPr>
          <w:rFonts w:ascii="Calibri" w:eastAsia="Times New Roman" w:hAnsi="Calibri" w:cs="Calibri"/>
          <w:color w:val="222222"/>
          <w:sz w:val="27"/>
          <w:szCs w:val="27"/>
        </w:rPr>
      </w:pPr>
    </w:p>
    <w:p w14:paraId="198C3F4A" w14:textId="3B5672B9" w:rsidR="00443069" w:rsidRPr="00443069" w:rsidRDefault="00865DD2" w:rsidP="56798643">
      <w:pPr>
        <w:pStyle w:val="Titolo3"/>
        <w:widowControl/>
        <w:numPr>
          <w:ilvl w:val="3"/>
          <w:numId w:val="2"/>
        </w:numPr>
        <w:suppressAutoHyphens w:val="0"/>
        <w:ind w:left="1350" w:hanging="270"/>
        <w:textAlignment w:val="baseline"/>
        <w:rPr>
          <w:rFonts w:eastAsia="Times New Roman" w:cs="Calibri"/>
          <w:color w:val="222222"/>
          <w:kern w:val="0"/>
          <w:sz w:val="27"/>
          <w:szCs w:val="27"/>
        </w:rPr>
      </w:pPr>
      <w:r>
        <w:t>Gestione carrello</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65"/>
        <w:gridCol w:w="7050"/>
      </w:tblGrid>
      <w:tr w:rsidR="00443069" w:rsidRPr="00443069" w14:paraId="7C0A0B98" w14:textId="77777777" w:rsidTr="00443069">
        <w:trPr>
          <w:trHeight w:val="765"/>
        </w:trPr>
        <w:tc>
          <w:tcPr>
            <w:tcW w:w="2565" w:type="dxa"/>
            <w:tcBorders>
              <w:top w:val="single" w:sz="6" w:space="0" w:color="002060"/>
              <w:left w:val="single" w:sz="6" w:space="0" w:color="002060"/>
              <w:bottom w:val="single" w:sz="6" w:space="0" w:color="002060"/>
              <w:right w:val="single" w:sz="6" w:space="0" w:color="002060"/>
            </w:tcBorders>
            <w:shd w:val="clear" w:color="auto" w:fill="8EAADB"/>
            <w:hideMark/>
          </w:tcPr>
          <w:p w14:paraId="3464B8AC"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color w:val="FFFFFF"/>
                <w:kern w:val="0"/>
              </w:rPr>
              <w:t>Nome caso d’uso</w:t>
            </w:r>
            <w:r w:rsidRPr="00443069">
              <w:rPr>
                <w:rFonts w:ascii="Cambria" w:eastAsia="Times New Roman" w:hAnsi="Cambria"/>
                <w:color w:val="FFFFFF"/>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8EAADB"/>
            <w:hideMark/>
          </w:tcPr>
          <w:p w14:paraId="170D8091"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i/>
                <w:iCs/>
                <w:color w:val="FFFFFF"/>
                <w:kern w:val="0"/>
                <w:sz w:val="22"/>
                <w:szCs w:val="22"/>
              </w:rPr>
              <w:t>UC_3.1-Visualizza carrello</w:t>
            </w:r>
            <w:r w:rsidRPr="00443069">
              <w:rPr>
                <w:rFonts w:ascii="Cambria" w:eastAsia="Times New Roman" w:hAnsi="Cambria"/>
                <w:color w:val="FFFFFF"/>
                <w:kern w:val="0"/>
                <w:sz w:val="22"/>
                <w:szCs w:val="22"/>
              </w:rPr>
              <w:t> </w:t>
            </w:r>
          </w:p>
        </w:tc>
      </w:tr>
      <w:tr w:rsidR="00443069" w:rsidRPr="00443069" w14:paraId="32BC59EC"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286BCD04"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Attori partecipanti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4AA4E39A"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Utente acquirente</w:t>
            </w:r>
            <w:r w:rsidRPr="00443069">
              <w:rPr>
                <w:rFonts w:ascii="Cambria" w:eastAsia="Times New Roman" w:hAnsi="Cambria"/>
                <w:kern w:val="0"/>
              </w:rPr>
              <w:t> </w:t>
            </w:r>
          </w:p>
        </w:tc>
      </w:tr>
      <w:tr w:rsidR="00443069" w:rsidRPr="00443069" w14:paraId="2209CE20"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7ED27771"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Condizioni d'entrata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6B3D198B" w14:textId="77777777" w:rsidR="00443069" w:rsidRPr="00443069" w:rsidRDefault="00443069" w:rsidP="006C2FA5">
            <w:pPr>
              <w:widowControl/>
              <w:numPr>
                <w:ilvl w:val="0"/>
                <w:numId w:val="58"/>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w:t>
            </w:r>
            <w:r w:rsidRPr="00443069">
              <w:rPr>
                <w:rFonts w:ascii="Calibri Light" w:eastAsia="Times New Roman" w:hAnsi="Calibri Light" w:cs="Calibri Light"/>
                <w:i/>
                <w:iCs/>
                <w:kern w:val="0"/>
              </w:rPr>
              <w:t xml:space="preserve">Utente acquirente </w:t>
            </w:r>
            <w:r w:rsidRPr="00443069">
              <w:rPr>
                <w:rFonts w:ascii="Calibri Light" w:eastAsia="Times New Roman" w:hAnsi="Calibri Light" w:cs="Calibri Light"/>
                <w:kern w:val="0"/>
              </w:rPr>
              <w:t>si trova sul sito di BEerHAPPY. </w:t>
            </w:r>
          </w:p>
        </w:tc>
      </w:tr>
      <w:tr w:rsidR="00443069" w:rsidRPr="00443069" w14:paraId="67A4D5B3" w14:textId="77777777" w:rsidTr="00443069">
        <w:trPr>
          <w:trHeight w:val="3405"/>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6D35795D"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lastRenderedPageBreak/>
              <w:t>Flusso degli eventi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40"/>
              <w:gridCol w:w="3570"/>
            </w:tblGrid>
            <w:tr w:rsidR="00443069" w:rsidRPr="00443069" w14:paraId="3B6F96FD" w14:textId="77777777" w:rsidTr="00443069">
              <w:trPr>
                <w:trHeight w:val="450"/>
              </w:trPr>
              <w:tc>
                <w:tcPr>
                  <w:tcW w:w="3240" w:type="dxa"/>
                  <w:tcBorders>
                    <w:top w:val="single" w:sz="6" w:space="0" w:color="222A35"/>
                    <w:left w:val="single" w:sz="6" w:space="0" w:color="222A35"/>
                    <w:bottom w:val="single" w:sz="6" w:space="0" w:color="222A35"/>
                    <w:right w:val="single" w:sz="6" w:space="0" w:color="222A35"/>
                  </w:tcBorders>
                  <w:shd w:val="clear" w:color="auto" w:fill="8EAADB"/>
                  <w:hideMark/>
                </w:tcPr>
                <w:p w14:paraId="377DD986"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ATTORE </w:t>
                  </w:r>
                </w:p>
              </w:tc>
              <w:tc>
                <w:tcPr>
                  <w:tcW w:w="3570" w:type="dxa"/>
                  <w:tcBorders>
                    <w:top w:val="single" w:sz="6" w:space="0" w:color="222A35"/>
                    <w:left w:val="single" w:sz="6" w:space="0" w:color="222A35"/>
                    <w:bottom w:val="single" w:sz="6" w:space="0" w:color="222A35"/>
                    <w:right w:val="single" w:sz="6" w:space="0" w:color="222A35"/>
                  </w:tcBorders>
                  <w:shd w:val="clear" w:color="auto" w:fill="8EAADB"/>
                  <w:hideMark/>
                </w:tcPr>
                <w:p w14:paraId="720EC384"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SISTEMA </w:t>
                  </w:r>
                </w:p>
              </w:tc>
            </w:tr>
            <w:tr w:rsidR="00443069" w:rsidRPr="00443069" w14:paraId="36B94510" w14:textId="77777777" w:rsidTr="00443069">
              <w:trPr>
                <w:trHeight w:val="300"/>
              </w:trPr>
              <w:tc>
                <w:tcPr>
                  <w:tcW w:w="3240" w:type="dxa"/>
                  <w:tcBorders>
                    <w:top w:val="single" w:sz="6" w:space="0" w:color="222A35"/>
                    <w:left w:val="single" w:sz="6" w:space="0" w:color="222A35"/>
                    <w:bottom w:val="single" w:sz="6" w:space="0" w:color="222A35"/>
                    <w:right w:val="single" w:sz="6" w:space="0" w:color="222A35"/>
                  </w:tcBorders>
                  <w:shd w:val="clear" w:color="auto" w:fill="auto"/>
                  <w:hideMark/>
                </w:tcPr>
                <w:p w14:paraId="43004173" w14:textId="77777777" w:rsidR="00443069" w:rsidRPr="00443069" w:rsidRDefault="00443069" w:rsidP="006C2FA5">
                  <w:pPr>
                    <w:widowControl/>
                    <w:numPr>
                      <w:ilvl w:val="0"/>
                      <w:numId w:val="59"/>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L'utente preme sull’icona del carrello.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7BDBB4F0"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r>
            <w:tr w:rsidR="00443069" w:rsidRPr="00443069" w14:paraId="520F3205" w14:textId="77777777" w:rsidTr="00443069">
              <w:trPr>
                <w:trHeight w:val="810"/>
              </w:trPr>
              <w:tc>
                <w:tcPr>
                  <w:tcW w:w="3240" w:type="dxa"/>
                  <w:tcBorders>
                    <w:top w:val="single" w:sz="6" w:space="0" w:color="222A35"/>
                    <w:left w:val="single" w:sz="6" w:space="0" w:color="222A35"/>
                    <w:bottom w:val="single" w:sz="6" w:space="0" w:color="222A35"/>
                    <w:right w:val="single" w:sz="6" w:space="0" w:color="222A35"/>
                  </w:tcBorders>
                  <w:shd w:val="clear" w:color="auto" w:fill="auto"/>
                  <w:hideMark/>
                </w:tcPr>
                <w:p w14:paraId="7C9B439C"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6B7DBED7" w14:textId="77777777" w:rsidR="00443069" w:rsidRPr="00443069" w:rsidRDefault="00443069" w:rsidP="006C2FA5">
                  <w:pPr>
                    <w:widowControl/>
                    <w:numPr>
                      <w:ilvl w:val="0"/>
                      <w:numId w:val="60"/>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Il sistema rimanda alla pagina del carrello contenente una lista dei prodotti presenti nel carrello. </w:t>
                  </w:r>
                </w:p>
              </w:tc>
            </w:tr>
          </w:tbl>
          <w:p w14:paraId="2BFEC3A8" w14:textId="77777777" w:rsidR="00443069" w:rsidRPr="00443069" w:rsidRDefault="00443069" w:rsidP="00443069">
            <w:pPr>
              <w:widowControl/>
              <w:suppressAutoHyphens w:val="0"/>
              <w:textAlignment w:val="baseline"/>
              <w:rPr>
                <w:rFonts w:eastAsia="Times New Roman"/>
                <w:kern w:val="0"/>
              </w:rPr>
            </w:pPr>
            <w:r w:rsidRPr="00443069">
              <w:rPr>
                <w:rFonts w:ascii="Calibri" w:eastAsia="Times New Roman" w:hAnsi="Calibri" w:cs="Calibri"/>
                <w:kern w:val="0"/>
                <w:sz w:val="28"/>
                <w:szCs w:val="28"/>
              </w:rPr>
              <w:t> </w:t>
            </w:r>
          </w:p>
        </w:tc>
      </w:tr>
      <w:tr w:rsidR="00443069" w:rsidRPr="00443069" w14:paraId="150AA2DB"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39A733C8"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Condizione d’uscita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5E7A4DE1" w14:textId="77777777" w:rsidR="00443069" w:rsidRPr="00443069" w:rsidRDefault="00443069" w:rsidP="006C2FA5">
            <w:pPr>
              <w:widowControl/>
              <w:numPr>
                <w:ilvl w:val="0"/>
                <w:numId w:val="61"/>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w:t>
            </w:r>
            <w:r w:rsidRPr="00443069">
              <w:rPr>
                <w:rFonts w:ascii="Calibri Light" w:eastAsia="Times New Roman" w:hAnsi="Calibri Light" w:cs="Calibri Light"/>
                <w:i/>
                <w:iCs/>
                <w:kern w:val="0"/>
              </w:rPr>
              <w:t>utente acquirente</w:t>
            </w:r>
            <w:r w:rsidRPr="00443069">
              <w:rPr>
                <w:rFonts w:ascii="Calibri Light" w:eastAsia="Times New Roman" w:hAnsi="Calibri Light" w:cs="Calibri Light"/>
                <w:kern w:val="0"/>
              </w:rPr>
              <w:t xml:space="preserve"> visualizza i prodotti presenti nel carrello. </w:t>
            </w:r>
          </w:p>
        </w:tc>
      </w:tr>
      <w:tr w:rsidR="00443069" w:rsidRPr="00443069" w14:paraId="50371230"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54167789"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Eccezioni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7CF4A3A6"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r>
    </w:tbl>
    <w:p w14:paraId="6BC19114" w14:textId="77777777" w:rsidR="00443069" w:rsidRPr="00443069" w:rsidRDefault="00443069" w:rsidP="00443069">
      <w:pPr>
        <w:widowControl/>
        <w:suppressAutoHyphens w:val="0"/>
        <w:textAlignment w:val="baseline"/>
        <w:rPr>
          <w:rFonts w:ascii="Segoe UI" w:eastAsia="Times New Roman" w:hAnsi="Segoe UI" w:cs="Segoe UI"/>
          <w:kern w:val="0"/>
          <w:sz w:val="18"/>
          <w:szCs w:val="18"/>
        </w:rPr>
      </w:pPr>
      <w:r w:rsidRPr="00443069">
        <w:rPr>
          <w:rFonts w:ascii="Calibri" w:eastAsia="Times New Roman" w:hAnsi="Calibri" w:cs="Calibri"/>
          <w:color w:val="222222"/>
          <w:kern w:val="0"/>
          <w:sz w:val="27"/>
          <w:szCs w:val="27"/>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65"/>
        <w:gridCol w:w="7050"/>
      </w:tblGrid>
      <w:tr w:rsidR="00443069" w:rsidRPr="00443069" w14:paraId="526DD273" w14:textId="77777777" w:rsidTr="00443069">
        <w:trPr>
          <w:trHeight w:val="765"/>
        </w:trPr>
        <w:tc>
          <w:tcPr>
            <w:tcW w:w="2565" w:type="dxa"/>
            <w:tcBorders>
              <w:top w:val="single" w:sz="6" w:space="0" w:color="002060"/>
              <w:left w:val="single" w:sz="6" w:space="0" w:color="002060"/>
              <w:bottom w:val="single" w:sz="6" w:space="0" w:color="002060"/>
              <w:right w:val="single" w:sz="6" w:space="0" w:color="002060"/>
            </w:tcBorders>
            <w:shd w:val="clear" w:color="auto" w:fill="8EAADB"/>
            <w:hideMark/>
          </w:tcPr>
          <w:p w14:paraId="7BE79DB4"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color w:val="FFFFFF"/>
                <w:kern w:val="0"/>
              </w:rPr>
              <w:t>Nome caso d’uso</w:t>
            </w:r>
            <w:r w:rsidRPr="00443069">
              <w:rPr>
                <w:rFonts w:ascii="Cambria" w:eastAsia="Times New Roman" w:hAnsi="Cambria"/>
                <w:color w:val="FFFFFF"/>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8EAADB"/>
            <w:hideMark/>
          </w:tcPr>
          <w:p w14:paraId="7F9A02E4"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i/>
                <w:iCs/>
                <w:color w:val="FFFFFF"/>
                <w:kern w:val="0"/>
                <w:sz w:val="22"/>
                <w:szCs w:val="22"/>
              </w:rPr>
              <w:t>UC_3.2-Aggiunge un prodotto al carrello</w:t>
            </w:r>
            <w:r w:rsidRPr="00443069">
              <w:rPr>
                <w:rFonts w:ascii="Cambria" w:eastAsia="Times New Roman" w:hAnsi="Cambria"/>
                <w:color w:val="FFFFFF"/>
                <w:kern w:val="0"/>
                <w:sz w:val="22"/>
                <w:szCs w:val="22"/>
              </w:rPr>
              <w:t> </w:t>
            </w:r>
          </w:p>
        </w:tc>
      </w:tr>
      <w:tr w:rsidR="00443069" w:rsidRPr="00443069" w14:paraId="2F31AC5D"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5A2F55B9"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Attori partecipanti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64F89324"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Utente acquirente</w:t>
            </w:r>
            <w:r w:rsidRPr="00443069">
              <w:rPr>
                <w:rFonts w:ascii="Cambria" w:eastAsia="Times New Roman" w:hAnsi="Cambria"/>
                <w:kern w:val="0"/>
              </w:rPr>
              <w:t> </w:t>
            </w:r>
          </w:p>
        </w:tc>
      </w:tr>
      <w:tr w:rsidR="00443069" w:rsidRPr="00443069" w14:paraId="6C1902A0"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1FAE2EEC"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Condizioni d'entrata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784AE3FB" w14:textId="77777777" w:rsidR="00443069" w:rsidRPr="00443069" w:rsidRDefault="00443069" w:rsidP="006C2FA5">
            <w:pPr>
              <w:widowControl/>
              <w:numPr>
                <w:ilvl w:val="0"/>
                <w:numId w:val="62"/>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w:t>
            </w:r>
            <w:r w:rsidRPr="00443069">
              <w:rPr>
                <w:rFonts w:ascii="Calibri Light" w:eastAsia="Times New Roman" w:hAnsi="Calibri Light" w:cs="Calibri Light"/>
                <w:i/>
                <w:iCs/>
                <w:kern w:val="0"/>
              </w:rPr>
              <w:t xml:space="preserve">Utente acquirente </w:t>
            </w:r>
            <w:r w:rsidRPr="00443069">
              <w:rPr>
                <w:rFonts w:ascii="Calibri Light" w:eastAsia="Times New Roman" w:hAnsi="Calibri Light" w:cs="Calibri Light"/>
                <w:kern w:val="0"/>
              </w:rPr>
              <w:t>si trova sulla pagina di un prodotto. </w:t>
            </w:r>
          </w:p>
        </w:tc>
      </w:tr>
      <w:tr w:rsidR="00443069" w:rsidRPr="00443069" w14:paraId="746C4AC4" w14:textId="77777777" w:rsidTr="00443069">
        <w:trPr>
          <w:trHeight w:val="3405"/>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1686AA71"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Flusso degli eventi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55"/>
              <w:gridCol w:w="3570"/>
            </w:tblGrid>
            <w:tr w:rsidR="00443069" w:rsidRPr="00443069" w14:paraId="4FD9705E" w14:textId="77777777" w:rsidTr="00443069">
              <w:trPr>
                <w:trHeight w:val="450"/>
              </w:trPr>
              <w:tc>
                <w:tcPr>
                  <w:tcW w:w="3255" w:type="dxa"/>
                  <w:tcBorders>
                    <w:top w:val="single" w:sz="6" w:space="0" w:color="222A35"/>
                    <w:left w:val="single" w:sz="6" w:space="0" w:color="222A35"/>
                    <w:bottom w:val="single" w:sz="6" w:space="0" w:color="222A35"/>
                    <w:right w:val="single" w:sz="6" w:space="0" w:color="222A35"/>
                  </w:tcBorders>
                  <w:shd w:val="clear" w:color="auto" w:fill="8EAADB"/>
                  <w:hideMark/>
                </w:tcPr>
                <w:p w14:paraId="47455D55"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ATTORE </w:t>
                  </w:r>
                </w:p>
              </w:tc>
              <w:tc>
                <w:tcPr>
                  <w:tcW w:w="3570" w:type="dxa"/>
                  <w:tcBorders>
                    <w:top w:val="single" w:sz="6" w:space="0" w:color="222A35"/>
                    <w:left w:val="single" w:sz="6" w:space="0" w:color="222A35"/>
                    <w:bottom w:val="single" w:sz="6" w:space="0" w:color="222A35"/>
                    <w:right w:val="single" w:sz="6" w:space="0" w:color="222A35"/>
                  </w:tcBorders>
                  <w:shd w:val="clear" w:color="auto" w:fill="8EAADB"/>
                  <w:hideMark/>
                </w:tcPr>
                <w:p w14:paraId="4B1A6D21"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SISTEMA </w:t>
                  </w:r>
                </w:p>
              </w:tc>
            </w:tr>
            <w:tr w:rsidR="00443069" w:rsidRPr="00443069" w14:paraId="42D612F8" w14:textId="77777777" w:rsidTr="00443069">
              <w:trPr>
                <w:trHeight w:val="300"/>
              </w:trPr>
              <w:tc>
                <w:tcPr>
                  <w:tcW w:w="3255" w:type="dxa"/>
                  <w:tcBorders>
                    <w:top w:val="single" w:sz="6" w:space="0" w:color="222A35"/>
                    <w:left w:val="single" w:sz="6" w:space="0" w:color="222A35"/>
                    <w:bottom w:val="single" w:sz="6" w:space="0" w:color="222A35"/>
                    <w:right w:val="single" w:sz="6" w:space="0" w:color="222A35"/>
                  </w:tcBorders>
                  <w:shd w:val="clear" w:color="auto" w:fill="auto"/>
                  <w:hideMark/>
                </w:tcPr>
                <w:p w14:paraId="63B896C5" w14:textId="77777777" w:rsidR="00443069" w:rsidRPr="00443069" w:rsidRDefault="00443069" w:rsidP="006C2FA5">
                  <w:pPr>
                    <w:widowControl/>
                    <w:numPr>
                      <w:ilvl w:val="0"/>
                      <w:numId w:val="63"/>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L'utente inserisce la quantità del prodotto nell’apposita casella e preme su “Aggiungi al carrello”.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3B7CEE7D"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r>
            <w:tr w:rsidR="00443069" w:rsidRPr="00443069" w14:paraId="7699B8BB" w14:textId="77777777" w:rsidTr="00443069">
              <w:trPr>
                <w:trHeight w:val="810"/>
              </w:trPr>
              <w:tc>
                <w:tcPr>
                  <w:tcW w:w="3255" w:type="dxa"/>
                  <w:tcBorders>
                    <w:top w:val="single" w:sz="6" w:space="0" w:color="222A35"/>
                    <w:left w:val="single" w:sz="6" w:space="0" w:color="222A35"/>
                    <w:bottom w:val="single" w:sz="6" w:space="0" w:color="222A35"/>
                    <w:right w:val="single" w:sz="6" w:space="0" w:color="222A35"/>
                  </w:tcBorders>
                  <w:shd w:val="clear" w:color="auto" w:fill="auto"/>
                  <w:hideMark/>
                </w:tcPr>
                <w:p w14:paraId="29A27A9A"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59463CDC" w14:textId="77777777" w:rsidR="00443069" w:rsidRPr="00443069" w:rsidRDefault="00443069" w:rsidP="006C2FA5">
                  <w:pPr>
                    <w:widowControl/>
                    <w:numPr>
                      <w:ilvl w:val="0"/>
                      <w:numId w:val="64"/>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Il sistema aggiunge il prodotto al carrello con la quantità indicata e reindirizza l’utente nella pagina del carrello. </w:t>
                  </w:r>
                </w:p>
              </w:tc>
            </w:tr>
          </w:tbl>
          <w:p w14:paraId="0250E4F5" w14:textId="77777777" w:rsidR="00443069" w:rsidRPr="00443069" w:rsidRDefault="00443069" w:rsidP="00443069">
            <w:pPr>
              <w:widowControl/>
              <w:suppressAutoHyphens w:val="0"/>
              <w:textAlignment w:val="baseline"/>
              <w:rPr>
                <w:rFonts w:eastAsia="Times New Roman"/>
                <w:kern w:val="0"/>
              </w:rPr>
            </w:pPr>
            <w:r w:rsidRPr="00443069">
              <w:rPr>
                <w:rFonts w:ascii="Calibri" w:eastAsia="Times New Roman" w:hAnsi="Calibri" w:cs="Calibri"/>
                <w:kern w:val="0"/>
                <w:sz w:val="28"/>
                <w:szCs w:val="28"/>
              </w:rPr>
              <w:t> </w:t>
            </w:r>
          </w:p>
        </w:tc>
      </w:tr>
      <w:tr w:rsidR="00443069" w:rsidRPr="00443069" w14:paraId="10D44580"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797D3125"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Condizione d’uscita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52D35798" w14:textId="77777777" w:rsidR="00443069" w:rsidRPr="00443069" w:rsidRDefault="00443069" w:rsidP="006C2FA5">
            <w:pPr>
              <w:widowControl/>
              <w:numPr>
                <w:ilvl w:val="0"/>
                <w:numId w:val="65"/>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w:t>
            </w:r>
            <w:r w:rsidRPr="00443069">
              <w:rPr>
                <w:rFonts w:ascii="Calibri Light" w:eastAsia="Times New Roman" w:hAnsi="Calibri Light" w:cs="Calibri Light"/>
                <w:i/>
                <w:iCs/>
                <w:kern w:val="0"/>
              </w:rPr>
              <w:t>utente acquirente</w:t>
            </w:r>
            <w:r w:rsidRPr="00443069">
              <w:rPr>
                <w:rFonts w:ascii="Calibri Light" w:eastAsia="Times New Roman" w:hAnsi="Calibri Light" w:cs="Calibri Light"/>
                <w:kern w:val="0"/>
              </w:rPr>
              <w:t xml:space="preserve"> ha aggiunto un prodotto al carrello </w:t>
            </w:r>
          </w:p>
        </w:tc>
      </w:tr>
      <w:tr w:rsidR="00443069" w:rsidRPr="00443069" w14:paraId="4D2A9971"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3A7B0CD4"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Eccezioni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1DA7E5E1" w14:textId="77777777" w:rsidR="00443069" w:rsidRPr="00443069" w:rsidRDefault="00443069" w:rsidP="006C2FA5">
            <w:pPr>
              <w:widowControl/>
              <w:numPr>
                <w:ilvl w:val="0"/>
                <w:numId w:val="66"/>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Al passo 2. se la quantità inserita non è disponibile si prosegue con l’UC_10.3: Quantità non consentita. </w:t>
            </w:r>
          </w:p>
        </w:tc>
      </w:tr>
    </w:tbl>
    <w:p w14:paraId="764D606F" w14:textId="77777777" w:rsidR="00443069" w:rsidRPr="00443069" w:rsidRDefault="00443069" w:rsidP="00443069">
      <w:pPr>
        <w:widowControl/>
        <w:suppressAutoHyphens w:val="0"/>
        <w:textAlignment w:val="baseline"/>
        <w:rPr>
          <w:rFonts w:ascii="Segoe UI" w:eastAsia="Times New Roman" w:hAnsi="Segoe UI" w:cs="Segoe UI"/>
          <w:kern w:val="0"/>
          <w:sz w:val="18"/>
          <w:szCs w:val="18"/>
        </w:rPr>
      </w:pPr>
      <w:r w:rsidRPr="00443069">
        <w:rPr>
          <w:rFonts w:ascii="Calibri" w:eastAsia="Times New Roman" w:hAnsi="Calibri" w:cs="Calibri"/>
          <w:color w:val="222222"/>
          <w:kern w:val="0"/>
          <w:sz w:val="27"/>
          <w:szCs w:val="27"/>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65"/>
        <w:gridCol w:w="7050"/>
      </w:tblGrid>
      <w:tr w:rsidR="00443069" w:rsidRPr="00443069" w14:paraId="1A18D7F3" w14:textId="77777777" w:rsidTr="00443069">
        <w:trPr>
          <w:trHeight w:val="765"/>
        </w:trPr>
        <w:tc>
          <w:tcPr>
            <w:tcW w:w="2565" w:type="dxa"/>
            <w:tcBorders>
              <w:top w:val="single" w:sz="6" w:space="0" w:color="002060"/>
              <w:left w:val="single" w:sz="6" w:space="0" w:color="002060"/>
              <w:bottom w:val="single" w:sz="6" w:space="0" w:color="002060"/>
              <w:right w:val="single" w:sz="6" w:space="0" w:color="002060"/>
            </w:tcBorders>
            <w:shd w:val="clear" w:color="auto" w:fill="8EAADB"/>
            <w:hideMark/>
          </w:tcPr>
          <w:p w14:paraId="1179811B"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color w:val="FFFFFF"/>
                <w:kern w:val="0"/>
              </w:rPr>
              <w:t>Nome caso d’uso</w:t>
            </w:r>
            <w:r w:rsidRPr="00443069">
              <w:rPr>
                <w:rFonts w:ascii="Cambria" w:eastAsia="Times New Roman" w:hAnsi="Cambria"/>
                <w:color w:val="FFFFFF"/>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8EAADB"/>
            <w:hideMark/>
          </w:tcPr>
          <w:p w14:paraId="7D5AA92B"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i/>
                <w:iCs/>
                <w:color w:val="FFFFFF"/>
                <w:kern w:val="0"/>
                <w:sz w:val="22"/>
                <w:szCs w:val="22"/>
              </w:rPr>
              <w:t>UC_3.3-Rimuove un prodotto dal carrello</w:t>
            </w:r>
            <w:r w:rsidRPr="00443069">
              <w:rPr>
                <w:rFonts w:ascii="Cambria" w:eastAsia="Times New Roman" w:hAnsi="Cambria"/>
                <w:color w:val="FFFFFF"/>
                <w:kern w:val="0"/>
                <w:sz w:val="22"/>
                <w:szCs w:val="22"/>
              </w:rPr>
              <w:t> </w:t>
            </w:r>
          </w:p>
        </w:tc>
      </w:tr>
      <w:tr w:rsidR="00443069" w:rsidRPr="00443069" w14:paraId="426CCC8B"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46214C89"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Attori partecipanti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0681F3A6"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Utente acquirente</w:t>
            </w:r>
            <w:r w:rsidRPr="00443069">
              <w:rPr>
                <w:rFonts w:ascii="Cambria" w:eastAsia="Times New Roman" w:hAnsi="Cambria"/>
                <w:kern w:val="0"/>
              </w:rPr>
              <w:t> </w:t>
            </w:r>
          </w:p>
        </w:tc>
      </w:tr>
      <w:tr w:rsidR="00443069" w:rsidRPr="00443069" w14:paraId="6D6E3AFA"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62EFD4E6"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Condizioni d'entrata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25C764AE" w14:textId="77777777" w:rsidR="00443069" w:rsidRPr="00443069" w:rsidRDefault="00443069" w:rsidP="006C2FA5">
            <w:pPr>
              <w:widowControl/>
              <w:numPr>
                <w:ilvl w:val="0"/>
                <w:numId w:val="67"/>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w:t>
            </w:r>
            <w:r w:rsidRPr="00443069">
              <w:rPr>
                <w:rFonts w:ascii="Calibri Light" w:eastAsia="Times New Roman" w:hAnsi="Calibri Light" w:cs="Calibri Light"/>
                <w:i/>
                <w:iCs/>
                <w:kern w:val="0"/>
              </w:rPr>
              <w:t xml:space="preserve">Utente acquirente </w:t>
            </w:r>
            <w:r w:rsidRPr="00443069">
              <w:rPr>
                <w:rFonts w:ascii="Calibri Light" w:eastAsia="Times New Roman" w:hAnsi="Calibri Light" w:cs="Calibri Light"/>
                <w:kern w:val="0"/>
              </w:rPr>
              <w:t>si trova nella pagina del carrello. </w:t>
            </w:r>
          </w:p>
        </w:tc>
      </w:tr>
      <w:tr w:rsidR="00443069" w:rsidRPr="00443069" w14:paraId="23924B4B" w14:textId="77777777" w:rsidTr="00443069">
        <w:trPr>
          <w:trHeight w:val="3405"/>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38D98BDF"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lastRenderedPageBreak/>
              <w:t>Flusso degli eventi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55"/>
              <w:gridCol w:w="3570"/>
            </w:tblGrid>
            <w:tr w:rsidR="00443069" w:rsidRPr="00443069" w14:paraId="0905EA51" w14:textId="77777777" w:rsidTr="00443069">
              <w:trPr>
                <w:trHeight w:val="450"/>
              </w:trPr>
              <w:tc>
                <w:tcPr>
                  <w:tcW w:w="3255" w:type="dxa"/>
                  <w:tcBorders>
                    <w:top w:val="single" w:sz="6" w:space="0" w:color="222A35"/>
                    <w:left w:val="single" w:sz="6" w:space="0" w:color="222A35"/>
                    <w:bottom w:val="single" w:sz="6" w:space="0" w:color="222A35"/>
                    <w:right w:val="single" w:sz="6" w:space="0" w:color="222A35"/>
                  </w:tcBorders>
                  <w:shd w:val="clear" w:color="auto" w:fill="8EAADB"/>
                  <w:hideMark/>
                </w:tcPr>
                <w:p w14:paraId="0CD7B804"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ATTORE </w:t>
                  </w:r>
                </w:p>
              </w:tc>
              <w:tc>
                <w:tcPr>
                  <w:tcW w:w="3570" w:type="dxa"/>
                  <w:tcBorders>
                    <w:top w:val="single" w:sz="6" w:space="0" w:color="222A35"/>
                    <w:left w:val="single" w:sz="6" w:space="0" w:color="222A35"/>
                    <w:bottom w:val="single" w:sz="6" w:space="0" w:color="222A35"/>
                    <w:right w:val="single" w:sz="6" w:space="0" w:color="222A35"/>
                  </w:tcBorders>
                  <w:shd w:val="clear" w:color="auto" w:fill="8EAADB"/>
                  <w:hideMark/>
                </w:tcPr>
                <w:p w14:paraId="4ABB284D"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SISTEMA </w:t>
                  </w:r>
                </w:p>
              </w:tc>
            </w:tr>
            <w:tr w:rsidR="00443069" w:rsidRPr="00443069" w14:paraId="7DFF129B" w14:textId="77777777" w:rsidTr="00443069">
              <w:trPr>
                <w:trHeight w:val="300"/>
              </w:trPr>
              <w:tc>
                <w:tcPr>
                  <w:tcW w:w="3255" w:type="dxa"/>
                  <w:tcBorders>
                    <w:top w:val="single" w:sz="6" w:space="0" w:color="222A35"/>
                    <w:left w:val="single" w:sz="6" w:space="0" w:color="222A35"/>
                    <w:bottom w:val="single" w:sz="6" w:space="0" w:color="222A35"/>
                    <w:right w:val="single" w:sz="6" w:space="0" w:color="222A35"/>
                  </w:tcBorders>
                  <w:shd w:val="clear" w:color="auto" w:fill="auto"/>
                  <w:hideMark/>
                </w:tcPr>
                <w:p w14:paraId="42FADED2" w14:textId="77777777" w:rsidR="00443069" w:rsidRPr="00443069" w:rsidRDefault="00443069" w:rsidP="006C2FA5">
                  <w:pPr>
                    <w:widowControl/>
                    <w:numPr>
                      <w:ilvl w:val="0"/>
                      <w:numId w:val="68"/>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L'utente preme sulla “X” accanto al prodotto che intende rimuovere.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2D42FD60"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r>
            <w:tr w:rsidR="00443069" w:rsidRPr="00443069" w14:paraId="0273EC58" w14:textId="77777777" w:rsidTr="00443069">
              <w:trPr>
                <w:trHeight w:val="810"/>
              </w:trPr>
              <w:tc>
                <w:tcPr>
                  <w:tcW w:w="3255" w:type="dxa"/>
                  <w:tcBorders>
                    <w:top w:val="single" w:sz="6" w:space="0" w:color="222A35"/>
                    <w:left w:val="single" w:sz="6" w:space="0" w:color="222A35"/>
                    <w:bottom w:val="single" w:sz="6" w:space="0" w:color="222A35"/>
                    <w:right w:val="single" w:sz="6" w:space="0" w:color="222A35"/>
                  </w:tcBorders>
                  <w:shd w:val="clear" w:color="auto" w:fill="auto"/>
                  <w:hideMark/>
                </w:tcPr>
                <w:p w14:paraId="3D79B022"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0066CA84" w14:textId="77777777" w:rsidR="00443069" w:rsidRPr="00443069" w:rsidRDefault="00443069" w:rsidP="006C2FA5">
                  <w:pPr>
                    <w:widowControl/>
                    <w:numPr>
                      <w:ilvl w:val="0"/>
                      <w:numId w:val="69"/>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Il sistema rimuove il prodotto e aggiorna la pagina del carrello </w:t>
                  </w:r>
                </w:p>
              </w:tc>
            </w:tr>
          </w:tbl>
          <w:p w14:paraId="343E9CE6" w14:textId="77777777" w:rsidR="00443069" w:rsidRPr="00443069" w:rsidRDefault="00443069" w:rsidP="00443069">
            <w:pPr>
              <w:widowControl/>
              <w:suppressAutoHyphens w:val="0"/>
              <w:textAlignment w:val="baseline"/>
              <w:rPr>
                <w:rFonts w:eastAsia="Times New Roman"/>
                <w:kern w:val="0"/>
              </w:rPr>
            </w:pPr>
            <w:r w:rsidRPr="00443069">
              <w:rPr>
                <w:rFonts w:ascii="Calibri" w:eastAsia="Times New Roman" w:hAnsi="Calibri" w:cs="Calibri"/>
                <w:kern w:val="0"/>
                <w:sz w:val="22"/>
                <w:szCs w:val="22"/>
              </w:rPr>
              <w:t> </w:t>
            </w:r>
          </w:p>
          <w:p w14:paraId="6115FCDB" w14:textId="77777777" w:rsidR="00443069" w:rsidRPr="00443069" w:rsidRDefault="00443069" w:rsidP="00443069">
            <w:pPr>
              <w:widowControl/>
              <w:suppressAutoHyphens w:val="0"/>
              <w:textAlignment w:val="baseline"/>
              <w:rPr>
                <w:rFonts w:eastAsia="Times New Roman"/>
                <w:kern w:val="0"/>
              </w:rPr>
            </w:pPr>
            <w:r w:rsidRPr="00443069">
              <w:rPr>
                <w:rFonts w:ascii="Calibri" w:eastAsia="Times New Roman" w:hAnsi="Calibri" w:cs="Calibri"/>
                <w:kern w:val="0"/>
                <w:sz w:val="28"/>
                <w:szCs w:val="28"/>
              </w:rPr>
              <w:t> </w:t>
            </w:r>
          </w:p>
        </w:tc>
      </w:tr>
      <w:tr w:rsidR="00443069" w:rsidRPr="00443069" w14:paraId="172A6360"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3E5F436E"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Condizione d’uscita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67AA9BDD" w14:textId="77777777" w:rsidR="00443069" w:rsidRPr="00443069" w:rsidRDefault="00443069" w:rsidP="006C2FA5">
            <w:pPr>
              <w:widowControl/>
              <w:numPr>
                <w:ilvl w:val="0"/>
                <w:numId w:val="70"/>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w:t>
            </w:r>
            <w:r w:rsidRPr="00443069">
              <w:rPr>
                <w:rFonts w:ascii="Calibri Light" w:eastAsia="Times New Roman" w:hAnsi="Calibri Light" w:cs="Calibri Light"/>
                <w:i/>
                <w:iCs/>
                <w:kern w:val="0"/>
              </w:rPr>
              <w:t>Utente acquirente ha rimosso il prodotto dal carrello.</w:t>
            </w:r>
            <w:r w:rsidRPr="00443069">
              <w:rPr>
                <w:rFonts w:ascii="Calibri Light" w:eastAsia="Times New Roman" w:hAnsi="Calibri Light" w:cs="Calibri Light"/>
                <w:kern w:val="0"/>
              </w:rPr>
              <w:t> </w:t>
            </w:r>
          </w:p>
        </w:tc>
      </w:tr>
      <w:tr w:rsidR="00443069" w:rsidRPr="00443069" w14:paraId="4C53BBAB"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5033178A"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Eccezioni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531AF5C7"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r>
    </w:tbl>
    <w:p w14:paraId="435369EF" w14:textId="77777777" w:rsidR="00443069" w:rsidRPr="00443069" w:rsidRDefault="00443069" w:rsidP="00443069">
      <w:pPr>
        <w:widowControl/>
        <w:suppressAutoHyphens w:val="0"/>
        <w:textAlignment w:val="baseline"/>
        <w:rPr>
          <w:rFonts w:ascii="Segoe UI" w:eastAsia="Times New Roman" w:hAnsi="Segoe UI" w:cs="Segoe UI"/>
          <w:kern w:val="0"/>
          <w:sz w:val="18"/>
          <w:szCs w:val="18"/>
        </w:rPr>
      </w:pPr>
      <w:r w:rsidRPr="00443069">
        <w:rPr>
          <w:rFonts w:ascii="Calibri" w:eastAsia="Times New Roman" w:hAnsi="Calibri" w:cs="Calibri"/>
          <w:color w:val="222222"/>
          <w:kern w:val="0"/>
          <w:sz w:val="27"/>
          <w:szCs w:val="27"/>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65"/>
        <w:gridCol w:w="7050"/>
      </w:tblGrid>
      <w:tr w:rsidR="00443069" w:rsidRPr="00443069" w14:paraId="06708B32" w14:textId="77777777" w:rsidTr="00443069">
        <w:trPr>
          <w:trHeight w:val="765"/>
        </w:trPr>
        <w:tc>
          <w:tcPr>
            <w:tcW w:w="2565" w:type="dxa"/>
            <w:tcBorders>
              <w:top w:val="single" w:sz="6" w:space="0" w:color="002060"/>
              <w:left w:val="single" w:sz="6" w:space="0" w:color="002060"/>
              <w:bottom w:val="single" w:sz="6" w:space="0" w:color="002060"/>
              <w:right w:val="single" w:sz="6" w:space="0" w:color="002060"/>
            </w:tcBorders>
            <w:shd w:val="clear" w:color="auto" w:fill="8EAADB"/>
            <w:hideMark/>
          </w:tcPr>
          <w:p w14:paraId="7213D55B"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color w:val="FFFFFF"/>
                <w:kern w:val="0"/>
              </w:rPr>
              <w:t>Nome caso d’uso</w:t>
            </w:r>
            <w:r w:rsidRPr="00443069">
              <w:rPr>
                <w:rFonts w:ascii="Cambria" w:eastAsia="Times New Roman" w:hAnsi="Cambria"/>
                <w:color w:val="FFFFFF"/>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8EAADB"/>
            <w:hideMark/>
          </w:tcPr>
          <w:p w14:paraId="7DECF499"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i/>
                <w:iCs/>
                <w:color w:val="FFFFFF"/>
                <w:kern w:val="0"/>
                <w:sz w:val="22"/>
                <w:szCs w:val="22"/>
              </w:rPr>
              <w:t>UC_3.4-Modifica quantità di un prodotto nel carrello</w:t>
            </w:r>
            <w:r w:rsidRPr="00443069">
              <w:rPr>
                <w:rFonts w:ascii="Cambria" w:eastAsia="Times New Roman" w:hAnsi="Cambria"/>
                <w:color w:val="FFFFFF"/>
                <w:kern w:val="0"/>
                <w:sz w:val="22"/>
                <w:szCs w:val="22"/>
              </w:rPr>
              <w:t> </w:t>
            </w:r>
          </w:p>
        </w:tc>
      </w:tr>
      <w:tr w:rsidR="00443069" w:rsidRPr="00443069" w14:paraId="48FAF493"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2698A926"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Attori partecipanti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499DE22F"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Utente acquirente</w:t>
            </w:r>
            <w:r w:rsidRPr="00443069">
              <w:rPr>
                <w:rFonts w:ascii="Cambria" w:eastAsia="Times New Roman" w:hAnsi="Cambria"/>
                <w:kern w:val="0"/>
              </w:rPr>
              <w:t> </w:t>
            </w:r>
          </w:p>
        </w:tc>
      </w:tr>
      <w:tr w:rsidR="00443069" w:rsidRPr="00443069" w14:paraId="25F5CA31"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5E857A86"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Condizioni d'entrata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41BA5FB0" w14:textId="77777777" w:rsidR="00443069" w:rsidRPr="00443069" w:rsidRDefault="00443069" w:rsidP="006C2FA5">
            <w:pPr>
              <w:widowControl/>
              <w:numPr>
                <w:ilvl w:val="0"/>
                <w:numId w:val="71"/>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w:t>
            </w:r>
            <w:r w:rsidRPr="00443069">
              <w:rPr>
                <w:rFonts w:ascii="Calibri Light" w:eastAsia="Times New Roman" w:hAnsi="Calibri Light" w:cs="Calibri Light"/>
                <w:i/>
                <w:iCs/>
                <w:kern w:val="0"/>
              </w:rPr>
              <w:t xml:space="preserve">Utente acquirente </w:t>
            </w:r>
            <w:r w:rsidRPr="00443069">
              <w:rPr>
                <w:rFonts w:ascii="Calibri Light" w:eastAsia="Times New Roman" w:hAnsi="Calibri Light" w:cs="Calibri Light"/>
                <w:kern w:val="0"/>
              </w:rPr>
              <w:t>si trova nella pagina del carrello. </w:t>
            </w:r>
          </w:p>
        </w:tc>
      </w:tr>
      <w:tr w:rsidR="00443069" w:rsidRPr="00443069" w14:paraId="02157888" w14:textId="77777777" w:rsidTr="00443069">
        <w:trPr>
          <w:trHeight w:val="3405"/>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615A78D0"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Flusso degli eventi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40"/>
              <w:gridCol w:w="3570"/>
            </w:tblGrid>
            <w:tr w:rsidR="00443069" w:rsidRPr="00443069" w14:paraId="43BE1537" w14:textId="77777777" w:rsidTr="00443069">
              <w:trPr>
                <w:trHeight w:val="450"/>
              </w:trPr>
              <w:tc>
                <w:tcPr>
                  <w:tcW w:w="3240" w:type="dxa"/>
                  <w:tcBorders>
                    <w:top w:val="single" w:sz="6" w:space="0" w:color="222A35"/>
                    <w:left w:val="single" w:sz="6" w:space="0" w:color="222A35"/>
                    <w:bottom w:val="single" w:sz="6" w:space="0" w:color="222A35"/>
                    <w:right w:val="single" w:sz="6" w:space="0" w:color="222A35"/>
                  </w:tcBorders>
                  <w:shd w:val="clear" w:color="auto" w:fill="8EAADB"/>
                  <w:hideMark/>
                </w:tcPr>
                <w:p w14:paraId="66D9BA8C"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ATTORE </w:t>
                  </w:r>
                </w:p>
              </w:tc>
              <w:tc>
                <w:tcPr>
                  <w:tcW w:w="3570" w:type="dxa"/>
                  <w:tcBorders>
                    <w:top w:val="single" w:sz="6" w:space="0" w:color="222A35"/>
                    <w:left w:val="single" w:sz="6" w:space="0" w:color="222A35"/>
                    <w:bottom w:val="single" w:sz="6" w:space="0" w:color="222A35"/>
                    <w:right w:val="single" w:sz="6" w:space="0" w:color="222A35"/>
                  </w:tcBorders>
                  <w:shd w:val="clear" w:color="auto" w:fill="8EAADB"/>
                  <w:hideMark/>
                </w:tcPr>
                <w:p w14:paraId="49D677C8"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SISTEMA </w:t>
                  </w:r>
                </w:p>
              </w:tc>
            </w:tr>
            <w:tr w:rsidR="00443069" w:rsidRPr="00443069" w14:paraId="0ACFFBF8" w14:textId="77777777" w:rsidTr="00443069">
              <w:trPr>
                <w:trHeight w:val="300"/>
              </w:trPr>
              <w:tc>
                <w:tcPr>
                  <w:tcW w:w="3240" w:type="dxa"/>
                  <w:tcBorders>
                    <w:top w:val="single" w:sz="6" w:space="0" w:color="222A35"/>
                    <w:left w:val="single" w:sz="6" w:space="0" w:color="222A35"/>
                    <w:bottom w:val="single" w:sz="6" w:space="0" w:color="222A35"/>
                    <w:right w:val="single" w:sz="6" w:space="0" w:color="222A35"/>
                  </w:tcBorders>
                  <w:shd w:val="clear" w:color="auto" w:fill="auto"/>
                  <w:hideMark/>
                </w:tcPr>
                <w:p w14:paraId="6E40A57C" w14:textId="77777777" w:rsidR="00443069" w:rsidRPr="00443069" w:rsidRDefault="00443069" w:rsidP="006C2FA5">
                  <w:pPr>
                    <w:widowControl/>
                    <w:numPr>
                      <w:ilvl w:val="0"/>
                      <w:numId w:val="72"/>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L'utente seleziona la quantità relativa ad un prodotto nel carrello.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41198354"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r>
            <w:tr w:rsidR="00443069" w:rsidRPr="00443069" w14:paraId="70ADD98E" w14:textId="77777777" w:rsidTr="00443069">
              <w:trPr>
                <w:trHeight w:val="810"/>
              </w:trPr>
              <w:tc>
                <w:tcPr>
                  <w:tcW w:w="3240" w:type="dxa"/>
                  <w:tcBorders>
                    <w:top w:val="single" w:sz="6" w:space="0" w:color="222A35"/>
                    <w:left w:val="single" w:sz="6" w:space="0" w:color="222A35"/>
                    <w:bottom w:val="single" w:sz="6" w:space="0" w:color="222A35"/>
                    <w:right w:val="single" w:sz="6" w:space="0" w:color="222A35"/>
                  </w:tcBorders>
                  <w:shd w:val="clear" w:color="auto" w:fill="auto"/>
                  <w:hideMark/>
                </w:tcPr>
                <w:p w14:paraId="68021363"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32AEA2F2" w14:textId="77777777" w:rsidR="00443069" w:rsidRPr="00443069" w:rsidRDefault="00443069" w:rsidP="006C2FA5">
                  <w:pPr>
                    <w:widowControl/>
                    <w:numPr>
                      <w:ilvl w:val="0"/>
                      <w:numId w:val="73"/>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Il sistema mostra la nuova lista di prodotti con la quantità aggiornata. </w:t>
                  </w:r>
                </w:p>
              </w:tc>
            </w:tr>
          </w:tbl>
          <w:p w14:paraId="58800CE7" w14:textId="77777777" w:rsidR="00443069" w:rsidRPr="00443069" w:rsidRDefault="00443069" w:rsidP="00443069">
            <w:pPr>
              <w:widowControl/>
              <w:suppressAutoHyphens w:val="0"/>
              <w:textAlignment w:val="baseline"/>
              <w:rPr>
                <w:rFonts w:eastAsia="Times New Roman"/>
                <w:kern w:val="0"/>
              </w:rPr>
            </w:pPr>
            <w:r w:rsidRPr="00443069">
              <w:rPr>
                <w:rFonts w:ascii="Calibri" w:eastAsia="Times New Roman" w:hAnsi="Calibri" w:cs="Calibri"/>
                <w:kern w:val="0"/>
                <w:sz w:val="22"/>
                <w:szCs w:val="22"/>
              </w:rPr>
              <w:t> </w:t>
            </w:r>
          </w:p>
          <w:p w14:paraId="437BDE8C" w14:textId="77777777" w:rsidR="00443069" w:rsidRPr="00443069" w:rsidRDefault="00443069" w:rsidP="00443069">
            <w:pPr>
              <w:widowControl/>
              <w:suppressAutoHyphens w:val="0"/>
              <w:textAlignment w:val="baseline"/>
              <w:rPr>
                <w:rFonts w:eastAsia="Times New Roman"/>
                <w:kern w:val="0"/>
              </w:rPr>
            </w:pPr>
            <w:r w:rsidRPr="00443069">
              <w:rPr>
                <w:rFonts w:ascii="Calibri" w:eastAsia="Times New Roman" w:hAnsi="Calibri" w:cs="Calibri"/>
                <w:kern w:val="0"/>
                <w:sz w:val="28"/>
                <w:szCs w:val="28"/>
              </w:rPr>
              <w:t> </w:t>
            </w:r>
          </w:p>
        </w:tc>
      </w:tr>
      <w:tr w:rsidR="00443069" w:rsidRPr="00443069" w14:paraId="4E587A36"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0CBD9A74"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Condizione d’uscita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60DB0B97" w14:textId="77777777" w:rsidR="00443069" w:rsidRPr="00443069" w:rsidRDefault="00443069" w:rsidP="006C2FA5">
            <w:pPr>
              <w:widowControl/>
              <w:numPr>
                <w:ilvl w:val="0"/>
                <w:numId w:val="74"/>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w:t>
            </w:r>
            <w:r w:rsidRPr="00443069">
              <w:rPr>
                <w:rFonts w:ascii="Calibri Light" w:eastAsia="Times New Roman" w:hAnsi="Calibri Light" w:cs="Calibri Light"/>
                <w:i/>
                <w:iCs/>
                <w:kern w:val="0"/>
              </w:rPr>
              <w:t>Utente acquirente ha modificato la quantità del prodotto.</w:t>
            </w:r>
            <w:r w:rsidRPr="00443069">
              <w:rPr>
                <w:rFonts w:ascii="Calibri Light" w:eastAsia="Times New Roman" w:hAnsi="Calibri Light" w:cs="Calibri Light"/>
                <w:kern w:val="0"/>
              </w:rPr>
              <w:t> </w:t>
            </w:r>
          </w:p>
        </w:tc>
      </w:tr>
      <w:tr w:rsidR="00443069" w:rsidRPr="00443069" w14:paraId="4002EBC3"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3355366B"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Eccezioni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671587AD" w14:textId="77777777" w:rsidR="00443069" w:rsidRPr="00443069" w:rsidRDefault="00443069" w:rsidP="006C2FA5">
            <w:pPr>
              <w:widowControl/>
              <w:numPr>
                <w:ilvl w:val="0"/>
                <w:numId w:val="75"/>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Al passo 1. se la quantità inserita dall’utente non è disponibile, si prosegue con l’UC: 10.3: Quantità non consentita.  </w:t>
            </w:r>
          </w:p>
        </w:tc>
      </w:tr>
    </w:tbl>
    <w:p w14:paraId="4B1B719B" w14:textId="77777777" w:rsidR="00443069" w:rsidRPr="00443069" w:rsidRDefault="00443069" w:rsidP="00443069">
      <w:pPr>
        <w:widowControl/>
        <w:suppressAutoHyphens w:val="0"/>
        <w:textAlignment w:val="baseline"/>
        <w:rPr>
          <w:rFonts w:ascii="Segoe UI" w:eastAsia="Times New Roman" w:hAnsi="Segoe UI" w:cs="Segoe UI"/>
          <w:kern w:val="0"/>
          <w:sz w:val="18"/>
          <w:szCs w:val="18"/>
        </w:rPr>
      </w:pPr>
      <w:r w:rsidRPr="00443069">
        <w:rPr>
          <w:rFonts w:ascii="Calibri" w:eastAsia="Times New Roman" w:hAnsi="Calibri" w:cs="Calibri"/>
          <w:color w:val="222222"/>
          <w:kern w:val="0"/>
          <w:sz w:val="27"/>
          <w:szCs w:val="27"/>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65"/>
        <w:gridCol w:w="7050"/>
      </w:tblGrid>
      <w:tr w:rsidR="00443069" w:rsidRPr="00443069" w14:paraId="15A413CC" w14:textId="77777777" w:rsidTr="00443069">
        <w:trPr>
          <w:trHeight w:val="765"/>
        </w:trPr>
        <w:tc>
          <w:tcPr>
            <w:tcW w:w="2565" w:type="dxa"/>
            <w:tcBorders>
              <w:top w:val="single" w:sz="6" w:space="0" w:color="002060"/>
              <w:left w:val="single" w:sz="6" w:space="0" w:color="002060"/>
              <w:bottom w:val="single" w:sz="6" w:space="0" w:color="002060"/>
              <w:right w:val="single" w:sz="6" w:space="0" w:color="002060"/>
            </w:tcBorders>
            <w:shd w:val="clear" w:color="auto" w:fill="8EAADB"/>
            <w:hideMark/>
          </w:tcPr>
          <w:p w14:paraId="76E21202"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color w:val="FFFFFF"/>
                <w:kern w:val="0"/>
              </w:rPr>
              <w:t>Nome caso d’uso</w:t>
            </w:r>
            <w:r w:rsidRPr="00443069">
              <w:rPr>
                <w:rFonts w:ascii="Cambria" w:eastAsia="Times New Roman" w:hAnsi="Cambria"/>
                <w:color w:val="FFFFFF"/>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8EAADB"/>
            <w:hideMark/>
          </w:tcPr>
          <w:p w14:paraId="59D9DA99"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i/>
                <w:iCs/>
                <w:color w:val="FFFFFF"/>
                <w:kern w:val="0"/>
                <w:sz w:val="22"/>
                <w:szCs w:val="22"/>
              </w:rPr>
              <w:t>UC_3.5-Procedi al Checkout</w:t>
            </w:r>
            <w:r w:rsidRPr="00443069">
              <w:rPr>
                <w:rFonts w:ascii="Cambria" w:eastAsia="Times New Roman" w:hAnsi="Cambria"/>
                <w:color w:val="FFFFFF"/>
                <w:kern w:val="0"/>
                <w:sz w:val="22"/>
                <w:szCs w:val="22"/>
              </w:rPr>
              <w:t> </w:t>
            </w:r>
          </w:p>
        </w:tc>
      </w:tr>
      <w:tr w:rsidR="00443069" w:rsidRPr="00443069" w14:paraId="0A2FC216"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52984862"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Attori partecipanti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371DB82F"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Utente acquirente</w:t>
            </w:r>
            <w:r w:rsidRPr="00443069">
              <w:rPr>
                <w:rFonts w:ascii="Cambria" w:eastAsia="Times New Roman" w:hAnsi="Cambria"/>
                <w:kern w:val="0"/>
              </w:rPr>
              <w:t> </w:t>
            </w:r>
          </w:p>
        </w:tc>
      </w:tr>
      <w:tr w:rsidR="00443069" w:rsidRPr="00443069" w14:paraId="65225A29"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653585C1"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Condizioni d'entrata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51592D0E" w14:textId="77777777" w:rsidR="00443069" w:rsidRPr="00443069" w:rsidRDefault="00443069" w:rsidP="006C2FA5">
            <w:pPr>
              <w:widowControl/>
              <w:numPr>
                <w:ilvl w:val="0"/>
                <w:numId w:val="76"/>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w:t>
            </w:r>
            <w:r w:rsidRPr="00443069">
              <w:rPr>
                <w:rFonts w:ascii="Calibri Light" w:eastAsia="Times New Roman" w:hAnsi="Calibri Light" w:cs="Calibri Light"/>
                <w:i/>
                <w:iCs/>
                <w:kern w:val="0"/>
              </w:rPr>
              <w:t xml:space="preserve">Utente acquirente </w:t>
            </w:r>
            <w:r w:rsidRPr="00443069">
              <w:rPr>
                <w:rFonts w:ascii="Calibri Light" w:eastAsia="Times New Roman" w:hAnsi="Calibri Light" w:cs="Calibri Light"/>
                <w:kern w:val="0"/>
              </w:rPr>
              <w:t>si trova nella pagina del carrello. </w:t>
            </w:r>
          </w:p>
        </w:tc>
      </w:tr>
      <w:tr w:rsidR="00443069" w:rsidRPr="00443069" w14:paraId="707B7D4B" w14:textId="77777777" w:rsidTr="00443069">
        <w:trPr>
          <w:trHeight w:val="3405"/>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71E9BC32"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lastRenderedPageBreak/>
              <w:t>Flusso degli eventi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55"/>
              <w:gridCol w:w="3570"/>
            </w:tblGrid>
            <w:tr w:rsidR="00443069" w:rsidRPr="00443069" w14:paraId="15635E2B" w14:textId="77777777" w:rsidTr="00443069">
              <w:trPr>
                <w:trHeight w:val="450"/>
              </w:trPr>
              <w:tc>
                <w:tcPr>
                  <w:tcW w:w="3255" w:type="dxa"/>
                  <w:tcBorders>
                    <w:top w:val="single" w:sz="6" w:space="0" w:color="222A35"/>
                    <w:left w:val="single" w:sz="6" w:space="0" w:color="222A35"/>
                    <w:bottom w:val="single" w:sz="6" w:space="0" w:color="222A35"/>
                    <w:right w:val="single" w:sz="6" w:space="0" w:color="222A35"/>
                  </w:tcBorders>
                  <w:shd w:val="clear" w:color="auto" w:fill="8EAADB"/>
                  <w:hideMark/>
                </w:tcPr>
                <w:p w14:paraId="2EE5BA2F"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ATTORE </w:t>
                  </w:r>
                </w:p>
              </w:tc>
              <w:tc>
                <w:tcPr>
                  <w:tcW w:w="3570" w:type="dxa"/>
                  <w:tcBorders>
                    <w:top w:val="single" w:sz="6" w:space="0" w:color="222A35"/>
                    <w:left w:val="single" w:sz="6" w:space="0" w:color="222A35"/>
                    <w:bottom w:val="single" w:sz="6" w:space="0" w:color="222A35"/>
                    <w:right w:val="single" w:sz="6" w:space="0" w:color="222A35"/>
                  </w:tcBorders>
                  <w:shd w:val="clear" w:color="auto" w:fill="8EAADB"/>
                  <w:hideMark/>
                </w:tcPr>
                <w:p w14:paraId="3E2465D4"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SISTEMA </w:t>
                  </w:r>
                </w:p>
              </w:tc>
            </w:tr>
            <w:tr w:rsidR="00443069" w:rsidRPr="00443069" w14:paraId="62F1B99B" w14:textId="77777777" w:rsidTr="00443069">
              <w:trPr>
                <w:trHeight w:val="630"/>
              </w:trPr>
              <w:tc>
                <w:tcPr>
                  <w:tcW w:w="3255" w:type="dxa"/>
                  <w:tcBorders>
                    <w:top w:val="single" w:sz="6" w:space="0" w:color="222A35"/>
                    <w:left w:val="single" w:sz="6" w:space="0" w:color="222A35"/>
                    <w:bottom w:val="single" w:sz="6" w:space="0" w:color="222A35"/>
                    <w:right w:val="single" w:sz="6" w:space="0" w:color="222A35"/>
                  </w:tcBorders>
                  <w:shd w:val="clear" w:color="auto" w:fill="auto"/>
                  <w:hideMark/>
                </w:tcPr>
                <w:p w14:paraId="20205D88" w14:textId="77777777" w:rsidR="00443069" w:rsidRPr="00443069" w:rsidRDefault="00443069" w:rsidP="006C2FA5">
                  <w:pPr>
                    <w:widowControl/>
                    <w:numPr>
                      <w:ilvl w:val="0"/>
                      <w:numId w:val="77"/>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L’utente acquirente preme sul pulsante “Procedi al checkout”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14B0EFF1"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r>
            <w:tr w:rsidR="00443069" w:rsidRPr="00443069" w14:paraId="48AA2235" w14:textId="77777777" w:rsidTr="00443069">
              <w:trPr>
                <w:trHeight w:val="1575"/>
              </w:trPr>
              <w:tc>
                <w:tcPr>
                  <w:tcW w:w="3255" w:type="dxa"/>
                  <w:tcBorders>
                    <w:top w:val="single" w:sz="6" w:space="0" w:color="222A35"/>
                    <w:left w:val="single" w:sz="6" w:space="0" w:color="222A35"/>
                    <w:bottom w:val="single" w:sz="6" w:space="0" w:color="222A35"/>
                    <w:right w:val="single" w:sz="6" w:space="0" w:color="222A35"/>
                  </w:tcBorders>
                  <w:shd w:val="clear" w:color="auto" w:fill="auto"/>
                  <w:hideMark/>
                </w:tcPr>
                <w:p w14:paraId="6E6A4CF7"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7F17A1E1" w14:textId="77777777" w:rsidR="00443069" w:rsidRPr="00443069" w:rsidRDefault="00443069" w:rsidP="006C2FA5">
                  <w:pPr>
                    <w:widowControl/>
                    <w:numPr>
                      <w:ilvl w:val="0"/>
                      <w:numId w:val="78"/>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Il sistema verifica che l’utente abbia effettuato l’accesso e lo reindirizza alla pagina di checkout (Mockup). </w:t>
                  </w:r>
                </w:p>
              </w:tc>
            </w:tr>
            <w:tr w:rsidR="00443069" w:rsidRPr="00443069" w14:paraId="5F3FA381" w14:textId="77777777" w:rsidTr="00443069">
              <w:trPr>
                <w:trHeight w:val="810"/>
              </w:trPr>
              <w:tc>
                <w:tcPr>
                  <w:tcW w:w="3255" w:type="dxa"/>
                  <w:tcBorders>
                    <w:top w:val="single" w:sz="6" w:space="0" w:color="222A35"/>
                    <w:left w:val="single" w:sz="6" w:space="0" w:color="222A35"/>
                    <w:bottom w:val="single" w:sz="6" w:space="0" w:color="222A35"/>
                    <w:right w:val="single" w:sz="6" w:space="0" w:color="222A35"/>
                  </w:tcBorders>
                  <w:shd w:val="clear" w:color="auto" w:fill="auto"/>
                  <w:hideMark/>
                </w:tcPr>
                <w:p w14:paraId="41EF33A1" w14:textId="77777777" w:rsidR="00443069" w:rsidRPr="00443069" w:rsidRDefault="00443069" w:rsidP="006C2FA5">
                  <w:pPr>
                    <w:widowControl/>
                    <w:numPr>
                      <w:ilvl w:val="0"/>
                      <w:numId w:val="79"/>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L’utente seleziona l’indirizzo e la carta, controlla che le informazioni siano giuste e preme su “Conferma”.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109C824E"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r>
            <w:tr w:rsidR="00443069" w:rsidRPr="00443069" w14:paraId="32CDA013" w14:textId="77777777" w:rsidTr="00443069">
              <w:trPr>
                <w:trHeight w:val="810"/>
              </w:trPr>
              <w:tc>
                <w:tcPr>
                  <w:tcW w:w="3255" w:type="dxa"/>
                  <w:tcBorders>
                    <w:top w:val="single" w:sz="6" w:space="0" w:color="222A35"/>
                    <w:left w:val="single" w:sz="6" w:space="0" w:color="222A35"/>
                    <w:bottom w:val="single" w:sz="6" w:space="0" w:color="222A35"/>
                    <w:right w:val="single" w:sz="6" w:space="0" w:color="222A35"/>
                  </w:tcBorders>
                  <w:shd w:val="clear" w:color="auto" w:fill="auto"/>
                  <w:hideMark/>
                </w:tcPr>
                <w:p w14:paraId="27707C68"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216174E1" w14:textId="77777777" w:rsidR="00443069" w:rsidRPr="00443069" w:rsidRDefault="00443069" w:rsidP="006C2FA5">
                  <w:pPr>
                    <w:widowControl/>
                    <w:numPr>
                      <w:ilvl w:val="0"/>
                      <w:numId w:val="80"/>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Il sistema controlla i dati, effettua l’ordine e reindirizza l’utente alla pagina dell’ordine. </w:t>
                  </w:r>
                </w:p>
              </w:tc>
            </w:tr>
          </w:tbl>
          <w:p w14:paraId="1582C58F" w14:textId="77777777" w:rsidR="00443069" w:rsidRPr="00443069" w:rsidRDefault="00443069" w:rsidP="00443069">
            <w:pPr>
              <w:widowControl/>
              <w:suppressAutoHyphens w:val="0"/>
              <w:textAlignment w:val="baseline"/>
              <w:rPr>
                <w:rFonts w:eastAsia="Times New Roman"/>
                <w:kern w:val="0"/>
              </w:rPr>
            </w:pPr>
            <w:r w:rsidRPr="00443069">
              <w:rPr>
                <w:rFonts w:ascii="Calibri" w:eastAsia="Times New Roman" w:hAnsi="Calibri" w:cs="Calibri"/>
                <w:kern w:val="0"/>
                <w:sz w:val="22"/>
                <w:szCs w:val="22"/>
              </w:rPr>
              <w:t> </w:t>
            </w:r>
          </w:p>
          <w:p w14:paraId="54E1AB75" w14:textId="77777777" w:rsidR="00443069" w:rsidRPr="00443069" w:rsidRDefault="00443069" w:rsidP="00443069">
            <w:pPr>
              <w:widowControl/>
              <w:suppressAutoHyphens w:val="0"/>
              <w:textAlignment w:val="baseline"/>
              <w:rPr>
                <w:rFonts w:eastAsia="Times New Roman"/>
                <w:kern w:val="0"/>
              </w:rPr>
            </w:pPr>
            <w:r w:rsidRPr="00443069">
              <w:rPr>
                <w:rFonts w:ascii="Calibri" w:eastAsia="Times New Roman" w:hAnsi="Calibri" w:cs="Calibri"/>
                <w:kern w:val="0"/>
                <w:sz w:val="28"/>
                <w:szCs w:val="28"/>
              </w:rPr>
              <w:t> </w:t>
            </w:r>
          </w:p>
        </w:tc>
      </w:tr>
      <w:tr w:rsidR="00443069" w:rsidRPr="00443069" w14:paraId="0F12975F"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4C82A5A0"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Condizione d’uscita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4B18BCDF" w14:textId="77777777" w:rsidR="00443069" w:rsidRPr="00443069" w:rsidRDefault="00443069" w:rsidP="006C2FA5">
            <w:pPr>
              <w:widowControl/>
              <w:numPr>
                <w:ilvl w:val="0"/>
                <w:numId w:val="81"/>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w:t>
            </w:r>
            <w:r w:rsidRPr="00443069">
              <w:rPr>
                <w:rFonts w:ascii="Calibri Light" w:eastAsia="Times New Roman" w:hAnsi="Calibri Light" w:cs="Calibri Light"/>
                <w:i/>
                <w:iCs/>
                <w:kern w:val="0"/>
              </w:rPr>
              <w:t xml:space="preserve">Utente acquirente </w:t>
            </w:r>
            <w:r w:rsidRPr="00443069">
              <w:rPr>
                <w:rFonts w:ascii="Calibri Light" w:eastAsia="Times New Roman" w:hAnsi="Calibri Light" w:cs="Calibri Light"/>
                <w:kern w:val="0"/>
              </w:rPr>
              <w:t>ha effettuato un ordine. </w:t>
            </w:r>
          </w:p>
        </w:tc>
      </w:tr>
      <w:tr w:rsidR="00443069" w:rsidRPr="00443069" w14:paraId="07A39AFA"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5745E19D"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Eccezioni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2EED3687" w14:textId="77777777" w:rsidR="00443069" w:rsidRPr="00443069" w:rsidRDefault="00443069" w:rsidP="006C2FA5">
            <w:pPr>
              <w:widowControl/>
              <w:numPr>
                <w:ilvl w:val="0"/>
                <w:numId w:val="82"/>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Al passo 2. se l’utente non ha effettuato l’accesso viene rimandato all’UC_0.1: Login. </w:t>
            </w:r>
          </w:p>
          <w:p w14:paraId="5D51A17F" w14:textId="77777777" w:rsidR="00443069" w:rsidRPr="00443069" w:rsidRDefault="00443069" w:rsidP="006C2FA5">
            <w:pPr>
              <w:widowControl/>
              <w:numPr>
                <w:ilvl w:val="0"/>
                <w:numId w:val="82"/>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Al passo3. Se l’utente preme su “Annulla” viene ricondotto all’UC_10.3: Annulla operazione. </w:t>
            </w:r>
          </w:p>
          <w:p w14:paraId="1FAD77C8" w14:textId="77777777" w:rsidR="00443069" w:rsidRPr="00443069" w:rsidRDefault="00443069" w:rsidP="006C2FA5">
            <w:pPr>
              <w:widowControl/>
              <w:numPr>
                <w:ilvl w:val="0"/>
                <w:numId w:val="82"/>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Al passo 4. se l’utente non ha inserito un indirizzo viene rimandato all’UC_2.1: Aggiungi un indirizzo. </w:t>
            </w:r>
          </w:p>
          <w:p w14:paraId="5CD8E3AF" w14:textId="77777777" w:rsidR="00443069" w:rsidRPr="00443069" w:rsidRDefault="00443069" w:rsidP="006C2FA5">
            <w:pPr>
              <w:widowControl/>
              <w:numPr>
                <w:ilvl w:val="0"/>
                <w:numId w:val="82"/>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Al passo 4. se l’utente non ha inserito una carta viene rimandato all’UC:4.1: Aggiungi una carta. </w:t>
            </w:r>
          </w:p>
        </w:tc>
      </w:tr>
    </w:tbl>
    <w:p w14:paraId="2A7D199A" w14:textId="77777777" w:rsidR="00443069" w:rsidRPr="00443069" w:rsidRDefault="00443069" w:rsidP="00443069">
      <w:pPr>
        <w:widowControl/>
        <w:suppressAutoHyphens w:val="0"/>
        <w:textAlignment w:val="baseline"/>
        <w:rPr>
          <w:rFonts w:ascii="Calibri" w:eastAsia="Times New Roman" w:hAnsi="Calibri" w:cs="Calibri"/>
          <w:color w:val="222222"/>
          <w:kern w:val="0"/>
          <w:sz w:val="27"/>
          <w:szCs w:val="27"/>
        </w:rPr>
      </w:pPr>
    </w:p>
    <w:p w14:paraId="1C4BE5F0" w14:textId="77777777" w:rsidR="00443069" w:rsidRPr="00443069" w:rsidRDefault="00443069" w:rsidP="00443069">
      <w:pPr>
        <w:widowControl/>
        <w:suppressAutoHyphens w:val="0"/>
        <w:jc w:val="center"/>
        <w:textAlignment w:val="baseline"/>
        <w:rPr>
          <w:rFonts w:ascii="Segoe UI" w:eastAsia="Times New Roman" w:hAnsi="Segoe UI" w:cs="Segoe UI"/>
          <w:kern w:val="0"/>
          <w:sz w:val="18"/>
          <w:szCs w:val="18"/>
        </w:rPr>
      </w:pPr>
      <w:r w:rsidRPr="00443069">
        <w:rPr>
          <w:rFonts w:ascii="Calibri" w:eastAsia="Times New Roman" w:hAnsi="Calibri" w:cs="Calibri"/>
          <w:kern w:val="0"/>
          <w:sz w:val="22"/>
          <w:szCs w:val="22"/>
        </w:rPr>
        <w:t> </w:t>
      </w:r>
    </w:p>
    <w:p w14:paraId="54A2E1C9" w14:textId="0C166D14" w:rsidR="00443069" w:rsidRPr="00443069" w:rsidRDefault="00865DD2" w:rsidP="56798643">
      <w:pPr>
        <w:pStyle w:val="Titolo3"/>
        <w:widowControl/>
        <w:numPr>
          <w:ilvl w:val="3"/>
          <w:numId w:val="2"/>
        </w:numPr>
        <w:suppressAutoHyphens w:val="0"/>
        <w:ind w:left="1260" w:hanging="180"/>
        <w:textAlignment w:val="baseline"/>
      </w:pPr>
      <w:r>
        <w:t>Gestione metodi di pagamento</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65"/>
        <w:gridCol w:w="7050"/>
      </w:tblGrid>
      <w:tr w:rsidR="00443069" w:rsidRPr="00443069" w14:paraId="6D99861B" w14:textId="77777777" w:rsidTr="00443069">
        <w:trPr>
          <w:trHeight w:val="765"/>
        </w:trPr>
        <w:tc>
          <w:tcPr>
            <w:tcW w:w="2565" w:type="dxa"/>
            <w:tcBorders>
              <w:top w:val="single" w:sz="6" w:space="0" w:color="002060"/>
              <w:left w:val="single" w:sz="6" w:space="0" w:color="002060"/>
              <w:bottom w:val="single" w:sz="6" w:space="0" w:color="002060"/>
              <w:right w:val="single" w:sz="6" w:space="0" w:color="002060"/>
            </w:tcBorders>
            <w:shd w:val="clear" w:color="auto" w:fill="8EAADB"/>
            <w:hideMark/>
          </w:tcPr>
          <w:p w14:paraId="07BCB377"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color w:val="FFFFFF"/>
                <w:kern w:val="0"/>
              </w:rPr>
              <w:t>Nome caso d’uso</w:t>
            </w:r>
            <w:r w:rsidRPr="00443069">
              <w:rPr>
                <w:rFonts w:ascii="Cambria" w:eastAsia="Times New Roman" w:hAnsi="Cambria"/>
                <w:color w:val="FFFFFF"/>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8EAADB"/>
            <w:hideMark/>
          </w:tcPr>
          <w:p w14:paraId="6D3D8EBB"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i/>
                <w:iCs/>
                <w:color w:val="FFFFFF"/>
                <w:kern w:val="0"/>
                <w:sz w:val="22"/>
                <w:szCs w:val="22"/>
              </w:rPr>
              <w:t>UC_4.1-Aggiunge una carta</w:t>
            </w:r>
            <w:r w:rsidRPr="00443069">
              <w:rPr>
                <w:rFonts w:ascii="Cambria" w:eastAsia="Times New Roman" w:hAnsi="Cambria"/>
                <w:color w:val="FFFFFF"/>
                <w:kern w:val="0"/>
                <w:sz w:val="22"/>
                <w:szCs w:val="22"/>
              </w:rPr>
              <w:t> </w:t>
            </w:r>
          </w:p>
        </w:tc>
      </w:tr>
      <w:tr w:rsidR="00443069" w:rsidRPr="00443069" w14:paraId="75A6CE6E"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35BAA27C"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Attori partecipanti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53F83F72"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Utente store</w:t>
            </w:r>
            <w:r w:rsidRPr="00443069">
              <w:rPr>
                <w:rFonts w:ascii="Cambria" w:eastAsia="Times New Roman" w:hAnsi="Cambria"/>
                <w:kern w:val="0"/>
              </w:rPr>
              <w:t> </w:t>
            </w:r>
          </w:p>
        </w:tc>
      </w:tr>
      <w:tr w:rsidR="00443069" w:rsidRPr="00443069" w14:paraId="26140467"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1B4A3FE2"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Condizioni d'entrata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0A818690" w14:textId="77777777" w:rsidR="00443069" w:rsidRPr="00443069" w:rsidRDefault="00443069" w:rsidP="006C2FA5">
            <w:pPr>
              <w:widowControl/>
              <w:numPr>
                <w:ilvl w:val="0"/>
                <w:numId w:val="83"/>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w:t>
            </w:r>
            <w:r w:rsidRPr="00443069">
              <w:rPr>
                <w:rFonts w:ascii="Calibri Light" w:eastAsia="Times New Roman" w:hAnsi="Calibri Light" w:cs="Calibri Light"/>
                <w:i/>
                <w:iCs/>
                <w:kern w:val="0"/>
              </w:rPr>
              <w:t xml:space="preserve">Utente store </w:t>
            </w:r>
            <w:r w:rsidRPr="00443069">
              <w:rPr>
                <w:rFonts w:ascii="Calibri Light" w:eastAsia="Times New Roman" w:hAnsi="Calibri Light" w:cs="Calibri Light"/>
                <w:kern w:val="0"/>
              </w:rPr>
              <w:t>si trova nella pagina “aggiungi carta”. </w:t>
            </w:r>
          </w:p>
        </w:tc>
      </w:tr>
      <w:tr w:rsidR="00443069" w:rsidRPr="00443069" w14:paraId="63C50C5B" w14:textId="77777777" w:rsidTr="00443069">
        <w:trPr>
          <w:trHeight w:val="459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68F99ED5"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lastRenderedPageBreak/>
              <w:t>Flusso degli eventi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40"/>
              <w:gridCol w:w="3570"/>
            </w:tblGrid>
            <w:tr w:rsidR="00443069" w:rsidRPr="00443069" w14:paraId="59484B91" w14:textId="77777777" w:rsidTr="00443069">
              <w:trPr>
                <w:trHeight w:val="450"/>
              </w:trPr>
              <w:tc>
                <w:tcPr>
                  <w:tcW w:w="3240" w:type="dxa"/>
                  <w:tcBorders>
                    <w:top w:val="single" w:sz="6" w:space="0" w:color="222A35"/>
                    <w:left w:val="single" w:sz="6" w:space="0" w:color="222A35"/>
                    <w:bottom w:val="single" w:sz="6" w:space="0" w:color="222A35"/>
                    <w:right w:val="single" w:sz="6" w:space="0" w:color="222A35"/>
                  </w:tcBorders>
                  <w:shd w:val="clear" w:color="auto" w:fill="8EAADB"/>
                  <w:hideMark/>
                </w:tcPr>
                <w:p w14:paraId="4B4F5328"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ATTORE </w:t>
                  </w:r>
                </w:p>
              </w:tc>
              <w:tc>
                <w:tcPr>
                  <w:tcW w:w="3570" w:type="dxa"/>
                  <w:tcBorders>
                    <w:top w:val="single" w:sz="6" w:space="0" w:color="222A35"/>
                    <w:left w:val="single" w:sz="6" w:space="0" w:color="222A35"/>
                    <w:bottom w:val="single" w:sz="6" w:space="0" w:color="222A35"/>
                    <w:right w:val="single" w:sz="6" w:space="0" w:color="222A35"/>
                  </w:tcBorders>
                  <w:shd w:val="clear" w:color="auto" w:fill="8EAADB"/>
                  <w:hideMark/>
                </w:tcPr>
                <w:p w14:paraId="3D35F016"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SISTEMA </w:t>
                  </w:r>
                </w:p>
              </w:tc>
            </w:tr>
            <w:tr w:rsidR="00443069" w:rsidRPr="00443069" w14:paraId="2FF7D30B" w14:textId="77777777" w:rsidTr="00443069">
              <w:trPr>
                <w:trHeight w:val="810"/>
              </w:trPr>
              <w:tc>
                <w:tcPr>
                  <w:tcW w:w="3240" w:type="dxa"/>
                  <w:tcBorders>
                    <w:top w:val="single" w:sz="6" w:space="0" w:color="222A35"/>
                    <w:left w:val="single" w:sz="6" w:space="0" w:color="222A35"/>
                    <w:bottom w:val="single" w:sz="6" w:space="0" w:color="222A35"/>
                    <w:right w:val="single" w:sz="6" w:space="0" w:color="222A35"/>
                  </w:tcBorders>
                  <w:shd w:val="clear" w:color="auto" w:fill="auto"/>
                  <w:hideMark/>
                </w:tcPr>
                <w:p w14:paraId="4587CFC5" w14:textId="77777777" w:rsidR="00443069" w:rsidRPr="00443069" w:rsidRDefault="00443069" w:rsidP="006C2FA5">
                  <w:pPr>
                    <w:widowControl/>
                    <w:numPr>
                      <w:ilvl w:val="0"/>
                      <w:numId w:val="84"/>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L’utente inserisce il numero della carta, la data di scadenza, il cvv e preme sul pulsante “Salva”. </w:t>
                  </w:r>
                </w:p>
                <w:p w14:paraId="063A8718"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0E5D64FC"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r>
            <w:tr w:rsidR="00443069" w:rsidRPr="00443069" w14:paraId="5B786869" w14:textId="77777777" w:rsidTr="00443069">
              <w:trPr>
                <w:trHeight w:val="810"/>
              </w:trPr>
              <w:tc>
                <w:tcPr>
                  <w:tcW w:w="3240" w:type="dxa"/>
                  <w:tcBorders>
                    <w:top w:val="single" w:sz="6" w:space="0" w:color="222A35"/>
                    <w:left w:val="single" w:sz="6" w:space="0" w:color="222A35"/>
                    <w:bottom w:val="single" w:sz="6" w:space="0" w:color="222A35"/>
                    <w:right w:val="single" w:sz="6" w:space="0" w:color="222A35"/>
                  </w:tcBorders>
                  <w:shd w:val="clear" w:color="auto" w:fill="auto"/>
                  <w:hideMark/>
                </w:tcPr>
                <w:p w14:paraId="51680903"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1F2EA4E3" w14:textId="77777777" w:rsidR="00443069" w:rsidRPr="00443069" w:rsidRDefault="00443069" w:rsidP="006C2FA5">
                  <w:pPr>
                    <w:widowControl/>
                    <w:numPr>
                      <w:ilvl w:val="0"/>
                      <w:numId w:val="85"/>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Il sistema controlla che i dati inseriti siano corretti, memorizza i dati della carta e reindirizza l’utente nella sua area account. </w:t>
                  </w:r>
                </w:p>
              </w:tc>
            </w:tr>
          </w:tbl>
          <w:p w14:paraId="354A7D14" w14:textId="77777777" w:rsidR="00443069" w:rsidRPr="00443069" w:rsidRDefault="00443069" w:rsidP="00443069">
            <w:pPr>
              <w:widowControl/>
              <w:suppressAutoHyphens w:val="0"/>
              <w:textAlignment w:val="baseline"/>
              <w:rPr>
                <w:rFonts w:eastAsia="Times New Roman"/>
                <w:kern w:val="0"/>
              </w:rPr>
            </w:pPr>
            <w:r w:rsidRPr="00443069">
              <w:rPr>
                <w:rFonts w:ascii="Calibri" w:eastAsia="Times New Roman" w:hAnsi="Calibri" w:cs="Calibri"/>
                <w:kern w:val="0"/>
                <w:sz w:val="22"/>
                <w:szCs w:val="22"/>
              </w:rPr>
              <w:t> </w:t>
            </w:r>
          </w:p>
          <w:p w14:paraId="05AD488D" w14:textId="77777777" w:rsidR="00443069" w:rsidRPr="00443069" w:rsidRDefault="00443069" w:rsidP="00443069">
            <w:pPr>
              <w:widowControl/>
              <w:suppressAutoHyphens w:val="0"/>
              <w:textAlignment w:val="baseline"/>
              <w:rPr>
                <w:rFonts w:eastAsia="Times New Roman"/>
                <w:kern w:val="0"/>
              </w:rPr>
            </w:pPr>
            <w:r w:rsidRPr="00443069">
              <w:rPr>
                <w:rFonts w:ascii="Calibri" w:eastAsia="Times New Roman" w:hAnsi="Calibri" w:cs="Calibri"/>
                <w:kern w:val="0"/>
                <w:sz w:val="28"/>
                <w:szCs w:val="28"/>
              </w:rPr>
              <w:t> </w:t>
            </w:r>
          </w:p>
        </w:tc>
      </w:tr>
      <w:tr w:rsidR="00443069" w:rsidRPr="00443069" w14:paraId="0B487D7A"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1977F5AC"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Condizione d’uscita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2A188F91" w14:textId="77777777" w:rsidR="00443069" w:rsidRPr="00443069" w:rsidRDefault="00443069" w:rsidP="006C2FA5">
            <w:pPr>
              <w:widowControl/>
              <w:numPr>
                <w:ilvl w:val="0"/>
                <w:numId w:val="86"/>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w:t>
            </w:r>
            <w:r w:rsidRPr="00443069">
              <w:rPr>
                <w:rFonts w:ascii="Calibri Light" w:eastAsia="Times New Roman" w:hAnsi="Calibri Light" w:cs="Calibri Light"/>
                <w:i/>
                <w:iCs/>
                <w:kern w:val="0"/>
              </w:rPr>
              <w:t xml:space="preserve">Utente store </w:t>
            </w:r>
            <w:r w:rsidRPr="00443069">
              <w:rPr>
                <w:rFonts w:ascii="Calibri Light" w:eastAsia="Times New Roman" w:hAnsi="Calibri Light" w:cs="Calibri Light"/>
                <w:kern w:val="0"/>
              </w:rPr>
              <w:t>ha inserito un metodo di pagamento</w:t>
            </w:r>
            <w:r w:rsidRPr="00443069">
              <w:rPr>
                <w:rFonts w:ascii="Calibri Light" w:eastAsia="Times New Roman" w:hAnsi="Calibri Light" w:cs="Calibri Light"/>
                <w:i/>
                <w:iCs/>
                <w:kern w:val="0"/>
              </w:rPr>
              <w:t>.</w:t>
            </w:r>
            <w:r w:rsidRPr="00443069">
              <w:rPr>
                <w:rFonts w:ascii="Calibri Light" w:eastAsia="Times New Roman" w:hAnsi="Calibri Light" w:cs="Calibri Light"/>
                <w:kern w:val="0"/>
              </w:rPr>
              <w:t> </w:t>
            </w:r>
          </w:p>
        </w:tc>
      </w:tr>
      <w:tr w:rsidR="00443069" w:rsidRPr="00443069" w14:paraId="1F6331E4"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770275F4"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Eccezioni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3473FA2B" w14:textId="77777777" w:rsidR="00443069" w:rsidRPr="00443069" w:rsidRDefault="00443069" w:rsidP="006C2FA5">
            <w:pPr>
              <w:widowControl/>
              <w:numPr>
                <w:ilvl w:val="0"/>
                <w:numId w:val="87"/>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Al passo 2. se i dati inseriti dall’utente non risultano corretti, si procede con l’UC_10.1: Dati non validi. </w:t>
            </w:r>
          </w:p>
          <w:p w14:paraId="60510615" w14:textId="77777777" w:rsidR="00443069" w:rsidRPr="00443069" w:rsidRDefault="00443069" w:rsidP="006C2FA5">
            <w:pPr>
              <w:widowControl/>
              <w:numPr>
                <w:ilvl w:val="0"/>
                <w:numId w:val="87"/>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Al passo 1. se l’utente preme su “annulla” viene rimandato all’UC_10.2: Annulla operazione. </w:t>
            </w:r>
          </w:p>
        </w:tc>
      </w:tr>
    </w:tbl>
    <w:p w14:paraId="3B7DBEA3" w14:textId="77777777" w:rsidR="00443069" w:rsidRPr="00443069" w:rsidRDefault="00443069" w:rsidP="00443069">
      <w:pPr>
        <w:widowControl/>
        <w:suppressAutoHyphens w:val="0"/>
        <w:textAlignment w:val="baseline"/>
        <w:rPr>
          <w:rFonts w:ascii="Segoe UI" w:eastAsia="Times New Roman" w:hAnsi="Segoe UI" w:cs="Segoe UI"/>
          <w:kern w:val="0"/>
          <w:sz w:val="18"/>
          <w:szCs w:val="18"/>
        </w:rPr>
      </w:pPr>
      <w:r w:rsidRPr="00443069">
        <w:rPr>
          <w:rFonts w:ascii="Calibri" w:eastAsia="Times New Roman" w:hAnsi="Calibri" w:cs="Calibri"/>
          <w:color w:val="222222"/>
          <w:kern w:val="0"/>
          <w:sz w:val="27"/>
          <w:szCs w:val="27"/>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65"/>
        <w:gridCol w:w="7050"/>
      </w:tblGrid>
      <w:tr w:rsidR="00443069" w:rsidRPr="00443069" w14:paraId="59A95870" w14:textId="77777777" w:rsidTr="00443069">
        <w:trPr>
          <w:trHeight w:val="765"/>
        </w:trPr>
        <w:tc>
          <w:tcPr>
            <w:tcW w:w="2565" w:type="dxa"/>
            <w:tcBorders>
              <w:top w:val="single" w:sz="6" w:space="0" w:color="002060"/>
              <w:left w:val="single" w:sz="6" w:space="0" w:color="002060"/>
              <w:bottom w:val="single" w:sz="6" w:space="0" w:color="002060"/>
              <w:right w:val="single" w:sz="6" w:space="0" w:color="002060"/>
            </w:tcBorders>
            <w:shd w:val="clear" w:color="auto" w:fill="8EAADB"/>
            <w:hideMark/>
          </w:tcPr>
          <w:p w14:paraId="62073FA4"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color w:val="FFFFFF"/>
                <w:kern w:val="0"/>
              </w:rPr>
              <w:t>Nome caso d’uso</w:t>
            </w:r>
            <w:r w:rsidRPr="00443069">
              <w:rPr>
                <w:rFonts w:ascii="Cambria" w:eastAsia="Times New Roman" w:hAnsi="Cambria"/>
                <w:color w:val="FFFFFF"/>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8EAADB"/>
            <w:hideMark/>
          </w:tcPr>
          <w:p w14:paraId="4B215AE8"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i/>
                <w:iCs/>
                <w:color w:val="FFFFFF"/>
                <w:kern w:val="0"/>
                <w:sz w:val="22"/>
                <w:szCs w:val="22"/>
              </w:rPr>
              <w:t>UC_4.2-Rimuove una carta</w:t>
            </w:r>
            <w:r w:rsidRPr="00443069">
              <w:rPr>
                <w:rFonts w:ascii="Cambria" w:eastAsia="Times New Roman" w:hAnsi="Cambria"/>
                <w:color w:val="FFFFFF"/>
                <w:kern w:val="0"/>
                <w:sz w:val="22"/>
                <w:szCs w:val="22"/>
              </w:rPr>
              <w:t> </w:t>
            </w:r>
          </w:p>
        </w:tc>
      </w:tr>
      <w:tr w:rsidR="00443069" w:rsidRPr="00443069" w14:paraId="48B7CAB6"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50B29894"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Attori partecipanti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6E944213"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Utente store</w:t>
            </w:r>
            <w:r w:rsidRPr="00443069">
              <w:rPr>
                <w:rFonts w:ascii="Cambria" w:eastAsia="Times New Roman" w:hAnsi="Cambria"/>
                <w:kern w:val="0"/>
              </w:rPr>
              <w:t> </w:t>
            </w:r>
          </w:p>
        </w:tc>
      </w:tr>
      <w:tr w:rsidR="00443069" w:rsidRPr="00443069" w14:paraId="1ED5C650"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4DE8930A"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Condizioni d'entrata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6E5DC830" w14:textId="77777777" w:rsidR="00443069" w:rsidRPr="00443069" w:rsidRDefault="00443069" w:rsidP="006C2FA5">
            <w:pPr>
              <w:widowControl/>
              <w:numPr>
                <w:ilvl w:val="0"/>
                <w:numId w:val="88"/>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w:t>
            </w:r>
            <w:r w:rsidRPr="00443069">
              <w:rPr>
                <w:rFonts w:ascii="Calibri Light" w:eastAsia="Times New Roman" w:hAnsi="Calibri Light" w:cs="Calibri Light"/>
                <w:i/>
                <w:iCs/>
                <w:kern w:val="0"/>
              </w:rPr>
              <w:t xml:space="preserve">Utente store </w:t>
            </w:r>
            <w:r w:rsidRPr="00443069">
              <w:rPr>
                <w:rFonts w:ascii="Calibri Light" w:eastAsia="Times New Roman" w:hAnsi="Calibri Light" w:cs="Calibri Light"/>
                <w:kern w:val="0"/>
              </w:rPr>
              <w:t>si trova nella sua area account. </w:t>
            </w:r>
          </w:p>
        </w:tc>
      </w:tr>
      <w:tr w:rsidR="00443069" w:rsidRPr="00443069" w14:paraId="1BEE42E4" w14:textId="77777777" w:rsidTr="00443069">
        <w:trPr>
          <w:trHeight w:val="3405"/>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0A259BB2"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Flusso degli eventi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40"/>
              <w:gridCol w:w="3570"/>
            </w:tblGrid>
            <w:tr w:rsidR="00443069" w:rsidRPr="00443069" w14:paraId="132F3C98" w14:textId="77777777" w:rsidTr="00443069">
              <w:trPr>
                <w:trHeight w:val="450"/>
              </w:trPr>
              <w:tc>
                <w:tcPr>
                  <w:tcW w:w="3240" w:type="dxa"/>
                  <w:tcBorders>
                    <w:top w:val="single" w:sz="6" w:space="0" w:color="222A35"/>
                    <w:left w:val="single" w:sz="6" w:space="0" w:color="222A35"/>
                    <w:bottom w:val="single" w:sz="6" w:space="0" w:color="222A35"/>
                    <w:right w:val="single" w:sz="6" w:space="0" w:color="222A35"/>
                  </w:tcBorders>
                  <w:shd w:val="clear" w:color="auto" w:fill="8EAADB"/>
                  <w:hideMark/>
                </w:tcPr>
                <w:p w14:paraId="5FD2AAB8"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ATTORE </w:t>
                  </w:r>
                </w:p>
              </w:tc>
              <w:tc>
                <w:tcPr>
                  <w:tcW w:w="3570" w:type="dxa"/>
                  <w:tcBorders>
                    <w:top w:val="single" w:sz="6" w:space="0" w:color="222A35"/>
                    <w:left w:val="single" w:sz="6" w:space="0" w:color="222A35"/>
                    <w:bottom w:val="single" w:sz="6" w:space="0" w:color="222A35"/>
                    <w:right w:val="single" w:sz="6" w:space="0" w:color="222A35"/>
                  </w:tcBorders>
                  <w:shd w:val="clear" w:color="auto" w:fill="8EAADB"/>
                  <w:hideMark/>
                </w:tcPr>
                <w:p w14:paraId="2FEC3162"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SISTEMA </w:t>
                  </w:r>
                </w:p>
              </w:tc>
            </w:tr>
            <w:tr w:rsidR="00443069" w:rsidRPr="00443069" w14:paraId="4AED1DDA" w14:textId="77777777" w:rsidTr="00443069">
              <w:trPr>
                <w:trHeight w:val="300"/>
              </w:trPr>
              <w:tc>
                <w:tcPr>
                  <w:tcW w:w="3240" w:type="dxa"/>
                  <w:tcBorders>
                    <w:top w:val="single" w:sz="6" w:space="0" w:color="222A35"/>
                    <w:left w:val="single" w:sz="6" w:space="0" w:color="222A35"/>
                    <w:bottom w:val="single" w:sz="6" w:space="0" w:color="222A35"/>
                    <w:right w:val="single" w:sz="6" w:space="0" w:color="222A35"/>
                  </w:tcBorders>
                  <w:shd w:val="clear" w:color="auto" w:fill="auto"/>
                  <w:hideMark/>
                </w:tcPr>
                <w:p w14:paraId="16344B58" w14:textId="77777777" w:rsidR="00443069" w:rsidRPr="00443069" w:rsidRDefault="00443069" w:rsidP="006C2FA5">
                  <w:pPr>
                    <w:widowControl/>
                    <w:numPr>
                      <w:ilvl w:val="0"/>
                      <w:numId w:val="89"/>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L'utente store preme sulla “X” a destra della carta che intende rimuovere.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6F3B2451"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r>
            <w:tr w:rsidR="00443069" w:rsidRPr="00443069" w14:paraId="05B2BDE3" w14:textId="77777777" w:rsidTr="00443069">
              <w:trPr>
                <w:trHeight w:val="810"/>
              </w:trPr>
              <w:tc>
                <w:tcPr>
                  <w:tcW w:w="3240" w:type="dxa"/>
                  <w:tcBorders>
                    <w:top w:val="single" w:sz="6" w:space="0" w:color="222A35"/>
                    <w:left w:val="single" w:sz="6" w:space="0" w:color="222A35"/>
                    <w:bottom w:val="single" w:sz="6" w:space="0" w:color="222A35"/>
                    <w:right w:val="single" w:sz="6" w:space="0" w:color="222A35"/>
                  </w:tcBorders>
                  <w:shd w:val="clear" w:color="auto" w:fill="auto"/>
                  <w:hideMark/>
                </w:tcPr>
                <w:p w14:paraId="059F19BA"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43AAACC4" w14:textId="77777777" w:rsidR="00443069" w:rsidRPr="00443069" w:rsidRDefault="00443069" w:rsidP="006C2FA5">
                  <w:pPr>
                    <w:widowControl/>
                    <w:numPr>
                      <w:ilvl w:val="0"/>
                      <w:numId w:val="90"/>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Il sistema mostra un popup dove chiede di confermare o annullare l’operazione. </w:t>
                  </w:r>
                </w:p>
              </w:tc>
            </w:tr>
            <w:tr w:rsidR="00443069" w:rsidRPr="00443069" w14:paraId="515954BE" w14:textId="77777777" w:rsidTr="00443069">
              <w:trPr>
                <w:trHeight w:val="810"/>
              </w:trPr>
              <w:tc>
                <w:tcPr>
                  <w:tcW w:w="3240" w:type="dxa"/>
                  <w:tcBorders>
                    <w:top w:val="single" w:sz="6" w:space="0" w:color="222A35"/>
                    <w:left w:val="single" w:sz="6" w:space="0" w:color="222A35"/>
                    <w:bottom w:val="single" w:sz="6" w:space="0" w:color="222A35"/>
                    <w:right w:val="single" w:sz="6" w:space="0" w:color="222A35"/>
                  </w:tcBorders>
                  <w:shd w:val="clear" w:color="auto" w:fill="auto"/>
                  <w:hideMark/>
                </w:tcPr>
                <w:p w14:paraId="352B6969" w14:textId="77777777" w:rsidR="00443069" w:rsidRPr="00443069" w:rsidRDefault="00443069" w:rsidP="006C2FA5">
                  <w:pPr>
                    <w:widowControl/>
                    <w:numPr>
                      <w:ilvl w:val="0"/>
                      <w:numId w:val="91"/>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L’utente store preme su “Conferma”.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5D77A09B"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r>
            <w:tr w:rsidR="00443069" w:rsidRPr="00443069" w14:paraId="7BA7388B" w14:textId="77777777" w:rsidTr="00443069">
              <w:trPr>
                <w:trHeight w:val="810"/>
              </w:trPr>
              <w:tc>
                <w:tcPr>
                  <w:tcW w:w="3240" w:type="dxa"/>
                  <w:tcBorders>
                    <w:top w:val="single" w:sz="6" w:space="0" w:color="222A35"/>
                    <w:left w:val="single" w:sz="6" w:space="0" w:color="222A35"/>
                    <w:bottom w:val="single" w:sz="6" w:space="0" w:color="222A35"/>
                    <w:right w:val="single" w:sz="6" w:space="0" w:color="222A35"/>
                  </w:tcBorders>
                  <w:shd w:val="clear" w:color="auto" w:fill="auto"/>
                  <w:hideMark/>
                </w:tcPr>
                <w:p w14:paraId="6B14CF38"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185E7B27" w14:textId="77777777" w:rsidR="00443069" w:rsidRPr="00443069" w:rsidRDefault="00443069" w:rsidP="006C2FA5">
                  <w:pPr>
                    <w:widowControl/>
                    <w:numPr>
                      <w:ilvl w:val="0"/>
                      <w:numId w:val="92"/>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Il sistema rimuove i dati relativi alla carta e riaggiorna la lista dei metodi di pagamento. </w:t>
                  </w:r>
                </w:p>
              </w:tc>
            </w:tr>
          </w:tbl>
          <w:p w14:paraId="5931213C" w14:textId="77777777" w:rsidR="00443069" w:rsidRPr="00443069" w:rsidRDefault="00443069" w:rsidP="00443069">
            <w:pPr>
              <w:widowControl/>
              <w:suppressAutoHyphens w:val="0"/>
              <w:textAlignment w:val="baseline"/>
              <w:rPr>
                <w:rFonts w:eastAsia="Times New Roman"/>
                <w:kern w:val="0"/>
              </w:rPr>
            </w:pPr>
            <w:r w:rsidRPr="00443069">
              <w:rPr>
                <w:rFonts w:ascii="Calibri" w:eastAsia="Times New Roman" w:hAnsi="Calibri" w:cs="Calibri"/>
                <w:kern w:val="0"/>
                <w:sz w:val="22"/>
                <w:szCs w:val="22"/>
              </w:rPr>
              <w:t> </w:t>
            </w:r>
          </w:p>
          <w:p w14:paraId="4CD4D4A3" w14:textId="77777777" w:rsidR="00443069" w:rsidRPr="00443069" w:rsidRDefault="00443069" w:rsidP="00443069">
            <w:pPr>
              <w:widowControl/>
              <w:suppressAutoHyphens w:val="0"/>
              <w:textAlignment w:val="baseline"/>
              <w:rPr>
                <w:rFonts w:eastAsia="Times New Roman"/>
                <w:kern w:val="0"/>
              </w:rPr>
            </w:pPr>
            <w:r w:rsidRPr="00443069">
              <w:rPr>
                <w:rFonts w:ascii="Calibri" w:eastAsia="Times New Roman" w:hAnsi="Calibri" w:cs="Calibri"/>
                <w:kern w:val="0"/>
                <w:sz w:val="28"/>
                <w:szCs w:val="28"/>
              </w:rPr>
              <w:lastRenderedPageBreak/>
              <w:t> </w:t>
            </w:r>
          </w:p>
        </w:tc>
      </w:tr>
      <w:tr w:rsidR="00443069" w:rsidRPr="00443069" w14:paraId="29837CC6"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1E88D7DB"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lastRenderedPageBreak/>
              <w:t>Condizione d’uscita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02CDBACA" w14:textId="77777777" w:rsidR="00443069" w:rsidRPr="00443069" w:rsidRDefault="00443069" w:rsidP="006C2FA5">
            <w:pPr>
              <w:widowControl/>
              <w:numPr>
                <w:ilvl w:val="0"/>
                <w:numId w:val="93"/>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w:t>
            </w:r>
            <w:r w:rsidRPr="00443069">
              <w:rPr>
                <w:rFonts w:ascii="Calibri Light" w:eastAsia="Times New Roman" w:hAnsi="Calibri Light" w:cs="Calibri Light"/>
                <w:i/>
                <w:iCs/>
                <w:kern w:val="0"/>
              </w:rPr>
              <w:t>Utente store</w:t>
            </w:r>
            <w:r w:rsidRPr="00443069">
              <w:rPr>
                <w:rFonts w:ascii="Calibri Light" w:eastAsia="Times New Roman" w:hAnsi="Calibri Light" w:cs="Calibri Light"/>
                <w:kern w:val="0"/>
              </w:rPr>
              <w:t xml:space="preserve"> ha rimosso una carta. </w:t>
            </w:r>
          </w:p>
        </w:tc>
      </w:tr>
      <w:tr w:rsidR="00443069" w:rsidRPr="00443069" w14:paraId="44F66413"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345683E9"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Eccezioni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760F532A" w14:textId="77777777" w:rsidR="00443069" w:rsidRPr="00443069" w:rsidRDefault="00443069" w:rsidP="006C2FA5">
            <w:pPr>
              <w:widowControl/>
              <w:numPr>
                <w:ilvl w:val="0"/>
                <w:numId w:val="94"/>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Al passo 3. se l’utente preme su “Annulla” viene rimandato all’UC_10.2: Annulla operazione. </w:t>
            </w:r>
          </w:p>
        </w:tc>
      </w:tr>
    </w:tbl>
    <w:p w14:paraId="3B6A0372" w14:textId="77777777" w:rsidR="00443069" w:rsidRPr="00443069" w:rsidRDefault="00443069" w:rsidP="00443069">
      <w:pPr>
        <w:widowControl/>
        <w:suppressAutoHyphens w:val="0"/>
        <w:textAlignment w:val="baseline"/>
        <w:rPr>
          <w:rFonts w:ascii="Segoe UI" w:eastAsia="Times New Roman" w:hAnsi="Segoe UI" w:cs="Segoe UI"/>
          <w:kern w:val="0"/>
          <w:sz w:val="18"/>
          <w:szCs w:val="18"/>
        </w:rPr>
      </w:pPr>
      <w:r w:rsidRPr="00443069">
        <w:rPr>
          <w:rFonts w:ascii="Calibri" w:eastAsia="Times New Roman" w:hAnsi="Calibri" w:cs="Calibri"/>
          <w:color w:val="222222"/>
          <w:kern w:val="0"/>
          <w:sz w:val="27"/>
          <w:szCs w:val="27"/>
        </w:rPr>
        <w:t> </w:t>
      </w:r>
    </w:p>
    <w:p w14:paraId="28F7E433" w14:textId="018437E0" w:rsidR="56798643" w:rsidRDefault="56798643" w:rsidP="56798643">
      <w:pPr>
        <w:widowControl/>
        <w:jc w:val="center"/>
      </w:pPr>
    </w:p>
    <w:p w14:paraId="556B066D" w14:textId="1D502B00" w:rsidR="56798643" w:rsidRDefault="56798643" w:rsidP="56798643">
      <w:pPr>
        <w:widowControl/>
        <w:jc w:val="center"/>
      </w:pPr>
    </w:p>
    <w:p w14:paraId="1E4858F5" w14:textId="7AFA0884" w:rsidR="56798643" w:rsidRDefault="56798643" w:rsidP="56798643">
      <w:pPr>
        <w:widowControl/>
        <w:jc w:val="center"/>
      </w:pPr>
    </w:p>
    <w:p w14:paraId="570B50BC" w14:textId="70942D41" w:rsidR="56798643" w:rsidRDefault="56798643" w:rsidP="56798643">
      <w:pPr>
        <w:widowControl/>
        <w:jc w:val="center"/>
      </w:pPr>
    </w:p>
    <w:p w14:paraId="6DDED773" w14:textId="3E2FD73E" w:rsidR="56798643" w:rsidRDefault="56798643" w:rsidP="56798643">
      <w:pPr>
        <w:widowControl/>
        <w:jc w:val="center"/>
      </w:pPr>
    </w:p>
    <w:p w14:paraId="7B4D0109" w14:textId="0939D8E0" w:rsidR="56798643" w:rsidRDefault="56798643" w:rsidP="56798643">
      <w:pPr>
        <w:widowControl/>
        <w:jc w:val="center"/>
      </w:pPr>
    </w:p>
    <w:p w14:paraId="02441972" w14:textId="266BA5A7" w:rsidR="56798643" w:rsidRDefault="56798643" w:rsidP="56798643">
      <w:pPr>
        <w:widowControl/>
        <w:jc w:val="center"/>
      </w:pPr>
    </w:p>
    <w:p w14:paraId="3E580015" w14:textId="0C1B2A69" w:rsidR="56798643" w:rsidRDefault="56798643" w:rsidP="56798643">
      <w:pPr>
        <w:widowControl/>
        <w:jc w:val="center"/>
      </w:pPr>
    </w:p>
    <w:p w14:paraId="47FE7EF5" w14:textId="727A8175" w:rsidR="56798643" w:rsidRDefault="56798643" w:rsidP="56798643">
      <w:pPr>
        <w:widowControl/>
        <w:jc w:val="center"/>
      </w:pPr>
    </w:p>
    <w:p w14:paraId="43A3AD4B" w14:textId="35FDECD5" w:rsidR="56798643" w:rsidRDefault="56798643" w:rsidP="56798643">
      <w:pPr>
        <w:widowControl/>
        <w:jc w:val="center"/>
      </w:pPr>
    </w:p>
    <w:p w14:paraId="7F05FB87" w14:textId="7B26F4BF" w:rsidR="56798643" w:rsidRDefault="56798643" w:rsidP="56798643">
      <w:pPr>
        <w:widowControl/>
        <w:jc w:val="center"/>
      </w:pPr>
    </w:p>
    <w:p w14:paraId="15D30877" w14:textId="410F6BB3" w:rsidR="56798643" w:rsidRDefault="56798643" w:rsidP="56798643">
      <w:pPr>
        <w:widowControl/>
        <w:jc w:val="center"/>
      </w:pPr>
    </w:p>
    <w:p w14:paraId="61A3B646" w14:textId="12825285" w:rsidR="56798643" w:rsidRDefault="56798643" w:rsidP="56798643">
      <w:pPr>
        <w:widowControl/>
        <w:jc w:val="center"/>
      </w:pPr>
    </w:p>
    <w:p w14:paraId="679FAA6D" w14:textId="11EA300D" w:rsidR="56798643" w:rsidRDefault="56798643" w:rsidP="56798643">
      <w:pPr>
        <w:widowControl/>
        <w:jc w:val="center"/>
      </w:pPr>
    </w:p>
    <w:p w14:paraId="05DAA0BF" w14:textId="60CE0E05" w:rsidR="56798643" w:rsidRDefault="56798643" w:rsidP="56798643">
      <w:pPr>
        <w:widowControl/>
        <w:jc w:val="center"/>
      </w:pPr>
    </w:p>
    <w:p w14:paraId="50E3E7AB" w14:textId="5E479A4C" w:rsidR="56798643" w:rsidRDefault="56798643" w:rsidP="56798643">
      <w:pPr>
        <w:widowControl/>
        <w:jc w:val="center"/>
      </w:pPr>
    </w:p>
    <w:p w14:paraId="292214E1" w14:textId="2B8A28EA" w:rsidR="56798643" w:rsidRDefault="56798643" w:rsidP="56798643">
      <w:pPr>
        <w:widowControl/>
        <w:jc w:val="center"/>
      </w:pPr>
    </w:p>
    <w:p w14:paraId="6D12FE62" w14:textId="77777777" w:rsidR="00443069" w:rsidRPr="00443069" w:rsidRDefault="00443069" w:rsidP="00443069">
      <w:pPr>
        <w:widowControl/>
        <w:suppressAutoHyphens w:val="0"/>
        <w:jc w:val="center"/>
        <w:textAlignment w:val="baseline"/>
        <w:rPr>
          <w:rFonts w:ascii="Segoe UI" w:eastAsia="Times New Roman" w:hAnsi="Segoe UI" w:cs="Segoe UI"/>
          <w:kern w:val="0"/>
          <w:sz w:val="18"/>
          <w:szCs w:val="18"/>
        </w:rPr>
      </w:pPr>
      <w:r w:rsidRPr="00443069">
        <w:rPr>
          <w:rFonts w:ascii="Segoe UI" w:eastAsia="Times New Roman" w:hAnsi="Segoe UI" w:cs="Segoe UI"/>
          <w:kern w:val="0"/>
          <w:sz w:val="18"/>
          <w:szCs w:val="18"/>
          <w:bdr w:val="single" w:sz="6" w:space="0" w:color="C8CACC" w:frame="1"/>
          <w:shd w:val="clear" w:color="auto" w:fill="F9F9F9"/>
        </w:rPr>
        <w:fldChar w:fldCharType="begin"/>
      </w:r>
      <w:r w:rsidRPr="00443069">
        <w:rPr>
          <w:rFonts w:ascii="Segoe UI" w:eastAsia="Times New Roman" w:hAnsi="Segoe UI" w:cs="Segoe UI"/>
          <w:kern w:val="0"/>
          <w:sz w:val="18"/>
          <w:szCs w:val="18"/>
          <w:bdr w:val="single" w:sz="6" w:space="0" w:color="C8CACC" w:frame="1"/>
          <w:shd w:val="clear" w:color="auto" w:fill="F9F9F9"/>
        </w:rPr>
        <w:instrText xml:space="preserve"> INCLUDEPICTURE "https://c1h-word-edit-15.cdn.office.net/we/s/hA3596C17DAD9A003_resources/1040/progress.gif" \* MERGEFORMATINET </w:instrText>
      </w:r>
      <w:r w:rsidRPr="00443069">
        <w:rPr>
          <w:rFonts w:ascii="Segoe UI" w:eastAsia="Times New Roman" w:hAnsi="Segoe UI" w:cs="Segoe UI"/>
          <w:kern w:val="0"/>
          <w:sz w:val="18"/>
          <w:szCs w:val="18"/>
          <w:bdr w:val="single" w:sz="6" w:space="0" w:color="C8CACC" w:frame="1"/>
          <w:shd w:val="clear" w:color="auto" w:fill="F9F9F9"/>
        </w:rPr>
        <w:fldChar w:fldCharType="separate"/>
      </w:r>
      <w:r w:rsidR="00C31D35">
        <w:rPr>
          <w:rFonts w:ascii="Segoe UI" w:eastAsia="Times New Roman" w:hAnsi="Segoe UI" w:cs="Segoe UI"/>
          <w:kern w:val="0"/>
          <w:sz w:val="18"/>
          <w:szCs w:val="18"/>
          <w:bdr w:val="single" w:sz="6" w:space="0" w:color="C8CACC" w:frame="1"/>
          <w:shd w:val="clear" w:color="auto" w:fill="F9F9F9"/>
        </w:rPr>
        <w:fldChar w:fldCharType="begin"/>
      </w:r>
      <w:r w:rsidR="00C31D35">
        <w:rPr>
          <w:rFonts w:ascii="Segoe UI" w:eastAsia="Times New Roman" w:hAnsi="Segoe UI" w:cs="Segoe UI"/>
          <w:kern w:val="0"/>
          <w:sz w:val="18"/>
          <w:szCs w:val="18"/>
          <w:bdr w:val="single" w:sz="6" w:space="0" w:color="C8CACC" w:frame="1"/>
          <w:shd w:val="clear" w:color="auto" w:fill="F9F9F9"/>
        </w:rPr>
        <w:instrText xml:space="preserve"> INCLUDEPICTURE  "https://c1h-word-edit-15.cdn.office.net/we/s/hA3596C17DAD9A003_resources/1040/progress.gif" \* MERGEFORMATINET </w:instrText>
      </w:r>
      <w:r w:rsidR="00C31D35">
        <w:rPr>
          <w:rFonts w:ascii="Segoe UI" w:eastAsia="Times New Roman" w:hAnsi="Segoe UI" w:cs="Segoe UI"/>
          <w:kern w:val="0"/>
          <w:sz w:val="18"/>
          <w:szCs w:val="18"/>
          <w:bdr w:val="single" w:sz="6" w:space="0" w:color="C8CACC" w:frame="1"/>
          <w:shd w:val="clear" w:color="auto" w:fill="F9F9F9"/>
        </w:rPr>
        <w:fldChar w:fldCharType="separate"/>
      </w:r>
      <w:r w:rsidR="00F74FA6">
        <w:rPr>
          <w:rFonts w:ascii="Segoe UI" w:eastAsia="Times New Roman" w:hAnsi="Segoe UI" w:cs="Segoe UI"/>
          <w:kern w:val="0"/>
          <w:sz w:val="18"/>
          <w:szCs w:val="18"/>
          <w:bdr w:val="single" w:sz="6" w:space="0" w:color="C8CACC" w:frame="1"/>
          <w:shd w:val="clear" w:color="auto" w:fill="F9F9F9"/>
        </w:rPr>
        <w:fldChar w:fldCharType="begin"/>
      </w:r>
      <w:r w:rsidR="00F74FA6">
        <w:rPr>
          <w:rFonts w:ascii="Segoe UI" w:eastAsia="Times New Roman" w:hAnsi="Segoe UI" w:cs="Segoe UI"/>
          <w:kern w:val="0"/>
          <w:sz w:val="18"/>
          <w:szCs w:val="18"/>
          <w:bdr w:val="single" w:sz="6" w:space="0" w:color="C8CACC" w:frame="1"/>
          <w:shd w:val="clear" w:color="auto" w:fill="F9F9F9"/>
        </w:rPr>
        <w:instrText xml:space="preserve"> INCLUDEPICTURE  "https://c1h-word-edit-15.cdn.office.net/we/s/hA3596C17DAD9A003_resources/1040/progress.gif" \* MERGEFORMATINET </w:instrText>
      </w:r>
      <w:r w:rsidR="00F74FA6">
        <w:rPr>
          <w:rFonts w:ascii="Segoe UI" w:eastAsia="Times New Roman" w:hAnsi="Segoe UI" w:cs="Segoe UI"/>
          <w:kern w:val="0"/>
          <w:sz w:val="18"/>
          <w:szCs w:val="18"/>
          <w:bdr w:val="single" w:sz="6" w:space="0" w:color="C8CACC" w:frame="1"/>
          <w:shd w:val="clear" w:color="auto" w:fill="F9F9F9"/>
        </w:rPr>
        <w:fldChar w:fldCharType="separate"/>
      </w:r>
      <w:r w:rsidR="002273AB">
        <w:rPr>
          <w:rFonts w:ascii="Segoe UI" w:eastAsia="Times New Roman" w:hAnsi="Segoe UI" w:cs="Segoe UI"/>
          <w:kern w:val="0"/>
          <w:sz w:val="18"/>
          <w:szCs w:val="18"/>
          <w:bdr w:val="single" w:sz="6" w:space="0" w:color="C8CACC" w:frame="1"/>
          <w:shd w:val="clear" w:color="auto" w:fill="F9F9F9"/>
        </w:rPr>
        <w:fldChar w:fldCharType="begin"/>
      </w:r>
      <w:r w:rsidR="002273AB">
        <w:rPr>
          <w:rFonts w:ascii="Segoe UI" w:eastAsia="Times New Roman" w:hAnsi="Segoe UI" w:cs="Segoe UI"/>
          <w:kern w:val="0"/>
          <w:sz w:val="18"/>
          <w:szCs w:val="18"/>
          <w:bdr w:val="single" w:sz="6" w:space="0" w:color="C8CACC" w:frame="1"/>
          <w:shd w:val="clear" w:color="auto" w:fill="F9F9F9"/>
        </w:rPr>
        <w:instrText xml:space="preserve"> INCLUDEPICTURE  "https://c1h-word-edit-15.cdn.office.net/we/s/hA3596C17DAD9A003_resources/1040/progress.gif" \* MERGEFORMATINET </w:instrText>
      </w:r>
      <w:r w:rsidR="002273AB">
        <w:rPr>
          <w:rFonts w:ascii="Segoe UI" w:eastAsia="Times New Roman" w:hAnsi="Segoe UI" w:cs="Segoe UI"/>
          <w:kern w:val="0"/>
          <w:sz w:val="18"/>
          <w:szCs w:val="18"/>
          <w:bdr w:val="single" w:sz="6" w:space="0" w:color="C8CACC" w:frame="1"/>
          <w:shd w:val="clear" w:color="auto" w:fill="F9F9F9"/>
        </w:rPr>
        <w:fldChar w:fldCharType="separate"/>
      </w:r>
      <w:r>
        <w:rPr>
          <w:rFonts w:ascii="Segoe UI" w:eastAsia="Times New Roman" w:hAnsi="Segoe UI" w:cs="Segoe UI"/>
          <w:kern w:val="0"/>
          <w:sz w:val="18"/>
          <w:szCs w:val="18"/>
          <w:bdr w:val="single" w:sz="6" w:space="0" w:color="C8CACC" w:frame="1"/>
          <w:shd w:val="clear" w:color="auto" w:fill="F9F9F9"/>
        </w:rPr>
        <w:fldChar w:fldCharType="begin"/>
      </w:r>
      <w:r>
        <w:rPr>
          <w:rFonts w:ascii="Segoe UI" w:eastAsia="Times New Roman" w:hAnsi="Segoe UI" w:cs="Segoe UI"/>
          <w:kern w:val="0"/>
          <w:sz w:val="18"/>
          <w:szCs w:val="18"/>
          <w:bdr w:val="single" w:sz="6" w:space="0" w:color="C8CACC" w:frame="1"/>
          <w:shd w:val="clear" w:color="auto" w:fill="F9F9F9"/>
        </w:rPr>
        <w:instrText xml:space="preserve"> INCLUDEPICTURE  "https://c1h-word-edit-15.cdn.office.net/we/s/hA3596C17DAD9A003_resources/1040/progress.gif" \* MERGEFORMATINET </w:instrText>
      </w:r>
      <w:r>
        <w:rPr>
          <w:rFonts w:ascii="Segoe UI" w:eastAsia="Times New Roman" w:hAnsi="Segoe UI" w:cs="Segoe UI"/>
          <w:kern w:val="0"/>
          <w:sz w:val="18"/>
          <w:szCs w:val="18"/>
          <w:bdr w:val="single" w:sz="6" w:space="0" w:color="C8CACC" w:frame="1"/>
          <w:shd w:val="clear" w:color="auto" w:fill="F9F9F9"/>
        </w:rPr>
        <w:fldChar w:fldCharType="separate"/>
      </w:r>
      <w:r w:rsidR="00F80AE9">
        <w:rPr>
          <w:rFonts w:ascii="Segoe UI" w:eastAsia="Times New Roman" w:hAnsi="Segoe UI" w:cs="Segoe UI"/>
          <w:kern w:val="0"/>
          <w:sz w:val="18"/>
          <w:szCs w:val="18"/>
          <w:bdr w:val="single" w:sz="6" w:space="0" w:color="C8CACC" w:frame="1"/>
          <w:shd w:val="clear" w:color="auto" w:fill="F9F9F9"/>
        </w:rPr>
        <w:fldChar w:fldCharType="begin"/>
      </w:r>
      <w:r w:rsidR="00F80AE9">
        <w:rPr>
          <w:rFonts w:ascii="Segoe UI" w:eastAsia="Times New Roman" w:hAnsi="Segoe UI" w:cs="Segoe UI"/>
          <w:kern w:val="0"/>
          <w:sz w:val="18"/>
          <w:szCs w:val="18"/>
          <w:bdr w:val="single" w:sz="6" w:space="0" w:color="C8CACC" w:frame="1"/>
          <w:shd w:val="clear" w:color="auto" w:fill="F9F9F9"/>
        </w:rPr>
        <w:instrText xml:space="preserve"> INCLUDEPICTURE  "https://c1h-word-edit-15.cdn.office.net/we/s/hA3596C17DAD9A003_resources/1040/progress.gif" \* MERGEFORMATINET </w:instrText>
      </w:r>
      <w:r w:rsidR="00F80AE9">
        <w:rPr>
          <w:rFonts w:ascii="Segoe UI" w:eastAsia="Times New Roman" w:hAnsi="Segoe UI" w:cs="Segoe UI"/>
          <w:kern w:val="0"/>
          <w:sz w:val="18"/>
          <w:szCs w:val="18"/>
          <w:bdr w:val="single" w:sz="6" w:space="0" w:color="C8CACC" w:frame="1"/>
          <w:shd w:val="clear" w:color="auto" w:fill="F9F9F9"/>
        </w:rPr>
        <w:fldChar w:fldCharType="separate"/>
      </w:r>
      <w:r w:rsidR="00F80AE9">
        <w:rPr>
          <w:rFonts w:ascii="Segoe UI" w:eastAsia="Times New Roman" w:hAnsi="Segoe UI" w:cs="Segoe UI"/>
          <w:kern w:val="0"/>
          <w:sz w:val="18"/>
          <w:szCs w:val="18"/>
          <w:bdr w:val="single" w:sz="6" w:space="0" w:color="C8CACC" w:frame="1"/>
          <w:shd w:val="clear" w:color="auto" w:fill="F9F9F9"/>
        </w:rPr>
        <w:pict w14:anchorId="43CFC18E">
          <v:shape id="_x0000_i1026" type="#_x0000_t75" style="width:18.3pt;height:18.3pt">
            <v:imagedata r:id="rId18" r:href="rId20"/>
          </v:shape>
        </w:pict>
      </w:r>
      <w:r w:rsidR="00F80AE9">
        <w:rPr>
          <w:rFonts w:ascii="Segoe UI" w:eastAsia="Times New Roman" w:hAnsi="Segoe UI" w:cs="Segoe UI"/>
          <w:kern w:val="0"/>
          <w:sz w:val="18"/>
          <w:szCs w:val="18"/>
          <w:bdr w:val="single" w:sz="6" w:space="0" w:color="C8CACC" w:frame="1"/>
          <w:shd w:val="clear" w:color="auto" w:fill="F9F9F9"/>
        </w:rPr>
        <w:fldChar w:fldCharType="end"/>
      </w:r>
      <w:r>
        <w:rPr>
          <w:rFonts w:ascii="Segoe UI" w:eastAsia="Times New Roman" w:hAnsi="Segoe UI" w:cs="Segoe UI"/>
          <w:kern w:val="0"/>
          <w:sz w:val="18"/>
          <w:szCs w:val="18"/>
          <w:bdr w:val="single" w:sz="6" w:space="0" w:color="C8CACC" w:frame="1"/>
          <w:shd w:val="clear" w:color="auto" w:fill="F9F9F9"/>
        </w:rPr>
        <w:fldChar w:fldCharType="end"/>
      </w:r>
      <w:r w:rsidR="002273AB">
        <w:rPr>
          <w:rFonts w:ascii="Segoe UI" w:eastAsia="Times New Roman" w:hAnsi="Segoe UI" w:cs="Segoe UI"/>
          <w:kern w:val="0"/>
          <w:sz w:val="18"/>
          <w:szCs w:val="18"/>
          <w:bdr w:val="single" w:sz="6" w:space="0" w:color="C8CACC" w:frame="1"/>
          <w:shd w:val="clear" w:color="auto" w:fill="F9F9F9"/>
        </w:rPr>
        <w:fldChar w:fldCharType="end"/>
      </w:r>
      <w:r w:rsidR="00F74FA6">
        <w:rPr>
          <w:rFonts w:ascii="Segoe UI" w:eastAsia="Times New Roman" w:hAnsi="Segoe UI" w:cs="Segoe UI"/>
          <w:kern w:val="0"/>
          <w:sz w:val="18"/>
          <w:szCs w:val="18"/>
          <w:bdr w:val="single" w:sz="6" w:space="0" w:color="C8CACC" w:frame="1"/>
          <w:shd w:val="clear" w:color="auto" w:fill="F9F9F9"/>
        </w:rPr>
        <w:fldChar w:fldCharType="end"/>
      </w:r>
      <w:r w:rsidR="00C31D35">
        <w:rPr>
          <w:rFonts w:ascii="Segoe UI" w:eastAsia="Times New Roman" w:hAnsi="Segoe UI" w:cs="Segoe UI"/>
          <w:kern w:val="0"/>
          <w:sz w:val="18"/>
          <w:szCs w:val="18"/>
          <w:bdr w:val="single" w:sz="6" w:space="0" w:color="C8CACC" w:frame="1"/>
          <w:shd w:val="clear" w:color="auto" w:fill="F9F9F9"/>
        </w:rPr>
        <w:fldChar w:fldCharType="end"/>
      </w:r>
      <w:r w:rsidRPr="00443069">
        <w:rPr>
          <w:rFonts w:ascii="Segoe UI" w:eastAsia="Times New Roman" w:hAnsi="Segoe UI" w:cs="Segoe UI"/>
          <w:kern w:val="0"/>
          <w:sz w:val="18"/>
          <w:szCs w:val="18"/>
          <w:bdr w:val="single" w:sz="6" w:space="0" w:color="C8CACC" w:frame="1"/>
          <w:shd w:val="clear" w:color="auto" w:fill="F9F9F9"/>
        </w:rPr>
        <w:fldChar w:fldCharType="end"/>
      </w:r>
      <w:r w:rsidRPr="00443069">
        <w:rPr>
          <w:rFonts w:ascii="Calibri" w:eastAsia="Times New Roman" w:hAnsi="Calibri" w:cs="Calibri"/>
          <w:kern w:val="0"/>
          <w:sz w:val="22"/>
          <w:szCs w:val="22"/>
        </w:rPr>
        <w:t> </w:t>
      </w:r>
    </w:p>
    <w:p w14:paraId="3A000477" w14:textId="173A5E45" w:rsidR="00443069" w:rsidRPr="00443069" w:rsidRDefault="00865DD2" w:rsidP="56798643">
      <w:pPr>
        <w:pStyle w:val="Titolo3"/>
        <w:widowControl/>
        <w:numPr>
          <w:ilvl w:val="3"/>
          <w:numId w:val="2"/>
        </w:numPr>
        <w:suppressAutoHyphens w:val="0"/>
        <w:ind w:left="1260" w:hanging="180"/>
        <w:textAlignment w:val="baseline"/>
        <w:rPr>
          <w:rFonts w:eastAsia="Times New Roman" w:cs="Calibri"/>
          <w:color w:val="222222"/>
          <w:kern w:val="0"/>
          <w:sz w:val="27"/>
          <w:szCs w:val="27"/>
        </w:rPr>
      </w:pPr>
      <w:r>
        <w:t>Gestione ordini utente</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65"/>
        <w:gridCol w:w="7050"/>
      </w:tblGrid>
      <w:tr w:rsidR="00443069" w:rsidRPr="00443069" w14:paraId="63195A35" w14:textId="77777777" w:rsidTr="00443069">
        <w:trPr>
          <w:trHeight w:val="765"/>
        </w:trPr>
        <w:tc>
          <w:tcPr>
            <w:tcW w:w="2565" w:type="dxa"/>
            <w:tcBorders>
              <w:top w:val="single" w:sz="6" w:space="0" w:color="002060"/>
              <w:left w:val="single" w:sz="6" w:space="0" w:color="002060"/>
              <w:bottom w:val="single" w:sz="6" w:space="0" w:color="002060"/>
              <w:right w:val="single" w:sz="6" w:space="0" w:color="002060"/>
            </w:tcBorders>
            <w:shd w:val="clear" w:color="auto" w:fill="8EAADB"/>
            <w:hideMark/>
          </w:tcPr>
          <w:p w14:paraId="2DB81D74"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color w:val="FFFFFF"/>
                <w:kern w:val="0"/>
              </w:rPr>
              <w:t>Nome caso d’uso</w:t>
            </w:r>
            <w:r w:rsidRPr="00443069">
              <w:rPr>
                <w:rFonts w:ascii="Cambria" w:eastAsia="Times New Roman" w:hAnsi="Cambria"/>
                <w:color w:val="FFFFFF"/>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8EAADB"/>
            <w:hideMark/>
          </w:tcPr>
          <w:p w14:paraId="0B4EA4EA"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i/>
                <w:iCs/>
                <w:color w:val="FFFFFF"/>
                <w:kern w:val="0"/>
                <w:sz w:val="22"/>
                <w:szCs w:val="22"/>
              </w:rPr>
              <w:t>UC_5.1-Visualizza ordini</w:t>
            </w:r>
            <w:r w:rsidRPr="00443069">
              <w:rPr>
                <w:rFonts w:ascii="Cambria" w:eastAsia="Times New Roman" w:hAnsi="Cambria"/>
                <w:color w:val="FFFFFF"/>
                <w:kern w:val="0"/>
                <w:sz w:val="22"/>
                <w:szCs w:val="22"/>
              </w:rPr>
              <w:t> </w:t>
            </w:r>
          </w:p>
        </w:tc>
      </w:tr>
      <w:tr w:rsidR="00443069" w:rsidRPr="00443069" w14:paraId="1CDC0AB0"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5EA67BBE"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Attori partecipanti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33E615B8"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Utente store</w:t>
            </w:r>
            <w:r w:rsidRPr="00443069">
              <w:rPr>
                <w:rFonts w:ascii="Cambria" w:eastAsia="Times New Roman" w:hAnsi="Cambria"/>
                <w:kern w:val="0"/>
              </w:rPr>
              <w:t> </w:t>
            </w:r>
          </w:p>
        </w:tc>
      </w:tr>
      <w:tr w:rsidR="00443069" w:rsidRPr="00443069" w14:paraId="487AAFE8"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4092C96B"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Condizioni d'entrata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5A45F2A6" w14:textId="77777777" w:rsidR="00443069" w:rsidRPr="00443069" w:rsidRDefault="00443069" w:rsidP="006C2FA5">
            <w:pPr>
              <w:widowControl/>
              <w:numPr>
                <w:ilvl w:val="0"/>
                <w:numId w:val="95"/>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w:t>
            </w:r>
            <w:r w:rsidRPr="00443069">
              <w:rPr>
                <w:rFonts w:ascii="Calibri Light" w:eastAsia="Times New Roman" w:hAnsi="Calibri Light" w:cs="Calibri Light"/>
                <w:i/>
                <w:iCs/>
                <w:kern w:val="0"/>
              </w:rPr>
              <w:t xml:space="preserve">Utente store </w:t>
            </w:r>
            <w:r w:rsidRPr="00443069">
              <w:rPr>
                <w:rFonts w:ascii="Calibri Light" w:eastAsia="Times New Roman" w:hAnsi="Calibri Light" w:cs="Calibri Light"/>
                <w:kern w:val="0"/>
              </w:rPr>
              <w:t>si trova nella sua area account. </w:t>
            </w:r>
          </w:p>
        </w:tc>
      </w:tr>
      <w:tr w:rsidR="00443069" w:rsidRPr="00443069" w14:paraId="7AD97CBA" w14:textId="77777777" w:rsidTr="00443069">
        <w:trPr>
          <w:trHeight w:val="3405"/>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25BB3CD0"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lastRenderedPageBreak/>
              <w:t>Flusso degli eventi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40"/>
              <w:gridCol w:w="3585"/>
            </w:tblGrid>
            <w:tr w:rsidR="00443069" w:rsidRPr="00443069" w14:paraId="444348D6" w14:textId="77777777" w:rsidTr="00443069">
              <w:trPr>
                <w:trHeight w:val="450"/>
              </w:trPr>
              <w:tc>
                <w:tcPr>
                  <w:tcW w:w="3240" w:type="dxa"/>
                  <w:tcBorders>
                    <w:top w:val="single" w:sz="6" w:space="0" w:color="222A35"/>
                    <w:left w:val="single" w:sz="6" w:space="0" w:color="222A35"/>
                    <w:bottom w:val="single" w:sz="6" w:space="0" w:color="222A35"/>
                    <w:right w:val="single" w:sz="6" w:space="0" w:color="222A35"/>
                  </w:tcBorders>
                  <w:shd w:val="clear" w:color="auto" w:fill="8EAADB"/>
                  <w:hideMark/>
                </w:tcPr>
                <w:p w14:paraId="1B18AFC3"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ATTORE </w:t>
                  </w:r>
                </w:p>
              </w:tc>
              <w:tc>
                <w:tcPr>
                  <w:tcW w:w="3585" w:type="dxa"/>
                  <w:tcBorders>
                    <w:top w:val="single" w:sz="6" w:space="0" w:color="222A35"/>
                    <w:left w:val="single" w:sz="6" w:space="0" w:color="222A35"/>
                    <w:bottom w:val="single" w:sz="6" w:space="0" w:color="222A35"/>
                    <w:right w:val="single" w:sz="6" w:space="0" w:color="222A35"/>
                  </w:tcBorders>
                  <w:shd w:val="clear" w:color="auto" w:fill="8EAADB"/>
                  <w:hideMark/>
                </w:tcPr>
                <w:p w14:paraId="1D1B8829"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SISTEMA </w:t>
                  </w:r>
                </w:p>
              </w:tc>
            </w:tr>
            <w:tr w:rsidR="00443069" w:rsidRPr="00443069" w14:paraId="2CC41C5F" w14:textId="77777777" w:rsidTr="00443069">
              <w:trPr>
                <w:trHeight w:val="300"/>
              </w:trPr>
              <w:tc>
                <w:tcPr>
                  <w:tcW w:w="3240" w:type="dxa"/>
                  <w:tcBorders>
                    <w:top w:val="single" w:sz="6" w:space="0" w:color="222A35"/>
                    <w:left w:val="single" w:sz="6" w:space="0" w:color="222A35"/>
                    <w:bottom w:val="single" w:sz="6" w:space="0" w:color="222A35"/>
                    <w:right w:val="single" w:sz="6" w:space="0" w:color="222A35"/>
                  </w:tcBorders>
                  <w:shd w:val="clear" w:color="auto" w:fill="auto"/>
                  <w:hideMark/>
                </w:tcPr>
                <w:p w14:paraId="644E1F91" w14:textId="77777777" w:rsidR="00443069" w:rsidRPr="00443069" w:rsidRDefault="00443069" w:rsidP="006C2FA5">
                  <w:pPr>
                    <w:widowControl/>
                    <w:numPr>
                      <w:ilvl w:val="0"/>
                      <w:numId w:val="96"/>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L’utente store preme sul pulsante “I miei ordini” nella sua area account. </w:t>
                  </w:r>
                </w:p>
              </w:tc>
              <w:tc>
                <w:tcPr>
                  <w:tcW w:w="3585" w:type="dxa"/>
                  <w:tcBorders>
                    <w:top w:val="single" w:sz="6" w:space="0" w:color="222A35"/>
                    <w:left w:val="single" w:sz="6" w:space="0" w:color="222A35"/>
                    <w:bottom w:val="single" w:sz="6" w:space="0" w:color="222A35"/>
                    <w:right w:val="single" w:sz="6" w:space="0" w:color="222A35"/>
                  </w:tcBorders>
                  <w:shd w:val="clear" w:color="auto" w:fill="auto"/>
                  <w:hideMark/>
                </w:tcPr>
                <w:p w14:paraId="241DF81C"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r>
            <w:tr w:rsidR="00443069" w:rsidRPr="00443069" w14:paraId="7435530C" w14:textId="77777777" w:rsidTr="00443069">
              <w:trPr>
                <w:trHeight w:val="810"/>
              </w:trPr>
              <w:tc>
                <w:tcPr>
                  <w:tcW w:w="3240" w:type="dxa"/>
                  <w:tcBorders>
                    <w:top w:val="single" w:sz="6" w:space="0" w:color="222A35"/>
                    <w:left w:val="single" w:sz="6" w:space="0" w:color="222A35"/>
                    <w:bottom w:val="single" w:sz="6" w:space="0" w:color="222A35"/>
                    <w:right w:val="single" w:sz="6" w:space="0" w:color="222A35"/>
                  </w:tcBorders>
                  <w:shd w:val="clear" w:color="auto" w:fill="auto"/>
                  <w:hideMark/>
                </w:tcPr>
                <w:p w14:paraId="7A8125F3"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c>
                <w:tcPr>
                  <w:tcW w:w="3585" w:type="dxa"/>
                  <w:tcBorders>
                    <w:top w:val="single" w:sz="6" w:space="0" w:color="222A35"/>
                    <w:left w:val="single" w:sz="6" w:space="0" w:color="222A35"/>
                    <w:bottom w:val="single" w:sz="6" w:space="0" w:color="222A35"/>
                    <w:right w:val="single" w:sz="6" w:space="0" w:color="222A35"/>
                  </w:tcBorders>
                  <w:shd w:val="clear" w:color="auto" w:fill="auto"/>
                  <w:hideMark/>
                </w:tcPr>
                <w:p w14:paraId="4799D962" w14:textId="77777777" w:rsidR="00443069" w:rsidRPr="00443069" w:rsidRDefault="00443069" w:rsidP="006C2FA5">
                  <w:pPr>
                    <w:widowControl/>
                    <w:numPr>
                      <w:ilvl w:val="0"/>
                      <w:numId w:val="97"/>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Il sistema reindirizza l’utente in una nuova pagina in cui vi è la lista di tutti gli ordini effettuati con le relative informazioni. </w:t>
                  </w:r>
                </w:p>
              </w:tc>
            </w:tr>
          </w:tbl>
          <w:p w14:paraId="3CBFFA61" w14:textId="77777777" w:rsidR="00443069" w:rsidRPr="00443069" w:rsidRDefault="00443069" w:rsidP="00443069">
            <w:pPr>
              <w:widowControl/>
              <w:suppressAutoHyphens w:val="0"/>
              <w:textAlignment w:val="baseline"/>
              <w:rPr>
                <w:rFonts w:eastAsia="Times New Roman"/>
                <w:kern w:val="0"/>
              </w:rPr>
            </w:pPr>
            <w:r w:rsidRPr="00443069">
              <w:rPr>
                <w:rFonts w:ascii="Calibri" w:eastAsia="Times New Roman" w:hAnsi="Calibri" w:cs="Calibri"/>
                <w:kern w:val="0"/>
                <w:sz w:val="22"/>
                <w:szCs w:val="22"/>
              </w:rPr>
              <w:t> </w:t>
            </w:r>
          </w:p>
          <w:p w14:paraId="2BF5415E" w14:textId="77777777" w:rsidR="00443069" w:rsidRPr="00443069" w:rsidRDefault="00443069" w:rsidP="00443069">
            <w:pPr>
              <w:widowControl/>
              <w:suppressAutoHyphens w:val="0"/>
              <w:textAlignment w:val="baseline"/>
              <w:rPr>
                <w:rFonts w:eastAsia="Times New Roman"/>
                <w:kern w:val="0"/>
              </w:rPr>
            </w:pPr>
            <w:r w:rsidRPr="00443069">
              <w:rPr>
                <w:rFonts w:ascii="Calibri" w:eastAsia="Times New Roman" w:hAnsi="Calibri" w:cs="Calibri"/>
                <w:kern w:val="0"/>
                <w:sz w:val="28"/>
                <w:szCs w:val="28"/>
              </w:rPr>
              <w:t> </w:t>
            </w:r>
          </w:p>
        </w:tc>
      </w:tr>
      <w:tr w:rsidR="00443069" w:rsidRPr="00443069" w14:paraId="776C8869"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0492D3A6"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Condizione d’uscita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0FCE4653" w14:textId="77777777" w:rsidR="00443069" w:rsidRPr="00443069" w:rsidRDefault="00443069" w:rsidP="006C2FA5">
            <w:pPr>
              <w:widowControl/>
              <w:numPr>
                <w:ilvl w:val="0"/>
                <w:numId w:val="98"/>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w:t>
            </w:r>
            <w:r w:rsidRPr="00443069">
              <w:rPr>
                <w:rFonts w:ascii="Calibri Light" w:eastAsia="Times New Roman" w:hAnsi="Calibri Light" w:cs="Calibri Light"/>
                <w:i/>
                <w:iCs/>
                <w:kern w:val="0"/>
              </w:rPr>
              <w:t>Utente store visualizza i suoi ordini.</w:t>
            </w:r>
            <w:r w:rsidRPr="00443069">
              <w:rPr>
                <w:rFonts w:ascii="Calibri Light" w:eastAsia="Times New Roman" w:hAnsi="Calibri Light" w:cs="Calibri Light"/>
                <w:kern w:val="0"/>
              </w:rPr>
              <w:t> </w:t>
            </w:r>
          </w:p>
        </w:tc>
      </w:tr>
      <w:tr w:rsidR="00443069" w:rsidRPr="00443069" w14:paraId="7B1D32AC"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19BA0F12"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Eccezioni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11E0E0CF"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r>
    </w:tbl>
    <w:p w14:paraId="2A2DE9A5" w14:textId="77777777" w:rsidR="00443069" w:rsidRPr="00443069" w:rsidRDefault="00443069" w:rsidP="00443069">
      <w:pPr>
        <w:widowControl/>
        <w:suppressAutoHyphens w:val="0"/>
        <w:textAlignment w:val="baseline"/>
        <w:rPr>
          <w:rFonts w:ascii="Segoe UI" w:eastAsia="Times New Roman" w:hAnsi="Segoe UI" w:cs="Segoe UI"/>
          <w:kern w:val="0"/>
          <w:sz w:val="18"/>
          <w:szCs w:val="18"/>
        </w:rPr>
      </w:pPr>
      <w:r w:rsidRPr="00443069">
        <w:rPr>
          <w:rFonts w:ascii="Calibri" w:eastAsia="Times New Roman" w:hAnsi="Calibri" w:cs="Calibri"/>
          <w:color w:val="222222"/>
          <w:kern w:val="0"/>
          <w:sz w:val="27"/>
          <w:szCs w:val="27"/>
        </w:rPr>
        <w:t> </w:t>
      </w:r>
    </w:p>
    <w:p w14:paraId="3E692DD7" w14:textId="77777777" w:rsidR="00443069" w:rsidRPr="00443069" w:rsidRDefault="00443069" w:rsidP="00443069">
      <w:pPr>
        <w:widowControl/>
        <w:suppressAutoHyphens w:val="0"/>
        <w:textAlignment w:val="baseline"/>
        <w:rPr>
          <w:rFonts w:ascii="Segoe UI" w:eastAsia="Times New Roman" w:hAnsi="Segoe UI" w:cs="Segoe UI"/>
          <w:kern w:val="0"/>
          <w:sz w:val="18"/>
          <w:szCs w:val="18"/>
        </w:rPr>
      </w:pPr>
      <w:r w:rsidRPr="00443069">
        <w:rPr>
          <w:rFonts w:ascii="Calibri" w:eastAsia="Times New Roman" w:hAnsi="Calibri" w:cs="Calibri"/>
          <w:color w:val="222222"/>
          <w:kern w:val="0"/>
          <w:sz w:val="27"/>
          <w:szCs w:val="27"/>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65"/>
        <w:gridCol w:w="7050"/>
      </w:tblGrid>
      <w:tr w:rsidR="00443069" w:rsidRPr="00443069" w14:paraId="0DE9D9E8" w14:textId="77777777" w:rsidTr="00443069">
        <w:trPr>
          <w:trHeight w:val="765"/>
        </w:trPr>
        <w:tc>
          <w:tcPr>
            <w:tcW w:w="2565" w:type="dxa"/>
            <w:tcBorders>
              <w:top w:val="single" w:sz="6" w:space="0" w:color="002060"/>
              <w:left w:val="single" w:sz="6" w:space="0" w:color="002060"/>
              <w:bottom w:val="single" w:sz="6" w:space="0" w:color="002060"/>
              <w:right w:val="single" w:sz="6" w:space="0" w:color="002060"/>
            </w:tcBorders>
            <w:shd w:val="clear" w:color="auto" w:fill="8EAADB"/>
            <w:hideMark/>
          </w:tcPr>
          <w:p w14:paraId="64107535"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color w:val="FFFFFF"/>
                <w:kern w:val="0"/>
              </w:rPr>
              <w:t>Nome caso d’uso</w:t>
            </w:r>
            <w:r w:rsidRPr="00443069">
              <w:rPr>
                <w:rFonts w:ascii="Cambria" w:eastAsia="Times New Roman" w:hAnsi="Cambria"/>
                <w:color w:val="FFFFFF"/>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8EAADB"/>
            <w:hideMark/>
          </w:tcPr>
          <w:p w14:paraId="666D65DE"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i/>
                <w:iCs/>
                <w:color w:val="FFFFFF"/>
                <w:kern w:val="0"/>
                <w:sz w:val="22"/>
                <w:szCs w:val="22"/>
              </w:rPr>
              <w:t>UC_5.2-Annulla ordine</w:t>
            </w:r>
            <w:r w:rsidRPr="00443069">
              <w:rPr>
                <w:rFonts w:ascii="Cambria" w:eastAsia="Times New Roman" w:hAnsi="Cambria"/>
                <w:color w:val="FFFFFF"/>
                <w:kern w:val="0"/>
                <w:sz w:val="22"/>
                <w:szCs w:val="22"/>
              </w:rPr>
              <w:t> </w:t>
            </w:r>
          </w:p>
        </w:tc>
      </w:tr>
      <w:tr w:rsidR="00443069" w:rsidRPr="00443069" w14:paraId="704E7D39"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5F594E1B"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Attori partecipanti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00163DD3"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Utente store</w:t>
            </w:r>
            <w:r w:rsidRPr="00443069">
              <w:rPr>
                <w:rFonts w:ascii="Cambria" w:eastAsia="Times New Roman" w:hAnsi="Cambria"/>
                <w:kern w:val="0"/>
              </w:rPr>
              <w:t> </w:t>
            </w:r>
          </w:p>
        </w:tc>
      </w:tr>
      <w:tr w:rsidR="00443069" w:rsidRPr="00443069" w14:paraId="3E841920"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0E26EF0B"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Condizioni d'entrata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06AD3983" w14:textId="77777777" w:rsidR="00443069" w:rsidRPr="00443069" w:rsidRDefault="00443069" w:rsidP="006C2FA5">
            <w:pPr>
              <w:widowControl/>
              <w:numPr>
                <w:ilvl w:val="0"/>
                <w:numId w:val="99"/>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w:t>
            </w:r>
            <w:r w:rsidRPr="00443069">
              <w:rPr>
                <w:rFonts w:ascii="Calibri Light" w:eastAsia="Times New Roman" w:hAnsi="Calibri Light" w:cs="Calibri Light"/>
                <w:i/>
                <w:iCs/>
                <w:kern w:val="0"/>
              </w:rPr>
              <w:t xml:space="preserve">Utente store </w:t>
            </w:r>
            <w:r w:rsidRPr="00443069">
              <w:rPr>
                <w:rFonts w:ascii="Calibri Light" w:eastAsia="Times New Roman" w:hAnsi="Calibri Light" w:cs="Calibri Light"/>
                <w:kern w:val="0"/>
              </w:rPr>
              <w:t>si trova nella pagina “i miei ordini”. </w:t>
            </w:r>
          </w:p>
        </w:tc>
      </w:tr>
      <w:tr w:rsidR="00443069" w:rsidRPr="00443069" w14:paraId="67B0A72E" w14:textId="77777777" w:rsidTr="00443069">
        <w:trPr>
          <w:trHeight w:val="3405"/>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6CC4C5DA"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Flusso degli eventi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55"/>
              <w:gridCol w:w="3570"/>
            </w:tblGrid>
            <w:tr w:rsidR="00443069" w:rsidRPr="00443069" w14:paraId="611C367C" w14:textId="77777777" w:rsidTr="00443069">
              <w:trPr>
                <w:trHeight w:val="450"/>
              </w:trPr>
              <w:tc>
                <w:tcPr>
                  <w:tcW w:w="3255" w:type="dxa"/>
                  <w:tcBorders>
                    <w:top w:val="single" w:sz="6" w:space="0" w:color="222A35"/>
                    <w:left w:val="single" w:sz="6" w:space="0" w:color="222A35"/>
                    <w:bottom w:val="single" w:sz="6" w:space="0" w:color="222A35"/>
                    <w:right w:val="single" w:sz="6" w:space="0" w:color="222A35"/>
                  </w:tcBorders>
                  <w:shd w:val="clear" w:color="auto" w:fill="8EAADB"/>
                  <w:hideMark/>
                </w:tcPr>
                <w:p w14:paraId="53E7253E"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ATTORE </w:t>
                  </w:r>
                </w:p>
              </w:tc>
              <w:tc>
                <w:tcPr>
                  <w:tcW w:w="3570" w:type="dxa"/>
                  <w:tcBorders>
                    <w:top w:val="single" w:sz="6" w:space="0" w:color="222A35"/>
                    <w:left w:val="single" w:sz="6" w:space="0" w:color="222A35"/>
                    <w:bottom w:val="single" w:sz="6" w:space="0" w:color="222A35"/>
                    <w:right w:val="single" w:sz="6" w:space="0" w:color="222A35"/>
                  </w:tcBorders>
                  <w:shd w:val="clear" w:color="auto" w:fill="8EAADB"/>
                  <w:hideMark/>
                </w:tcPr>
                <w:p w14:paraId="658CAED6"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SISTEMA </w:t>
                  </w:r>
                </w:p>
              </w:tc>
            </w:tr>
            <w:tr w:rsidR="00443069" w:rsidRPr="00443069" w14:paraId="77F0B414" w14:textId="77777777" w:rsidTr="00443069">
              <w:trPr>
                <w:trHeight w:val="300"/>
              </w:trPr>
              <w:tc>
                <w:tcPr>
                  <w:tcW w:w="3255" w:type="dxa"/>
                  <w:tcBorders>
                    <w:top w:val="single" w:sz="6" w:space="0" w:color="222A35"/>
                    <w:left w:val="single" w:sz="6" w:space="0" w:color="222A35"/>
                    <w:bottom w:val="single" w:sz="6" w:space="0" w:color="222A35"/>
                    <w:right w:val="single" w:sz="6" w:space="0" w:color="222A35"/>
                  </w:tcBorders>
                  <w:shd w:val="clear" w:color="auto" w:fill="auto"/>
                  <w:hideMark/>
                </w:tcPr>
                <w:p w14:paraId="12631EB9" w14:textId="77777777" w:rsidR="00443069" w:rsidRPr="00443069" w:rsidRDefault="00443069" w:rsidP="006C2FA5">
                  <w:pPr>
                    <w:widowControl/>
                    <w:numPr>
                      <w:ilvl w:val="0"/>
                      <w:numId w:val="100"/>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L’utente store preme sul pulsante “annulla ordine” accanto all’ordine che intende annullare.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7F9E535B"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r>
            <w:tr w:rsidR="00443069" w:rsidRPr="00443069" w14:paraId="432B14A7" w14:textId="77777777" w:rsidTr="00443069">
              <w:trPr>
                <w:trHeight w:val="810"/>
              </w:trPr>
              <w:tc>
                <w:tcPr>
                  <w:tcW w:w="3255" w:type="dxa"/>
                  <w:tcBorders>
                    <w:top w:val="single" w:sz="6" w:space="0" w:color="222A35"/>
                    <w:left w:val="single" w:sz="6" w:space="0" w:color="222A35"/>
                    <w:bottom w:val="single" w:sz="6" w:space="0" w:color="222A35"/>
                    <w:right w:val="single" w:sz="6" w:space="0" w:color="222A35"/>
                  </w:tcBorders>
                  <w:shd w:val="clear" w:color="auto" w:fill="auto"/>
                  <w:hideMark/>
                </w:tcPr>
                <w:p w14:paraId="6839645D"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7CCC42C9" w14:textId="77777777" w:rsidR="00443069" w:rsidRPr="00443069" w:rsidRDefault="00443069" w:rsidP="006C2FA5">
                  <w:pPr>
                    <w:widowControl/>
                    <w:numPr>
                      <w:ilvl w:val="0"/>
                      <w:numId w:val="101"/>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Il sistema controlla che l’ordine non sia nello stato “In consegna” e mostra un Popup di conferma. </w:t>
                  </w:r>
                </w:p>
              </w:tc>
            </w:tr>
            <w:tr w:rsidR="00443069" w:rsidRPr="00443069" w14:paraId="5B11F920" w14:textId="77777777" w:rsidTr="00443069">
              <w:trPr>
                <w:trHeight w:val="630"/>
              </w:trPr>
              <w:tc>
                <w:tcPr>
                  <w:tcW w:w="3255" w:type="dxa"/>
                  <w:tcBorders>
                    <w:top w:val="single" w:sz="6" w:space="0" w:color="222A35"/>
                    <w:left w:val="single" w:sz="6" w:space="0" w:color="222A35"/>
                    <w:bottom w:val="single" w:sz="6" w:space="0" w:color="222A35"/>
                    <w:right w:val="single" w:sz="6" w:space="0" w:color="222A35"/>
                  </w:tcBorders>
                  <w:shd w:val="clear" w:color="auto" w:fill="auto"/>
                  <w:hideMark/>
                </w:tcPr>
                <w:p w14:paraId="66C4196A" w14:textId="77777777" w:rsidR="00443069" w:rsidRPr="00443069" w:rsidRDefault="00443069" w:rsidP="006C2FA5">
                  <w:pPr>
                    <w:widowControl/>
                    <w:numPr>
                      <w:ilvl w:val="0"/>
                      <w:numId w:val="102"/>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L’utente preme su “Conferma”.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0C0FF40B"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r>
            <w:tr w:rsidR="00443069" w:rsidRPr="00443069" w14:paraId="02FE8B35" w14:textId="77777777" w:rsidTr="00443069">
              <w:trPr>
                <w:trHeight w:val="810"/>
              </w:trPr>
              <w:tc>
                <w:tcPr>
                  <w:tcW w:w="3255" w:type="dxa"/>
                  <w:tcBorders>
                    <w:top w:val="single" w:sz="6" w:space="0" w:color="222A35"/>
                    <w:left w:val="single" w:sz="6" w:space="0" w:color="222A35"/>
                    <w:bottom w:val="single" w:sz="6" w:space="0" w:color="222A35"/>
                    <w:right w:val="single" w:sz="6" w:space="0" w:color="222A35"/>
                  </w:tcBorders>
                  <w:shd w:val="clear" w:color="auto" w:fill="auto"/>
                  <w:hideMark/>
                </w:tcPr>
                <w:p w14:paraId="5B8F2421"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1D69E839" w14:textId="77777777" w:rsidR="00443069" w:rsidRPr="00443069" w:rsidRDefault="00443069" w:rsidP="006C2FA5">
                  <w:pPr>
                    <w:widowControl/>
                    <w:numPr>
                      <w:ilvl w:val="0"/>
                      <w:numId w:val="103"/>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Il sistema modifica lo stato dell’ordine in “annullato” e ricarica la pagina degli ordini. </w:t>
                  </w:r>
                </w:p>
              </w:tc>
            </w:tr>
          </w:tbl>
          <w:p w14:paraId="7A2F2214" w14:textId="77777777" w:rsidR="00443069" w:rsidRPr="00443069" w:rsidRDefault="00443069" w:rsidP="00443069">
            <w:pPr>
              <w:widowControl/>
              <w:suppressAutoHyphens w:val="0"/>
              <w:textAlignment w:val="baseline"/>
              <w:rPr>
                <w:rFonts w:eastAsia="Times New Roman"/>
                <w:kern w:val="0"/>
              </w:rPr>
            </w:pPr>
            <w:r w:rsidRPr="00443069">
              <w:rPr>
                <w:rFonts w:ascii="Calibri" w:eastAsia="Times New Roman" w:hAnsi="Calibri" w:cs="Calibri"/>
                <w:kern w:val="0"/>
                <w:sz w:val="22"/>
                <w:szCs w:val="22"/>
              </w:rPr>
              <w:t> </w:t>
            </w:r>
          </w:p>
          <w:p w14:paraId="7D3B5173" w14:textId="77777777" w:rsidR="00443069" w:rsidRPr="00443069" w:rsidRDefault="00443069" w:rsidP="00443069">
            <w:pPr>
              <w:widowControl/>
              <w:suppressAutoHyphens w:val="0"/>
              <w:textAlignment w:val="baseline"/>
              <w:rPr>
                <w:rFonts w:eastAsia="Times New Roman"/>
                <w:kern w:val="0"/>
              </w:rPr>
            </w:pPr>
            <w:r w:rsidRPr="00443069">
              <w:rPr>
                <w:rFonts w:ascii="Calibri" w:eastAsia="Times New Roman" w:hAnsi="Calibri" w:cs="Calibri"/>
                <w:kern w:val="0"/>
                <w:sz w:val="28"/>
                <w:szCs w:val="28"/>
              </w:rPr>
              <w:t> </w:t>
            </w:r>
          </w:p>
        </w:tc>
      </w:tr>
      <w:tr w:rsidR="00443069" w:rsidRPr="00443069" w14:paraId="0AA485AE"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7F0A7A08"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Condizione d’uscita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4FF87B71" w14:textId="77777777" w:rsidR="00443069" w:rsidRPr="00443069" w:rsidRDefault="00443069" w:rsidP="006C2FA5">
            <w:pPr>
              <w:widowControl/>
              <w:numPr>
                <w:ilvl w:val="0"/>
                <w:numId w:val="104"/>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w:t>
            </w:r>
            <w:r w:rsidRPr="00443069">
              <w:rPr>
                <w:rFonts w:ascii="Calibri Light" w:eastAsia="Times New Roman" w:hAnsi="Calibri Light" w:cs="Calibri Light"/>
                <w:i/>
                <w:iCs/>
                <w:kern w:val="0"/>
              </w:rPr>
              <w:t>Utente store ha annullato l’ordine.</w:t>
            </w:r>
            <w:r w:rsidRPr="00443069">
              <w:rPr>
                <w:rFonts w:ascii="Calibri Light" w:eastAsia="Times New Roman" w:hAnsi="Calibri Light" w:cs="Calibri Light"/>
                <w:kern w:val="0"/>
              </w:rPr>
              <w:t> </w:t>
            </w:r>
          </w:p>
        </w:tc>
      </w:tr>
      <w:tr w:rsidR="00443069" w:rsidRPr="00443069" w14:paraId="0EF1B7BD"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64A91FB4"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lastRenderedPageBreak/>
              <w:t>Eccezioni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47321EC5" w14:textId="77777777" w:rsidR="00443069" w:rsidRPr="00443069" w:rsidRDefault="00443069" w:rsidP="006C2FA5">
            <w:pPr>
              <w:widowControl/>
              <w:numPr>
                <w:ilvl w:val="0"/>
                <w:numId w:val="105"/>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Al passo 3, se l’utente preme su “Annulla”, segue l’UC_10.2: Annulla operazione. </w:t>
            </w:r>
          </w:p>
          <w:p w14:paraId="68D3585C" w14:textId="77777777" w:rsidR="00443069" w:rsidRPr="00443069" w:rsidRDefault="00443069" w:rsidP="006C2FA5">
            <w:pPr>
              <w:widowControl/>
              <w:numPr>
                <w:ilvl w:val="0"/>
                <w:numId w:val="105"/>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Al passo 2, se l’ordine è nello stato “In consegna” il sistema procede con l’UC_10.4: Operazione impossibile. </w:t>
            </w:r>
          </w:p>
        </w:tc>
      </w:tr>
    </w:tbl>
    <w:p w14:paraId="6A2279DE" w14:textId="77777777" w:rsidR="00443069" w:rsidRPr="00443069" w:rsidRDefault="00443069" w:rsidP="00443069">
      <w:pPr>
        <w:widowControl/>
        <w:suppressAutoHyphens w:val="0"/>
        <w:textAlignment w:val="baseline"/>
        <w:rPr>
          <w:rFonts w:ascii="Segoe UI" w:eastAsia="Times New Roman" w:hAnsi="Segoe UI" w:cs="Segoe UI"/>
          <w:kern w:val="0"/>
          <w:sz w:val="18"/>
          <w:szCs w:val="18"/>
        </w:rPr>
      </w:pPr>
      <w:r w:rsidRPr="00443069">
        <w:rPr>
          <w:rFonts w:ascii="Calibri" w:eastAsia="Times New Roman" w:hAnsi="Calibri" w:cs="Calibri"/>
          <w:kern w:val="0"/>
          <w:sz w:val="22"/>
          <w:szCs w:val="22"/>
        </w:rPr>
        <w:t> </w:t>
      </w:r>
    </w:p>
    <w:p w14:paraId="1F575872" w14:textId="0258867F" w:rsidR="00443069" w:rsidRPr="00443069" w:rsidRDefault="00443069" w:rsidP="56798643">
      <w:pPr>
        <w:widowControl/>
        <w:suppressAutoHyphens w:val="0"/>
        <w:textAlignment w:val="baseline"/>
        <w:rPr>
          <w:rFonts w:ascii="Segoe UI" w:eastAsia="Times New Roman" w:hAnsi="Segoe UI" w:cs="Segoe UI"/>
          <w:sz w:val="18"/>
          <w:szCs w:val="18"/>
        </w:rPr>
      </w:pPr>
      <w:r w:rsidRPr="00443069">
        <w:rPr>
          <w:rFonts w:ascii="Calibri" w:eastAsia="Times New Roman" w:hAnsi="Calibri" w:cs="Calibri"/>
          <w:kern w:val="0"/>
          <w:sz w:val="22"/>
          <w:szCs w:val="22"/>
        </w:rPr>
        <w:t> </w:t>
      </w:r>
    </w:p>
    <w:p w14:paraId="302DDC7C" w14:textId="6F29CDC3" w:rsidR="00443069" w:rsidRPr="00443069" w:rsidRDefault="00865DD2" w:rsidP="56798643">
      <w:pPr>
        <w:pStyle w:val="Titolo3"/>
        <w:widowControl/>
        <w:numPr>
          <w:ilvl w:val="3"/>
          <w:numId w:val="2"/>
        </w:numPr>
        <w:suppressAutoHyphens w:val="0"/>
        <w:textAlignment w:val="baseline"/>
      </w:pPr>
      <w:r>
        <w:t>Gestione catalogo</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65"/>
        <w:gridCol w:w="7072"/>
      </w:tblGrid>
      <w:tr w:rsidR="00443069" w:rsidRPr="00443069" w14:paraId="31AB710C" w14:textId="77777777" w:rsidTr="00443069">
        <w:trPr>
          <w:trHeight w:val="765"/>
        </w:trPr>
        <w:tc>
          <w:tcPr>
            <w:tcW w:w="2565" w:type="dxa"/>
            <w:tcBorders>
              <w:top w:val="single" w:sz="6" w:space="0" w:color="002060"/>
              <w:left w:val="single" w:sz="6" w:space="0" w:color="002060"/>
              <w:bottom w:val="single" w:sz="6" w:space="0" w:color="002060"/>
              <w:right w:val="single" w:sz="6" w:space="0" w:color="002060"/>
            </w:tcBorders>
            <w:shd w:val="clear" w:color="auto" w:fill="8EAADB"/>
            <w:hideMark/>
          </w:tcPr>
          <w:p w14:paraId="6A7045AE"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color w:val="FFFFFF"/>
                <w:kern w:val="0"/>
              </w:rPr>
              <w:t>Nome caso d’uso</w:t>
            </w:r>
            <w:r w:rsidRPr="00443069">
              <w:rPr>
                <w:rFonts w:ascii="Cambria" w:eastAsia="Times New Roman" w:hAnsi="Cambria"/>
                <w:color w:val="FFFFFF"/>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8EAADB"/>
            <w:hideMark/>
          </w:tcPr>
          <w:p w14:paraId="702E0CBC"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i/>
                <w:iCs/>
                <w:color w:val="FFFFFF"/>
                <w:kern w:val="0"/>
                <w:sz w:val="22"/>
                <w:szCs w:val="22"/>
              </w:rPr>
              <w:t>UC_6.1-Aggiunge un prodotto</w:t>
            </w:r>
            <w:r w:rsidRPr="00443069">
              <w:rPr>
                <w:rFonts w:ascii="Cambria" w:eastAsia="Times New Roman" w:hAnsi="Cambria"/>
                <w:color w:val="FFFFFF"/>
                <w:kern w:val="0"/>
                <w:sz w:val="22"/>
                <w:szCs w:val="22"/>
              </w:rPr>
              <w:t> </w:t>
            </w:r>
          </w:p>
        </w:tc>
      </w:tr>
      <w:tr w:rsidR="00443069" w:rsidRPr="00443069" w14:paraId="26E9AA6B"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191CB0CE"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Attori partecipanti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7CB78156"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Utente amministratore</w:t>
            </w:r>
            <w:r w:rsidRPr="00443069">
              <w:rPr>
                <w:rFonts w:ascii="Cambria" w:eastAsia="Times New Roman" w:hAnsi="Cambria"/>
                <w:kern w:val="0"/>
              </w:rPr>
              <w:t> </w:t>
            </w:r>
          </w:p>
        </w:tc>
      </w:tr>
      <w:tr w:rsidR="00443069" w:rsidRPr="00443069" w14:paraId="51AF5C1A"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6D3B8D2E"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Condizioni d'entrata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20A41466" w14:textId="77777777" w:rsidR="00443069" w:rsidRPr="00443069" w:rsidRDefault="00443069" w:rsidP="006C2FA5">
            <w:pPr>
              <w:widowControl/>
              <w:numPr>
                <w:ilvl w:val="0"/>
                <w:numId w:val="106"/>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w:t>
            </w:r>
            <w:r w:rsidRPr="00443069">
              <w:rPr>
                <w:rFonts w:ascii="Calibri Light" w:eastAsia="Times New Roman" w:hAnsi="Calibri Light" w:cs="Calibri Light"/>
                <w:i/>
                <w:iCs/>
                <w:kern w:val="0"/>
              </w:rPr>
              <w:t>Utente amministratore ha il ruolo di “Gestore catalogo” e si trova nella sua area account.</w:t>
            </w:r>
            <w:r w:rsidRPr="00443069">
              <w:rPr>
                <w:rFonts w:ascii="Calibri Light" w:eastAsia="Times New Roman" w:hAnsi="Calibri Light" w:cs="Calibri Light"/>
                <w:kern w:val="0"/>
              </w:rPr>
              <w:t> </w:t>
            </w:r>
          </w:p>
        </w:tc>
      </w:tr>
      <w:tr w:rsidR="00443069" w:rsidRPr="00443069" w14:paraId="123DC9B1" w14:textId="77777777" w:rsidTr="00443069">
        <w:trPr>
          <w:trHeight w:val="3405"/>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4F6D437C"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Flusso degli eventi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471"/>
              <w:gridCol w:w="3570"/>
            </w:tblGrid>
            <w:tr w:rsidR="00443069" w:rsidRPr="00443069" w14:paraId="6F944D84" w14:textId="77777777" w:rsidTr="00443069">
              <w:trPr>
                <w:trHeight w:val="450"/>
              </w:trPr>
              <w:tc>
                <w:tcPr>
                  <w:tcW w:w="3240" w:type="dxa"/>
                  <w:tcBorders>
                    <w:top w:val="single" w:sz="6" w:space="0" w:color="222A35"/>
                    <w:left w:val="single" w:sz="6" w:space="0" w:color="222A35"/>
                    <w:bottom w:val="single" w:sz="6" w:space="0" w:color="222A35"/>
                    <w:right w:val="single" w:sz="6" w:space="0" w:color="222A35"/>
                  </w:tcBorders>
                  <w:shd w:val="clear" w:color="auto" w:fill="8EAADB"/>
                  <w:hideMark/>
                </w:tcPr>
                <w:p w14:paraId="2DC2D76C"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ATTORE </w:t>
                  </w:r>
                </w:p>
              </w:tc>
              <w:tc>
                <w:tcPr>
                  <w:tcW w:w="3570" w:type="dxa"/>
                  <w:tcBorders>
                    <w:top w:val="single" w:sz="6" w:space="0" w:color="222A35"/>
                    <w:left w:val="single" w:sz="6" w:space="0" w:color="222A35"/>
                    <w:bottom w:val="single" w:sz="6" w:space="0" w:color="222A35"/>
                    <w:right w:val="single" w:sz="6" w:space="0" w:color="222A35"/>
                  </w:tcBorders>
                  <w:shd w:val="clear" w:color="auto" w:fill="8EAADB"/>
                  <w:hideMark/>
                </w:tcPr>
                <w:p w14:paraId="26CF08E0"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SISTEMA </w:t>
                  </w:r>
                </w:p>
              </w:tc>
            </w:tr>
            <w:tr w:rsidR="00443069" w:rsidRPr="00443069" w14:paraId="14C8C402" w14:textId="77777777" w:rsidTr="00443069">
              <w:trPr>
                <w:trHeight w:val="810"/>
              </w:trPr>
              <w:tc>
                <w:tcPr>
                  <w:tcW w:w="3240" w:type="dxa"/>
                  <w:tcBorders>
                    <w:top w:val="single" w:sz="6" w:space="0" w:color="222A35"/>
                    <w:left w:val="single" w:sz="6" w:space="0" w:color="222A35"/>
                    <w:bottom w:val="single" w:sz="6" w:space="0" w:color="222A35"/>
                    <w:right w:val="single" w:sz="6" w:space="0" w:color="222A35"/>
                  </w:tcBorders>
                  <w:shd w:val="clear" w:color="auto" w:fill="auto"/>
                  <w:hideMark/>
                </w:tcPr>
                <w:p w14:paraId="276EC07C" w14:textId="77777777" w:rsidR="00443069" w:rsidRPr="00443069" w:rsidRDefault="00443069" w:rsidP="006C2FA5">
                  <w:pPr>
                    <w:widowControl/>
                    <w:numPr>
                      <w:ilvl w:val="0"/>
                      <w:numId w:val="107"/>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L’amministratore compila i campi del form e preme su “Conferma”.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5EDB0E84"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r>
            <w:tr w:rsidR="00443069" w:rsidRPr="00443069" w14:paraId="27977B9E" w14:textId="77777777" w:rsidTr="00443069">
              <w:trPr>
                <w:trHeight w:val="810"/>
              </w:trPr>
              <w:tc>
                <w:tcPr>
                  <w:tcW w:w="3240" w:type="dxa"/>
                  <w:tcBorders>
                    <w:top w:val="single" w:sz="6" w:space="0" w:color="222A35"/>
                    <w:left w:val="single" w:sz="6" w:space="0" w:color="222A35"/>
                    <w:bottom w:val="single" w:sz="6" w:space="0" w:color="222A35"/>
                    <w:right w:val="single" w:sz="6" w:space="0" w:color="222A35"/>
                  </w:tcBorders>
                  <w:shd w:val="clear" w:color="auto" w:fill="auto"/>
                  <w:hideMark/>
                </w:tcPr>
                <w:p w14:paraId="75144356"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25682671" w14:textId="77777777" w:rsidR="00443069" w:rsidRPr="00443069" w:rsidRDefault="00443069" w:rsidP="006C2FA5">
                  <w:pPr>
                    <w:widowControl/>
                    <w:numPr>
                      <w:ilvl w:val="0"/>
                      <w:numId w:val="108"/>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Il sistema controlla i dati inseriti dall’utente, aggiunge il nuovo prodotto al catalogo, mostra un messaggio di successo e riaggiorna la sua area personale. </w:t>
                  </w:r>
                </w:p>
              </w:tc>
            </w:tr>
          </w:tbl>
          <w:p w14:paraId="796E2992" w14:textId="77777777" w:rsidR="00443069" w:rsidRPr="00443069" w:rsidRDefault="00443069" w:rsidP="00443069">
            <w:pPr>
              <w:widowControl/>
              <w:suppressAutoHyphens w:val="0"/>
              <w:textAlignment w:val="baseline"/>
              <w:rPr>
                <w:rFonts w:eastAsia="Times New Roman"/>
                <w:kern w:val="0"/>
              </w:rPr>
            </w:pPr>
            <w:r w:rsidRPr="00443069">
              <w:rPr>
                <w:rFonts w:ascii="Calibri" w:eastAsia="Times New Roman" w:hAnsi="Calibri" w:cs="Calibri"/>
                <w:kern w:val="0"/>
                <w:sz w:val="22"/>
                <w:szCs w:val="22"/>
              </w:rPr>
              <w:t> </w:t>
            </w:r>
          </w:p>
        </w:tc>
      </w:tr>
      <w:tr w:rsidR="00443069" w:rsidRPr="00443069" w14:paraId="47595E07"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676F4452"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Condizione d’uscita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329CE065" w14:textId="77777777" w:rsidR="00443069" w:rsidRPr="00443069" w:rsidRDefault="00443069" w:rsidP="006C2FA5">
            <w:pPr>
              <w:widowControl/>
              <w:numPr>
                <w:ilvl w:val="0"/>
                <w:numId w:val="109"/>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w:t>
            </w:r>
            <w:r w:rsidRPr="00443069">
              <w:rPr>
                <w:rFonts w:ascii="Calibri Light" w:eastAsia="Times New Roman" w:hAnsi="Calibri Light" w:cs="Calibri Light"/>
                <w:i/>
                <w:iCs/>
                <w:kern w:val="0"/>
              </w:rPr>
              <w:t>Utente amministratore ha aggiunto un prodotto al catalogo.</w:t>
            </w:r>
            <w:r w:rsidRPr="00443069">
              <w:rPr>
                <w:rFonts w:ascii="Calibri Light" w:eastAsia="Times New Roman" w:hAnsi="Calibri Light" w:cs="Calibri Light"/>
                <w:kern w:val="0"/>
              </w:rPr>
              <w:t> </w:t>
            </w:r>
          </w:p>
        </w:tc>
      </w:tr>
      <w:tr w:rsidR="00443069" w:rsidRPr="00443069" w14:paraId="6E14651B"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4A791C7E"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Eccezioni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2346E178" w14:textId="77777777" w:rsidR="00443069" w:rsidRPr="00443069" w:rsidRDefault="00443069" w:rsidP="006C2FA5">
            <w:pPr>
              <w:widowControl/>
              <w:numPr>
                <w:ilvl w:val="0"/>
                <w:numId w:val="110"/>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Al passo 2. se i dati inseriti dall’utente non risultano corretti, si procede con l’UC_10.1: Dati non validi. </w:t>
            </w:r>
          </w:p>
          <w:p w14:paraId="71448E4F" w14:textId="77777777" w:rsidR="00443069" w:rsidRPr="00443069" w:rsidRDefault="00443069" w:rsidP="006C2FA5">
            <w:pPr>
              <w:widowControl/>
              <w:numPr>
                <w:ilvl w:val="0"/>
                <w:numId w:val="110"/>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Al passo 1. se l’utente preme su “Annulla” viene rimandato all’UC_10.2: Annulla operazione. </w:t>
            </w:r>
          </w:p>
        </w:tc>
      </w:tr>
    </w:tbl>
    <w:p w14:paraId="1F77B91E" w14:textId="77777777" w:rsidR="00443069" w:rsidRPr="00443069" w:rsidRDefault="00443069" w:rsidP="00443069">
      <w:pPr>
        <w:widowControl/>
        <w:suppressAutoHyphens w:val="0"/>
        <w:textAlignment w:val="baseline"/>
        <w:rPr>
          <w:rFonts w:ascii="Segoe UI" w:eastAsia="Times New Roman" w:hAnsi="Segoe UI" w:cs="Segoe UI"/>
          <w:kern w:val="0"/>
          <w:sz w:val="18"/>
          <w:szCs w:val="18"/>
        </w:rPr>
      </w:pPr>
      <w:r w:rsidRPr="00443069">
        <w:rPr>
          <w:rFonts w:ascii="Calibri" w:eastAsia="Times New Roman" w:hAnsi="Calibri" w:cs="Calibri"/>
          <w:color w:val="222222"/>
          <w:kern w:val="0"/>
          <w:sz w:val="27"/>
          <w:szCs w:val="27"/>
        </w:rPr>
        <w:t> </w:t>
      </w:r>
    </w:p>
    <w:p w14:paraId="4F057490" w14:textId="77777777" w:rsidR="00443069" w:rsidRPr="00443069" w:rsidRDefault="00443069" w:rsidP="00443069">
      <w:pPr>
        <w:widowControl/>
        <w:suppressAutoHyphens w:val="0"/>
        <w:textAlignment w:val="baseline"/>
        <w:rPr>
          <w:rFonts w:ascii="Segoe UI" w:eastAsia="Times New Roman" w:hAnsi="Segoe UI" w:cs="Segoe UI"/>
          <w:kern w:val="0"/>
          <w:sz w:val="18"/>
          <w:szCs w:val="18"/>
        </w:rPr>
      </w:pPr>
      <w:r w:rsidRPr="00443069">
        <w:rPr>
          <w:rFonts w:ascii="Calibri" w:eastAsia="Times New Roman" w:hAnsi="Calibri" w:cs="Calibri"/>
          <w:color w:val="222222"/>
          <w:kern w:val="0"/>
          <w:sz w:val="27"/>
          <w:szCs w:val="27"/>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65"/>
        <w:gridCol w:w="7072"/>
      </w:tblGrid>
      <w:tr w:rsidR="00443069" w:rsidRPr="00443069" w14:paraId="12A2642A" w14:textId="77777777" w:rsidTr="00443069">
        <w:trPr>
          <w:trHeight w:val="765"/>
        </w:trPr>
        <w:tc>
          <w:tcPr>
            <w:tcW w:w="2565" w:type="dxa"/>
            <w:tcBorders>
              <w:top w:val="single" w:sz="6" w:space="0" w:color="002060"/>
              <w:left w:val="single" w:sz="6" w:space="0" w:color="002060"/>
              <w:bottom w:val="single" w:sz="6" w:space="0" w:color="002060"/>
              <w:right w:val="single" w:sz="6" w:space="0" w:color="002060"/>
            </w:tcBorders>
            <w:shd w:val="clear" w:color="auto" w:fill="8EAADB"/>
            <w:hideMark/>
          </w:tcPr>
          <w:p w14:paraId="1F5588CA"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color w:val="FFFFFF"/>
                <w:kern w:val="0"/>
              </w:rPr>
              <w:t>Nome caso d’uso</w:t>
            </w:r>
            <w:r w:rsidRPr="00443069">
              <w:rPr>
                <w:rFonts w:ascii="Cambria" w:eastAsia="Times New Roman" w:hAnsi="Cambria"/>
                <w:color w:val="FFFFFF"/>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8EAADB"/>
            <w:hideMark/>
          </w:tcPr>
          <w:p w14:paraId="2F6D6402"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i/>
                <w:iCs/>
                <w:color w:val="FFFFFF"/>
                <w:kern w:val="0"/>
                <w:sz w:val="22"/>
                <w:szCs w:val="22"/>
              </w:rPr>
              <w:t>UC_6.2-Rimuove prodotto</w:t>
            </w:r>
            <w:r w:rsidRPr="00443069">
              <w:rPr>
                <w:rFonts w:ascii="Cambria" w:eastAsia="Times New Roman" w:hAnsi="Cambria"/>
                <w:color w:val="FFFFFF"/>
                <w:kern w:val="0"/>
                <w:sz w:val="22"/>
                <w:szCs w:val="22"/>
              </w:rPr>
              <w:t> </w:t>
            </w:r>
          </w:p>
        </w:tc>
      </w:tr>
      <w:tr w:rsidR="00443069" w:rsidRPr="00443069" w14:paraId="1A7C3BF5"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7AE96503"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Attori partecipanti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66D52869"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Utente amministratore</w:t>
            </w:r>
            <w:r w:rsidRPr="00443069">
              <w:rPr>
                <w:rFonts w:ascii="Cambria" w:eastAsia="Times New Roman" w:hAnsi="Cambria"/>
                <w:kern w:val="0"/>
              </w:rPr>
              <w:t> </w:t>
            </w:r>
          </w:p>
        </w:tc>
      </w:tr>
      <w:tr w:rsidR="00443069" w:rsidRPr="00443069" w14:paraId="7FF802A0"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2B14EA7D"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Condizioni d'entrata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5C7497FF" w14:textId="77777777" w:rsidR="00443069" w:rsidRPr="00443069" w:rsidRDefault="00443069" w:rsidP="006C2FA5">
            <w:pPr>
              <w:widowControl/>
              <w:numPr>
                <w:ilvl w:val="0"/>
                <w:numId w:val="111"/>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w:t>
            </w:r>
            <w:r w:rsidRPr="00443069">
              <w:rPr>
                <w:rFonts w:ascii="Calibri Light" w:eastAsia="Times New Roman" w:hAnsi="Calibri Light" w:cs="Calibri Light"/>
                <w:i/>
                <w:iCs/>
                <w:kern w:val="0"/>
              </w:rPr>
              <w:t>Utente amministratore</w:t>
            </w:r>
            <w:r w:rsidRPr="00443069">
              <w:rPr>
                <w:rFonts w:ascii="Calibri Light" w:eastAsia="Times New Roman" w:hAnsi="Calibri Light" w:cs="Calibri Light"/>
                <w:kern w:val="0"/>
              </w:rPr>
              <w:t xml:space="preserve"> ha il ruolo di “Gestore catalogo” e si trova nella pagina di modifica di un prodotto. </w:t>
            </w:r>
          </w:p>
        </w:tc>
      </w:tr>
      <w:tr w:rsidR="00443069" w:rsidRPr="00443069" w14:paraId="69B96909" w14:textId="77777777" w:rsidTr="00443069">
        <w:trPr>
          <w:trHeight w:val="3405"/>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6889B107"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lastRenderedPageBreak/>
              <w:t>Flusso degli eventi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471"/>
              <w:gridCol w:w="3570"/>
            </w:tblGrid>
            <w:tr w:rsidR="00443069" w:rsidRPr="00443069" w14:paraId="64240235" w14:textId="77777777" w:rsidTr="00443069">
              <w:trPr>
                <w:trHeight w:val="450"/>
              </w:trPr>
              <w:tc>
                <w:tcPr>
                  <w:tcW w:w="3255" w:type="dxa"/>
                  <w:tcBorders>
                    <w:top w:val="single" w:sz="6" w:space="0" w:color="222A35"/>
                    <w:left w:val="single" w:sz="6" w:space="0" w:color="222A35"/>
                    <w:bottom w:val="single" w:sz="6" w:space="0" w:color="222A35"/>
                    <w:right w:val="single" w:sz="6" w:space="0" w:color="222A35"/>
                  </w:tcBorders>
                  <w:shd w:val="clear" w:color="auto" w:fill="8EAADB"/>
                  <w:hideMark/>
                </w:tcPr>
                <w:p w14:paraId="055951F5"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ATTORE </w:t>
                  </w:r>
                </w:p>
              </w:tc>
              <w:tc>
                <w:tcPr>
                  <w:tcW w:w="3570" w:type="dxa"/>
                  <w:tcBorders>
                    <w:top w:val="single" w:sz="6" w:space="0" w:color="222A35"/>
                    <w:left w:val="single" w:sz="6" w:space="0" w:color="222A35"/>
                    <w:bottom w:val="single" w:sz="6" w:space="0" w:color="222A35"/>
                    <w:right w:val="single" w:sz="6" w:space="0" w:color="222A35"/>
                  </w:tcBorders>
                  <w:shd w:val="clear" w:color="auto" w:fill="8EAADB"/>
                  <w:hideMark/>
                </w:tcPr>
                <w:p w14:paraId="4EA9D382"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SISTEMA </w:t>
                  </w:r>
                </w:p>
              </w:tc>
            </w:tr>
            <w:tr w:rsidR="00443069" w:rsidRPr="00443069" w14:paraId="04432090" w14:textId="77777777" w:rsidTr="00443069">
              <w:trPr>
                <w:trHeight w:val="300"/>
              </w:trPr>
              <w:tc>
                <w:tcPr>
                  <w:tcW w:w="3255" w:type="dxa"/>
                  <w:tcBorders>
                    <w:top w:val="single" w:sz="6" w:space="0" w:color="222A35"/>
                    <w:left w:val="single" w:sz="6" w:space="0" w:color="222A35"/>
                    <w:bottom w:val="single" w:sz="6" w:space="0" w:color="222A35"/>
                    <w:right w:val="single" w:sz="6" w:space="0" w:color="222A35"/>
                  </w:tcBorders>
                  <w:shd w:val="clear" w:color="auto" w:fill="auto"/>
                  <w:hideMark/>
                </w:tcPr>
                <w:p w14:paraId="54759F3E" w14:textId="77777777" w:rsidR="00443069" w:rsidRPr="00443069" w:rsidRDefault="00443069" w:rsidP="006C2FA5">
                  <w:pPr>
                    <w:widowControl/>
                    <w:numPr>
                      <w:ilvl w:val="0"/>
                      <w:numId w:val="112"/>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L’amministratore preme sul pulsante “Rimuovi prodotto”.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3F6AEE42"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r>
            <w:tr w:rsidR="00443069" w:rsidRPr="00443069" w14:paraId="1D9F0293" w14:textId="77777777" w:rsidTr="00443069">
              <w:trPr>
                <w:trHeight w:val="810"/>
              </w:trPr>
              <w:tc>
                <w:tcPr>
                  <w:tcW w:w="3255" w:type="dxa"/>
                  <w:tcBorders>
                    <w:top w:val="single" w:sz="6" w:space="0" w:color="222A35"/>
                    <w:left w:val="single" w:sz="6" w:space="0" w:color="222A35"/>
                    <w:bottom w:val="single" w:sz="6" w:space="0" w:color="222A35"/>
                    <w:right w:val="single" w:sz="6" w:space="0" w:color="222A35"/>
                  </w:tcBorders>
                  <w:shd w:val="clear" w:color="auto" w:fill="auto"/>
                  <w:hideMark/>
                </w:tcPr>
                <w:p w14:paraId="1E44EBD6"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55183B12" w14:textId="77777777" w:rsidR="00443069" w:rsidRPr="00443069" w:rsidRDefault="00443069" w:rsidP="006C2FA5">
                  <w:pPr>
                    <w:widowControl/>
                    <w:numPr>
                      <w:ilvl w:val="0"/>
                      <w:numId w:val="113"/>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Il sistema chiede di confermare o annullare l’operazione con due pulsanti. </w:t>
                  </w:r>
                </w:p>
              </w:tc>
            </w:tr>
            <w:tr w:rsidR="00443069" w:rsidRPr="00443069" w14:paraId="183D000A" w14:textId="77777777" w:rsidTr="00443069">
              <w:trPr>
                <w:trHeight w:val="810"/>
              </w:trPr>
              <w:tc>
                <w:tcPr>
                  <w:tcW w:w="3255" w:type="dxa"/>
                  <w:tcBorders>
                    <w:top w:val="single" w:sz="6" w:space="0" w:color="222A35"/>
                    <w:left w:val="single" w:sz="6" w:space="0" w:color="222A35"/>
                    <w:bottom w:val="single" w:sz="6" w:space="0" w:color="222A35"/>
                    <w:right w:val="single" w:sz="6" w:space="0" w:color="222A35"/>
                  </w:tcBorders>
                  <w:shd w:val="clear" w:color="auto" w:fill="auto"/>
                  <w:hideMark/>
                </w:tcPr>
                <w:p w14:paraId="78327D7E" w14:textId="77777777" w:rsidR="00443069" w:rsidRPr="00443069" w:rsidRDefault="00443069" w:rsidP="006C2FA5">
                  <w:pPr>
                    <w:widowControl/>
                    <w:numPr>
                      <w:ilvl w:val="0"/>
                      <w:numId w:val="114"/>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L’amministratore preme su “Conferma”.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44053E8A"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r>
            <w:tr w:rsidR="00443069" w:rsidRPr="00443069" w14:paraId="4D11C3D3" w14:textId="77777777" w:rsidTr="00443069">
              <w:trPr>
                <w:trHeight w:val="810"/>
              </w:trPr>
              <w:tc>
                <w:tcPr>
                  <w:tcW w:w="3255" w:type="dxa"/>
                  <w:tcBorders>
                    <w:top w:val="single" w:sz="6" w:space="0" w:color="222A35"/>
                    <w:left w:val="single" w:sz="6" w:space="0" w:color="222A35"/>
                    <w:bottom w:val="single" w:sz="6" w:space="0" w:color="222A35"/>
                    <w:right w:val="single" w:sz="6" w:space="0" w:color="222A35"/>
                  </w:tcBorders>
                  <w:shd w:val="clear" w:color="auto" w:fill="auto"/>
                  <w:hideMark/>
                </w:tcPr>
                <w:p w14:paraId="7737332E"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1BB36AB8" w14:textId="77777777" w:rsidR="00443069" w:rsidRPr="00443069" w:rsidRDefault="00443069" w:rsidP="006C2FA5">
                  <w:pPr>
                    <w:widowControl/>
                    <w:numPr>
                      <w:ilvl w:val="0"/>
                      <w:numId w:val="115"/>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Il sistema rimuove il prodotto con i relativi dati dal catalogo e reindirizza l’amministratore nella sua area personale. </w:t>
                  </w:r>
                </w:p>
              </w:tc>
            </w:tr>
          </w:tbl>
          <w:p w14:paraId="3D924B39" w14:textId="77777777" w:rsidR="00443069" w:rsidRPr="00443069" w:rsidRDefault="00443069" w:rsidP="00443069">
            <w:pPr>
              <w:widowControl/>
              <w:suppressAutoHyphens w:val="0"/>
              <w:textAlignment w:val="baseline"/>
              <w:rPr>
                <w:rFonts w:eastAsia="Times New Roman"/>
                <w:kern w:val="0"/>
              </w:rPr>
            </w:pPr>
            <w:r w:rsidRPr="00443069">
              <w:rPr>
                <w:rFonts w:ascii="Calibri" w:eastAsia="Times New Roman" w:hAnsi="Calibri" w:cs="Calibri"/>
                <w:kern w:val="0"/>
                <w:sz w:val="22"/>
                <w:szCs w:val="22"/>
              </w:rPr>
              <w:t> </w:t>
            </w:r>
          </w:p>
          <w:p w14:paraId="305C8DD1" w14:textId="77777777" w:rsidR="00443069" w:rsidRPr="00443069" w:rsidRDefault="00443069" w:rsidP="00443069">
            <w:pPr>
              <w:widowControl/>
              <w:suppressAutoHyphens w:val="0"/>
              <w:textAlignment w:val="baseline"/>
              <w:rPr>
                <w:rFonts w:eastAsia="Times New Roman"/>
                <w:kern w:val="0"/>
              </w:rPr>
            </w:pPr>
            <w:r w:rsidRPr="00443069">
              <w:rPr>
                <w:rFonts w:ascii="Calibri" w:eastAsia="Times New Roman" w:hAnsi="Calibri" w:cs="Calibri"/>
                <w:kern w:val="0"/>
                <w:sz w:val="28"/>
                <w:szCs w:val="28"/>
              </w:rPr>
              <w:t> </w:t>
            </w:r>
          </w:p>
        </w:tc>
      </w:tr>
      <w:tr w:rsidR="00443069" w:rsidRPr="00443069" w14:paraId="370F2EFD"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08FF5D82"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Condizione d’uscita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47B2F288" w14:textId="77777777" w:rsidR="00443069" w:rsidRPr="00443069" w:rsidRDefault="00443069" w:rsidP="006C2FA5">
            <w:pPr>
              <w:widowControl/>
              <w:numPr>
                <w:ilvl w:val="0"/>
                <w:numId w:val="116"/>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w:t>
            </w:r>
            <w:r w:rsidRPr="00443069">
              <w:rPr>
                <w:rFonts w:ascii="Calibri Light" w:eastAsia="Times New Roman" w:hAnsi="Calibri Light" w:cs="Calibri Light"/>
                <w:i/>
                <w:iCs/>
                <w:kern w:val="0"/>
              </w:rPr>
              <w:t xml:space="preserve">Utente amministratore </w:t>
            </w:r>
            <w:r w:rsidRPr="00443069">
              <w:rPr>
                <w:rFonts w:ascii="Calibri Light" w:eastAsia="Times New Roman" w:hAnsi="Calibri Light" w:cs="Calibri Light"/>
                <w:kern w:val="0"/>
              </w:rPr>
              <w:t>ha rimosso un prodotto dal catalogo. </w:t>
            </w:r>
          </w:p>
        </w:tc>
      </w:tr>
      <w:tr w:rsidR="00443069" w:rsidRPr="00443069" w14:paraId="123FE832"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5C8A62BF"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Eccezioni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43FB1420" w14:textId="77777777" w:rsidR="00443069" w:rsidRPr="00443069" w:rsidRDefault="00443069" w:rsidP="006C2FA5">
            <w:pPr>
              <w:widowControl/>
              <w:numPr>
                <w:ilvl w:val="0"/>
                <w:numId w:val="117"/>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Al passo 3. se l’utente preme su “Annulla” viene rimandato all’UC_10.2: Annulla operazione. </w:t>
            </w:r>
          </w:p>
        </w:tc>
      </w:tr>
    </w:tbl>
    <w:p w14:paraId="38BB6E1A" w14:textId="77777777" w:rsidR="00443069" w:rsidRPr="00443069" w:rsidRDefault="00443069" w:rsidP="00443069">
      <w:pPr>
        <w:widowControl/>
        <w:suppressAutoHyphens w:val="0"/>
        <w:textAlignment w:val="baseline"/>
        <w:rPr>
          <w:rFonts w:ascii="Segoe UI" w:eastAsia="Times New Roman" w:hAnsi="Segoe UI" w:cs="Segoe UI"/>
          <w:kern w:val="0"/>
          <w:sz w:val="18"/>
          <w:szCs w:val="18"/>
        </w:rPr>
      </w:pPr>
      <w:r w:rsidRPr="00443069">
        <w:rPr>
          <w:rFonts w:ascii="Calibri" w:eastAsia="Times New Roman" w:hAnsi="Calibri" w:cs="Calibri"/>
          <w:color w:val="222222"/>
          <w:kern w:val="0"/>
          <w:sz w:val="27"/>
          <w:szCs w:val="27"/>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65"/>
        <w:gridCol w:w="7072"/>
      </w:tblGrid>
      <w:tr w:rsidR="00443069" w:rsidRPr="00443069" w14:paraId="5F227C93" w14:textId="77777777" w:rsidTr="00443069">
        <w:trPr>
          <w:trHeight w:val="765"/>
        </w:trPr>
        <w:tc>
          <w:tcPr>
            <w:tcW w:w="2565" w:type="dxa"/>
            <w:tcBorders>
              <w:top w:val="single" w:sz="6" w:space="0" w:color="002060"/>
              <w:left w:val="single" w:sz="6" w:space="0" w:color="002060"/>
              <w:bottom w:val="single" w:sz="6" w:space="0" w:color="002060"/>
              <w:right w:val="single" w:sz="6" w:space="0" w:color="002060"/>
            </w:tcBorders>
            <w:shd w:val="clear" w:color="auto" w:fill="8EAADB"/>
            <w:hideMark/>
          </w:tcPr>
          <w:p w14:paraId="097BAE2B"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color w:val="FFFFFF"/>
                <w:kern w:val="0"/>
              </w:rPr>
              <w:t>Nome caso d’uso</w:t>
            </w:r>
            <w:r w:rsidRPr="00443069">
              <w:rPr>
                <w:rFonts w:ascii="Cambria" w:eastAsia="Times New Roman" w:hAnsi="Cambria"/>
                <w:color w:val="FFFFFF"/>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8EAADB"/>
            <w:hideMark/>
          </w:tcPr>
          <w:p w14:paraId="68D56F7A"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i/>
                <w:iCs/>
                <w:color w:val="FFFFFF"/>
                <w:kern w:val="0"/>
                <w:sz w:val="22"/>
                <w:szCs w:val="22"/>
              </w:rPr>
              <w:t>UC_6.3-Modifica un prodotto</w:t>
            </w:r>
            <w:r w:rsidRPr="00443069">
              <w:rPr>
                <w:rFonts w:ascii="Cambria" w:eastAsia="Times New Roman" w:hAnsi="Cambria"/>
                <w:color w:val="FFFFFF"/>
                <w:kern w:val="0"/>
                <w:sz w:val="22"/>
                <w:szCs w:val="22"/>
              </w:rPr>
              <w:t> </w:t>
            </w:r>
          </w:p>
        </w:tc>
      </w:tr>
      <w:tr w:rsidR="00443069" w:rsidRPr="00443069" w14:paraId="60AF9179"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49120AC3"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Attori partecipanti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5433C23D"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Utente amministratore</w:t>
            </w:r>
            <w:r w:rsidRPr="00443069">
              <w:rPr>
                <w:rFonts w:ascii="Cambria" w:eastAsia="Times New Roman" w:hAnsi="Cambria"/>
                <w:kern w:val="0"/>
              </w:rPr>
              <w:t> </w:t>
            </w:r>
          </w:p>
        </w:tc>
      </w:tr>
      <w:tr w:rsidR="00443069" w:rsidRPr="00443069" w14:paraId="18B5188B"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4A6CBDB3"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Condizioni d'entrata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48B667B3" w14:textId="77777777" w:rsidR="00443069" w:rsidRPr="00443069" w:rsidRDefault="00443069" w:rsidP="006C2FA5">
            <w:pPr>
              <w:widowControl/>
              <w:numPr>
                <w:ilvl w:val="0"/>
                <w:numId w:val="118"/>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w:t>
            </w:r>
            <w:r w:rsidRPr="00443069">
              <w:rPr>
                <w:rFonts w:ascii="Calibri Light" w:eastAsia="Times New Roman" w:hAnsi="Calibri Light" w:cs="Calibri Light"/>
                <w:i/>
                <w:iCs/>
                <w:kern w:val="0"/>
              </w:rPr>
              <w:t>Utente amministratore</w:t>
            </w:r>
            <w:r w:rsidRPr="00443069">
              <w:rPr>
                <w:rFonts w:ascii="Calibri Light" w:eastAsia="Times New Roman" w:hAnsi="Calibri Light" w:cs="Calibri Light"/>
                <w:kern w:val="0"/>
              </w:rPr>
              <w:t xml:space="preserve"> ha il ruolo di “Gestore catalogo” e si trova nella pagina di modifica di un prodotto. </w:t>
            </w:r>
          </w:p>
        </w:tc>
      </w:tr>
      <w:tr w:rsidR="00443069" w:rsidRPr="00443069" w14:paraId="4843C59E" w14:textId="77777777" w:rsidTr="00443069">
        <w:trPr>
          <w:trHeight w:val="3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767B5027"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Flusso degli eventi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471"/>
              <w:gridCol w:w="3570"/>
            </w:tblGrid>
            <w:tr w:rsidR="00443069" w:rsidRPr="00443069" w14:paraId="1F346F14" w14:textId="77777777" w:rsidTr="00443069">
              <w:trPr>
                <w:trHeight w:val="450"/>
              </w:trPr>
              <w:tc>
                <w:tcPr>
                  <w:tcW w:w="3255" w:type="dxa"/>
                  <w:tcBorders>
                    <w:top w:val="single" w:sz="6" w:space="0" w:color="222A35"/>
                    <w:left w:val="single" w:sz="6" w:space="0" w:color="222A35"/>
                    <w:bottom w:val="single" w:sz="6" w:space="0" w:color="222A35"/>
                    <w:right w:val="single" w:sz="6" w:space="0" w:color="222A35"/>
                  </w:tcBorders>
                  <w:shd w:val="clear" w:color="auto" w:fill="8EAADB"/>
                  <w:hideMark/>
                </w:tcPr>
                <w:p w14:paraId="73BEE931"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ATTORE </w:t>
                  </w:r>
                </w:p>
              </w:tc>
              <w:tc>
                <w:tcPr>
                  <w:tcW w:w="3570" w:type="dxa"/>
                  <w:tcBorders>
                    <w:top w:val="single" w:sz="6" w:space="0" w:color="222A35"/>
                    <w:left w:val="single" w:sz="6" w:space="0" w:color="222A35"/>
                    <w:bottom w:val="single" w:sz="6" w:space="0" w:color="222A35"/>
                    <w:right w:val="single" w:sz="6" w:space="0" w:color="222A35"/>
                  </w:tcBorders>
                  <w:shd w:val="clear" w:color="auto" w:fill="8EAADB"/>
                  <w:hideMark/>
                </w:tcPr>
                <w:p w14:paraId="7E04F4E8"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SISTEMA </w:t>
                  </w:r>
                </w:p>
              </w:tc>
            </w:tr>
            <w:tr w:rsidR="00443069" w:rsidRPr="00443069" w14:paraId="628A21C1" w14:textId="77777777" w:rsidTr="00443069">
              <w:trPr>
                <w:trHeight w:val="810"/>
              </w:trPr>
              <w:tc>
                <w:tcPr>
                  <w:tcW w:w="3255" w:type="dxa"/>
                  <w:tcBorders>
                    <w:top w:val="single" w:sz="6" w:space="0" w:color="222A35"/>
                    <w:left w:val="single" w:sz="6" w:space="0" w:color="222A35"/>
                    <w:bottom w:val="single" w:sz="6" w:space="0" w:color="222A35"/>
                    <w:right w:val="single" w:sz="6" w:space="0" w:color="222A35"/>
                  </w:tcBorders>
                  <w:shd w:val="clear" w:color="auto" w:fill="auto"/>
                  <w:hideMark/>
                </w:tcPr>
                <w:p w14:paraId="3996236A" w14:textId="77777777" w:rsidR="00443069" w:rsidRPr="00443069" w:rsidRDefault="00443069" w:rsidP="006C2FA5">
                  <w:pPr>
                    <w:widowControl/>
                    <w:numPr>
                      <w:ilvl w:val="0"/>
                      <w:numId w:val="119"/>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L’amministratore modifica i campi e preme su “Salva”.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4FD9687B"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r>
            <w:tr w:rsidR="00443069" w:rsidRPr="00443069" w14:paraId="7CCA4CDA" w14:textId="77777777" w:rsidTr="00443069">
              <w:trPr>
                <w:trHeight w:val="810"/>
              </w:trPr>
              <w:tc>
                <w:tcPr>
                  <w:tcW w:w="3255" w:type="dxa"/>
                  <w:tcBorders>
                    <w:top w:val="single" w:sz="6" w:space="0" w:color="222A35"/>
                    <w:left w:val="single" w:sz="6" w:space="0" w:color="222A35"/>
                    <w:bottom w:val="single" w:sz="6" w:space="0" w:color="222A35"/>
                    <w:right w:val="single" w:sz="6" w:space="0" w:color="222A35"/>
                  </w:tcBorders>
                  <w:shd w:val="clear" w:color="auto" w:fill="auto"/>
                  <w:hideMark/>
                </w:tcPr>
                <w:p w14:paraId="683DD89B"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27AB96F0" w14:textId="77777777" w:rsidR="00443069" w:rsidRPr="00443069" w:rsidRDefault="00443069" w:rsidP="006C2FA5">
                  <w:pPr>
                    <w:widowControl/>
                    <w:numPr>
                      <w:ilvl w:val="0"/>
                      <w:numId w:val="120"/>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Il sistema controlla che i dati siano corretti, aggiorna il prodotto e rimanda l’utente alla sua area personale. </w:t>
                  </w:r>
                </w:p>
              </w:tc>
            </w:tr>
          </w:tbl>
          <w:p w14:paraId="77F334F6" w14:textId="77777777" w:rsidR="00443069" w:rsidRPr="00443069" w:rsidRDefault="00443069" w:rsidP="00443069">
            <w:pPr>
              <w:widowControl/>
              <w:suppressAutoHyphens w:val="0"/>
              <w:textAlignment w:val="baseline"/>
              <w:rPr>
                <w:rFonts w:eastAsia="Times New Roman"/>
                <w:kern w:val="0"/>
              </w:rPr>
            </w:pPr>
            <w:r w:rsidRPr="00443069">
              <w:rPr>
                <w:rFonts w:ascii="Calibri" w:eastAsia="Times New Roman" w:hAnsi="Calibri" w:cs="Calibri"/>
                <w:kern w:val="0"/>
                <w:sz w:val="22"/>
                <w:szCs w:val="22"/>
              </w:rPr>
              <w:t> </w:t>
            </w:r>
          </w:p>
        </w:tc>
      </w:tr>
      <w:tr w:rsidR="00443069" w:rsidRPr="00443069" w14:paraId="326F684B"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6B0108CD"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Condizione d’uscita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21BB887A" w14:textId="77777777" w:rsidR="00443069" w:rsidRPr="00443069" w:rsidRDefault="00443069" w:rsidP="006C2FA5">
            <w:pPr>
              <w:widowControl/>
              <w:numPr>
                <w:ilvl w:val="0"/>
                <w:numId w:val="121"/>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w:t>
            </w:r>
            <w:r w:rsidRPr="00443069">
              <w:rPr>
                <w:rFonts w:ascii="Calibri Light" w:eastAsia="Times New Roman" w:hAnsi="Calibri Light" w:cs="Calibri Light"/>
                <w:i/>
                <w:iCs/>
                <w:kern w:val="0"/>
              </w:rPr>
              <w:t>Utente amministratore ha modificato il prodotto nel catalogo.</w:t>
            </w:r>
            <w:r w:rsidRPr="00443069">
              <w:rPr>
                <w:rFonts w:ascii="Calibri Light" w:eastAsia="Times New Roman" w:hAnsi="Calibri Light" w:cs="Calibri Light"/>
                <w:kern w:val="0"/>
              </w:rPr>
              <w:t> </w:t>
            </w:r>
          </w:p>
        </w:tc>
      </w:tr>
      <w:tr w:rsidR="00443069" w:rsidRPr="00443069" w14:paraId="2BA13655"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7700D305"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lastRenderedPageBreak/>
              <w:t>Eccezioni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75AC557C" w14:textId="77777777" w:rsidR="00443069" w:rsidRPr="00443069" w:rsidRDefault="00443069" w:rsidP="006C2FA5">
            <w:pPr>
              <w:widowControl/>
              <w:numPr>
                <w:ilvl w:val="0"/>
                <w:numId w:val="122"/>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Al passo 3. se l’utente preme su “Annulla” viene rimandato all’UC_10.2: Annulla operazione. </w:t>
            </w:r>
          </w:p>
          <w:p w14:paraId="6F585AD3" w14:textId="77777777" w:rsidR="00443069" w:rsidRPr="00443069" w:rsidRDefault="00443069" w:rsidP="006C2FA5">
            <w:pPr>
              <w:widowControl/>
              <w:numPr>
                <w:ilvl w:val="0"/>
                <w:numId w:val="122"/>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Al passo 4. se il sistema riscontra dei dati non validi rimanda all’UC_10.1: Dati non validi. </w:t>
            </w:r>
          </w:p>
        </w:tc>
      </w:tr>
    </w:tbl>
    <w:p w14:paraId="62AE2116" w14:textId="77777777" w:rsidR="00443069" w:rsidRPr="00443069" w:rsidRDefault="00443069" w:rsidP="00443069">
      <w:pPr>
        <w:widowControl/>
        <w:suppressAutoHyphens w:val="0"/>
        <w:textAlignment w:val="baseline"/>
        <w:rPr>
          <w:rFonts w:ascii="Segoe UI" w:eastAsia="Times New Roman" w:hAnsi="Segoe UI" w:cs="Segoe UI"/>
          <w:kern w:val="0"/>
          <w:sz w:val="18"/>
          <w:szCs w:val="18"/>
        </w:rPr>
      </w:pPr>
      <w:r w:rsidRPr="00443069">
        <w:rPr>
          <w:rFonts w:ascii="Calibri" w:eastAsia="Times New Roman" w:hAnsi="Calibri" w:cs="Calibri"/>
          <w:color w:val="222222"/>
          <w:kern w:val="0"/>
          <w:sz w:val="27"/>
          <w:szCs w:val="27"/>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65"/>
        <w:gridCol w:w="7072"/>
      </w:tblGrid>
      <w:tr w:rsidR="00443069" w:rsidRPr="00443069" w14:paraId="1051EE13" w14:textId="77777777" w:rsidTr="00443069">
        <w:trPr>
          <w:trHeight w:val="765"/>
        </w:trPr>
        <w:tc>
          <w:tcPr>
            <w:tcW w:w="2565" w:type="dxa"/>
            <w:tcBorders>
              <w:top w:val="single" w:sz="6" w:space="0" w:color="002060"/>
              <w:left w:val="single" w:sz="6" w:space="0" w:color="002060"/>
              <w:bottom w:val="single" w:sz="6" w:space="0" w:color="002060"/>
              <w:right w:val="single" w:sz="6" w:space="0" w:color="002060"/>
            </w:tcBorders>
            <w:shd w:val="clear" w:color="auto" w:fill="8EAADB"/>
            <w:hideMark/>
          </w:tcPr>
          <w:p w14:paraId="4D382A66"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color w:val="FFFFFF"/>
                <w:kern w:val="0"/>
              </w:rPr>
              <w:t>Nome caso d’uso</w:t>
            </w:r>
            <w:r w:rsidRPr="00443069">
              <w:rPr>
                <w:rFonts w:ascii="Cambria" w:eastAsia="Times New Roman" w:hAnsi="Cambria"/>
                <w:color w:val="FFFFFF"/>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8EAADB"/>
            <w:hideMark/>
          </w:tcPr>
          <w:p w14:paraId="7EBF69FC"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i/>
                <w:iCs/>
                <w:color w:val="FFFFFF"/>
                <w:kern w:val="0"/>
                <w:sz w:val="22"/>
                <w:szCs w:val="22"/>
              </w:rPr>
              <w:t>UC_6.4-Visualizza prodotti</w:t>
            </w:r>
            <w:r w:rsidRPr="00443069">
              <w:rPr>
                <w:rFonts w:ascii="Cambria" w:eastAsia="Times New Roman" w:hAnsi="Cambria"/>
                <w:color w:val="FFFFFF"/>
                <w:kern w:val="0"/>
                <w:sz w:val="22"/>
                <w:szCs w:val="22"/>
              </w:rPr>
              <w:t> </w:t>
            </w:r>
          </w:p>
        </w:tc>
      </w:tr>
      <w:tr w:rsidR="00443069" w:rsidRPr="00443069" w14:paraId="4293D987"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3226F664"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Attori partecipanti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1BC7299B"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Utente amministratore</w:t>
            </w:r>
            <w:r w:rsidRPr="00443069">
              <w:rPr>
                <w:rFonts w:ascii="Cambria" w:eastAsia="Times New Roman" w:hAnsi="Cambria"/>
                <w:kern w:val="0"/>
              </w:rPr>
              <w:t> </w:t>
            </w:r>
          </w:p>
        </w:tc>
      </w:tr>
      <w:tr w:rsidR="00443069" w:rsidRPr="00443069" w14:paraId="703C93C6"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3D0CEF0D"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Condizioni d'entrata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343BABDA" w14:textId="77777777" w:rsidR="00443069" w:rsidRPr="00443069" w:rsidRDefault="00443069" w:rsidP="006C2FA5">
            <w:pPr>
              <w:widowControl/>
              <w:numPr>
                <w:ilvl w:val="0"/>
                <w:numId w:val="123"/>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w:t>
            </w:r>
            <w:r w:rsidRPr="00443069">
              <w:rPr>
                <w:rFonts w:ascii="Calibri Light" w:eastAsia="Times New Roman" w:hAnsi="Calibri Light" w:cs="Calibri Light"/>
                <w:i/>
                <w:iCs/>
                <w:kern w:val="0"/>
              </w:rPr>
              <w:t xml:space="preserve">Utente amministratore </w:t>
            </w:r>
            <w:r w:rsidRPr="00443069">
              <w:rPr>
                <w:rFonts w:ascii="Calibri Light" w:eastAsia="Times New Roman" w:hAnsi="Calibri Light" w:cs="Calibri Light"/>
                <w:kern w:val="0"/>
              </w:rPr>
              <w:t xml:space="preserve">ha il ruolo di </w:t>
            </w:r>
            <w:r w:rsidRPr="00443069">
              <w:rPr>
                <w:rFonts w:ascii="Calibri Light" w:eastAsia="Times New Roman" w:hAnsi="Calibri Light" w:cs="Calibri Light"/>
                <w:i/>
                <w:iCs/>
                <w:kern w:val="0"/>
              </w:rPr>
              <w:t xml:space="preserve">“Gestore catalogo” </w:t>
            </w:r>
            <w:r w:rsidRPr="00443069">
              <w:rPr>
                <w:rFonts w:ascii="Calibri Light" w:eastAsia="Times New Roman" w:hAnsi="Calibri Light" w:cs="Calibri Light"/>
                <w:kern w:val="0"/>
              </w:rPr>
              <w:t>e si trova nella HomePage. </w:t>
            </w:r>
          </w:p>
        </w:tc>
      </w:tr>
      <w:tr w:rsidR="00443069" w:rsidRPr="00443069" w14:paraId="66966DFB" w14:textId="77777777" w:rsidTr="00443069">
        <w:trPr>
          <w:trHeight w:val="1485"/>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5EFDFB01"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Flusso degli eventi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471"/>
              <w:gridCol w:w="3570"/>
            </w:tblGrid>
            <w:tr w:rsidR="00443069" w:rsidRPr="00443069" w14:paraId="5565B3DD" w14:textId="77777777" w:rsidTr="00443069">
              <w:trPr>
                <w:trHeight w:val="450"/>
              </w:trPr>
              <w:tc>
                <w:tcPr>
                  <w:tcW w:w="3255" w:type="dxa"/>
                  <w:tcBorders>
                    <w:top w:val="single" w:sz="6" w:space="0" w:color="222A35"/>
                    <w:left w:val="single" w:sz="6" w:space="0" w:color="222A35"/>
                    <w:bottom w:val="single" w:sz="6" w:space="0" w:color="222A35"/>
                    <w:right w:val="single" w:sz="6" w:space="0" w:color="222A35"/>
                  </w:tcBorders>
                  <w:shd w:val="clear" w:color="auto" w:fill="8EAADB"/>
                  <w:hideMark/>
                </w:tcPr>
                <w:p w14:paraId="50933ABE"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ATTORE </w:t>
                  </w:r>
                </w:p>
              </w:tc>
              <w:tc>
                <w:tcPr>
                  <w:tcW w:w="3570" w:type="dxa"/>
                  <w:tcBorders>
                    <w:top w:val="single" w:sz="6" w:space="0" w:color="222A35"/>
                    <w:left w:val="single" w:sz="6" w:space="0" w:color="222A35"/>
                    <w:bottom w:val="single" w:sz="6" w:space="0" w:color="222A35"/>
                    <w:right w:val="single" w:sz="6" w:space="0" w:color="222A35"/>
                  </w:tcBorders>
                  <w:shd w:val="clear" w:color="auto" w:fill="8EAADB"/>
                  <w:hideMark/>
                </w:tcPr>
                <w:p w14:paraId="3B415BA6"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SISTEMA </w:t>
                  </w:r>
                </w:p>
              </w:tc>
            </w:tr>
            <w:tr w:rsidR="00443069" w:rsidRPr="00443069" w14:paraId="632517BC" w14:textId="77777777" w:rsidTr="00443069">
              <w:trPr>
                <w:trHeight w:val="315"/>
              </w:trPr>
              <w:tc>
                <w:tcPr>
                  <w:tcW w:w="3255" w:type="dxa"/>
                  <w:tcBorders>
                    <w:top w:val="single" w:sz="6" w:space="0" w:color="222A35"/>
                    <w:left w:val="single" w:sz="6" w:space="0" w:color="222A35"/>
                    <w:bottom w:val="single" w:sz="6" w:space="0" w:color="222A35"/>
                    <w:right w:val="single" w:sz="6" w:space="0" w:color="222A35"/>
                  </w:tcBorders>
                  <w:shd w:val="clear" w:color="auto" w:fill="auto"/>
                  <w:hideMark/>
                </w:tcPr>
                <w:p w14:paraId="39B206D8"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7DBD52F9" w14:textId="77777777" w:rsidR="00443069" w:rsidRPr="00443069" w:rsidRDefault="00443069" w:rsidP="006C2FA5">
                  <w:pPr>
                    <w:widowControl/>
                    <w:numPr>
                      <w:ilvl w:val="0"/>
                      <w:numId w:val="124"/>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Il sistema recupera la lista dei prodotti dal database.  </w:t>
                  </w:r>
                </w:p>
              </w:tc>
            </w:tr>
            <w:tr w:rsidR="00443069" w:rsidRPr="00443069" w14:paraId="276590FF" w14:textId="77777777" w:rsidTr="00443069">
              <w:trPr>
                <w:trHeight w:val="315"/>
              </w:trPr>
              <w:tc>
                <w:tcPr>
                  <w:tcW w:w="3255" w:type="dxa"/>
                  <w:tcBorders>
                    <w:top w:val="single" w:sz="6" w:space="0" w:color="222A35"/>
                    <w:left w:val="single" w:sz="6" w:space="0" w:color="222A35"/>
                    <w:bottom w:val="single" w:sz="6" w:space="0" w:color="222A35"/>
                    <w:right w:val="single" w:sz="6" w:space="0" w:color="222A35"/>
                  </w:tcBorders>
                  <w:shd w:val="clear" w:color="auto" w:fill="auto"/>
                  <w:hideMark/>
                </w:tcPr>
                <w:p w14:paraId="210C7C1D" w14:textId="77777777" w:rsidR="00443069" w:rsidRPr="00443069" w:rsidRDefault="00443069" w:rsidP="006C2FA5">
                  <w:pPr>
                    <w:widowControl/>
                    <w:numPr>
                      <w:ilvl w:val="0"/>
                      <w:numId w:val="125"/>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L’amministratore nella sua pagina personale visualizza la lista di prodotti.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77021ED4"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r>
          </w:tbl>
          <w:p w14:paraId="7E78425A" w14:textId="77777777" w:rsidR="00443069" w:rsidRPr="00443069" w:rsidRDefault="00443069" w:rsidP="00443069">
            <w:pPr>
              <w:widowControl/>
              <w:suppressAutoHyphens w:val="0"/>
              <w:textAlignment w:val="baseline"/>
              <w:rPr>
                <w:rFonts w:eastAsia="Times New Roman"/>
                <w:kern w:val="0"/>
              </w:rPr>
            </w:pPr>
            <w:r w:rsidRPr="00443069">
              <w:rPr>
                <w:rFonts w:ascii="Calibri" w:eastAsia="Times New Roman" w:hAnsi="Calibri" w:cs="Calibri"/>
                <w:kern w:val="0"/>
                <w:sz w:val="22"/>
                <w:szCs w:val="22"/>
              </w:rPr>
              <w:t> </w:t>
            </w:r>
          </w:p>
        </w:tc>
      </w:tr>
      <w:tr w:rsidR="00443069" w:rsidRPr="00443069" w14:paraId="2319F5F7"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3406169E"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Condizione d’uscita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689E7C78" w14:textId="77777777" w:rsidR="00443069" w:rsidRPr="00443069" w:rsidRDefault="00443069" w:rsidP="006C2FA5">
            <w:pPr>
              <w:widowControl/>
              <w:numPr>
                <w:ilvl w:val="0"/>
                <w:numId w:val="126"/>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i/>
                <w:iCs/>
                <w:kern w:val="0"/>
              </w:rPr>
              <w:t>L’Utente amministratore</w:t>
            </w:r>
            <w:r w:rsidRPr="00443069">
              <w:rPr>
                <w:rFonts w:ascii="Calibri Light" w:eastAsia="Times New Roman" w:hAnsi="Calibri Light" w:cs="Calibri Light"/>
                <w:kern w:val="0"/>
              </w:rPr>
              <w:t xml:space="preserve"> visualizza i prodotti.  </w:t>
            </w:r>
          </w:p>
        </w:tc>
      </w:tr>
      <w:tr w:rsidR="00443069" w:rsidRPr="00443069" w14:paraId="47F83253"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35FDCD90"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Eccezioni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64C3D611" w14:textId="77777777" w:rsidR="00443069" w:rsidRPr="00443069" w:rsidRDefault="00443069" w:rsidP="00443069">
            <w:pPr>
              <w:widowControl/>
              <w:suppressAutoHyphens w:val="0"/>
              <w:ind w:left="720"/>
              <w:textAlignment w:val="baseline"/>
              <w:rPr>
                <w:rFonts w:eastAsia="Times New Roman"/>
                <w:kern w:val="0"/>
              </w:rPr>
            </w:pPr>
            <w:r w:rsidRPr="00443069">
              <w:rPr>
                <w:rFonts w:ascii="Calibri Light" w:eastAsia="Times New Roman" w:hAnsi="Calibri Light" w:cs="Calibri Light"/>
                <w:kern w:val="0"/>
              </w:rPr>
              <w:t> </w:t>
            </w:r>
          </w:p>
        </w:tc>
      </w:tr>
    </w:tbl>
    <w:p w14:paraId="17AF866D" w14:textId="77777777" w:rsidR="00443069" w:rsidRPr="00443069" w:rsidRDefault="00443069" w:rsidP="00443069">
      <w:pPr>
        <w:widowControl/>
        <w:suppressAutoHyphens w:val="0"/>
        <w:textAlignment w:val="baseline"/>
        <w:rPr>
          <w:rFonts w:ascii="Segoe UI" w:eastAsia="Times New Roman" w:hAnsi="Segoe UI" w:cs="Segoe UI"/>
          <w:kern w:val="0"/>
          <w:sz w:val="18"/>
          <w:szCs w:val="18"/>
        </w:rPr>
      </w:pPr>
      <w:r w:rsidRPr="00443069">
        <w:rPr>
          <w:rFonts w:ascii="Calibri" w:eastAsia="Times New Roman" w:hAnsi="Calibri" w:cs="Calibri"/>
          <w:color w:val="222222"/>
          <w:kern w:val="0"/>
          <w:sz w:val="27"/>
          <w:szCs w:val="27"/>
        </w:rPr>
        <w:t> </w:t>
      </w:r>
    </w:p>
    <w:p w14:paraId="0CE80172" w14:textId="524B5D0A" w:rsidR="00443069" w:rsidRPr="00443069" w:rsidRDefault="00865DD2" w:rsidP="56798643">
      <w:pPr>
        <w:pStyle w:val="Titolo3"/>
        <w:widowControl/>
        <w:numPr>
          <w:ilvl w:val="3"/>
          <w:numId w:val="2"/>
        </w:numPr>
        <w:suppressAutoHyphens w:val="0"/>
        <w:textAlignment w:val="baseline"/>
      </w:pPr>
      <w:r>
        <w:t>Gestione ordini</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65"/>
        <w:gridCol w:w="7050"/>
      </w:tblGrid>
      <w:tr w:rsidR="00443069" w:rsidRPr="00443069" w14:paraId="57A735D4" w14:textId="77777777" w:rsidTr="00443069">
        <w:trPr>
          <w:trHeight w:val="765"/>
        </w:trPr>
        <w:tc>
          <w:tcPr>
            <w:tcW w:w="2565" w:type="dxa"/>
            <w:tcBorders>
              <w:top w:val="single" w:sz="6" w:space="0" w:color="002060"/>
              <w:left w:val="single" w:sz="6" w:space="0" w:color="002060"/>
              <w:bottom w:val="single" w:sz="6" w:space="0" w:color="002060"/>
              <w:right w:val="single" w:sz="6" w:space="0" w:color="002060"/>
            </w:tcBorders>
            <w:shd w:val="clear" w:color="auto" w:fill="8EAADB"/>
            <w:hideMark/>
          </w:tcPr>
          <w:p w14:paraId="3B8C27FD"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color w:val="FFFFFF"/>
                <w:kern w:val="0"/>
              </w:rPr>
              <w:t>Nome caso d’uso</w:t>
            </w:r>
            <w:r w:rsidRPr="00443069">
              <w:rPr>
                <w:rFonts w:ascii="Cambria" w:eastAsia="Times New Roman" w:hAnsi="Cambria"/>
                <w:color w:val="FFFFFF"/>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8EAADB"/>
            <w:hideMark/>
          </w:tcPr>
          <w:p w14:paraId="0AE6E9E2"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i/>
                <w:iCs/>
                <w:color w:val="FFFFFF"/>
                <w:kern w:val="0"/>
                <w:sz w:val="22"/>
                <w:szCs w:val="22"/>
              </w:rPr>
              <w:t>UC_7.1-Cambia lo stato di un ordine</w:t>
            </w:r>
            <w:r w:rsidRPr="00443069">
              <w:rPr>
                <w:rFonts w:ascii="Cambria" w:eastAsia="Times New Roman" w:hAnsi="Cambria"/>
                <w:color w:val="FFFFFF"/>
                <w:kern w:val="0"/>
                <w:sz w:val="22"/>
                <w:szCs w:val="22"/>
              </w:rPr>
              <w:t> </w:t>
            </w:r>
          </w:p>
        </w:tc>
      </w:tr>
      <w:tr w:rsidR="00443069" w:rsidRPr="00443069" w14:paraId="7A15CA76"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44C8DEBB"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Attori partecipanti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6915882B"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Utente amministratore</w:t>
            </w:r>
            <w:r w:rsidRPr="00443069">
              <w:rPr>
                <w:rFonts w:ascii="Cambria" w:eastAsia="Times New Roman" w:hAnsi="Cambria"/>
                <w:kern w:val="0"/>
              </w:rPr>
              <w:t> </w:t>
            </w:r>
          </w:p>
        </w:tc>
      </w:tr>
      <w:tr w:rsidR="00443069" w:rsidRPr="00443069" w14:paraId="1396FB07"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3104FFD6"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Condizioni d'entrata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27D78F08" w14:textId="77777777" w:rsidR="00443069" w:rsidRPr="00443069" w:rsidRDefault="00443069" w:rsidP="006C2FA5">
            <w:pPr>
              <w:widowControl/>
              <w:numPr>
                <w:ilvl w:val="0"/>
                <w:numId w:val="127"/>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w:t>
            </w:r>
            <w:r w:rsidRPr="00443069">
              <w:rPr>
                <w:rFonts w:ascii="Calibri Light" w:eastAsia="Times New Roman" w:hAnsi="Calibri Light" w:cs="Calibri Light"/>
                <w:i/>
                <w:iCs/>
                <w:kern w:val="0"/>
              </w:rPr>
              <w:t xml:space="preserve">Utente amministratore </w:t>
            </w:r>
            <w:r w:rsidRPr="00443069">
              <w:rPr>
                <w:rFonts w:ascii="Calibri Light" w:eastAsia="Times New Roman" w:hAnsi="Calibri Light" w:cs="Calibri Light"/>
                <w:kern w:val="0"/>
              </w:rPr>
              <w:t>ha il ruolo di “Gestore ordini” e si trova sulla pagina di un ordine. </w:t>
            </w:r>
          </w:p>
        </w:tc>
      </w:tr>
      <w:tr w:rsidR="00443069" w:rsidRPr="00443069" w14:paraId="5D0229E6" w14:textId="77777777" w:rsidTr="00443069">
        <w:trPr>
          <w:trHeight w:val="3405"/>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2228FC35"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Flusso degli eventi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463"/>
              <w:gridCol w:w="3555"/>
            </w:tblGrid>
            <w:tr w:rsidR="00443069" w:rsidRPr="00443069" w14:paraId="7D4BF262" w14:textId="77777777" w:rsidTr="00443069">
              <w:trPr>
                <w:trHeight w:val="450"/>
              </w:trPr>
              <w:tc>
                <w:tcPr>
                  <w:tcW w:w="3255" w:type="dxa"/>
                  <w:tcBorders>
                    <w:top w:val="single" w:sz="6" w:space="0" w:color="222A35"/>
                    <w:left w:val="single" w:sz="6" w:space="0" w:color="222A35"/>
                    <w:bottom w:val="single" w:sz="6" w:space="0" w:color="222A35"/>
                    <w:right w:val="single" w:sz="6" w:space="0" w:color="222A35"/>
                  </w:tcBorders>
                  <w:shd w:val="clear" w:color="auto" w:fill="8EAADB"/>
                  <w:hideMark/>
                </w:tcPr>
                <w:p w14:paraId="19604DBB"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ATTORE </w:t>
                  </w:r>
                </w:p>
              </w:tc>
              <w:tc>
                <w:tcPr>
                  <w:tcW w:w="3555" w:type="dxa"/>
                  <w:tcBorders>
                    <w:top w:val="single" w:sz="6" w:space="0" w:color="222A35"/>
                    <w:left w:val="single" w:sz="6" w:space="0" w:color="222A35"/>
                    <w:bottom w:val="single" w:sz="6" w:space="0" w:color="222A35"/>
                    <w:right w:val="single" w:sz="6" w:space="0" w:color="222A35"/>
                  </w:tcBorders>
                  <w:shd w:val="clear" w:color="auto" w:fill="8EAADB"/>
                  <w:hideMark/>
                </w:tcPr>
                <w:p w14:paraId="1E92B58F"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SISTEMA </w:t>
                  </w:r>
                </w:p>
              </w:tc>
            </w:tr>
            <w:tr w:rsidR="00443069" w:rsidRPr="00443069" w14:paraId="0BE66ACB" w14:textId="77777777" w:rsidTr="00443069">
              <w:trPr>
                <w:trHeight w:val="300"/>
              </w:trPr>
              <w:tc>
                <w:tcPr>
                  <w:tcW w:w="3255" w:type="dxa"/>
                  <w:tcBorders>
                    <w:top w:val="single" w:sz="6" w:space="0" w:color="222A35"/>
                    <w:left w:val="single" w:sz="6" w:space="0" w:color="222A35"/>
                    <w:bottom w:val="single" w:sz="6" w:space="0" w:color="222A35"/>
                    <w:right w:val="single" w:sz="6" w:space="0" w:color="222A35"/>
                  </w:tcBorders>
                  <w:shd w:val="clear" w:color="auto" w:fill="auto"/>
                  <w:hideMark/>
                </w:tcPr>
                <w:p w14:paraId="659E85B9" w14:textId="77777777" w:rsidR="00443069" w:rsidRPr="00443069" w:rsidRDefault="00443069" w:rsidP="006C2FA5">
                  <w:pPr>
                    <w:widowControl/>
                    <w:numPr>
                      <w:ilvl w:val="0"/>
                      <w:numId w:val="128"/>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L'amministratore modifica lo stato dell’ordine e preme “Salva”. </w:t>
                  </w:r>
                </w:p>
              </w:tc>
              <w:tc>
                <w:tcPr>
                  <w:tcW w:w="3555" w:type="dxa"/>
                  <w:tcBorders>
                    <w:top w:val="single" w:sz="6" w:space="0" w:color="222A35"/>
                    <w:left w:val="single" w:sz="6" w:space="0" w:color="222A35"/>
                    <w:bottom w:val="single" w:sz="6" w:space="0" w:color="222A35"/>
                    <w:right w:val="single" w:sz="6" w:space="0" w:color="222A35"/>
                  </w:tcBorders>
                  <w:shd w:val="clear" w:color="auto" w:fill="auto"/>
                  <w:hideMark/>
                </w:tcPr>
                <w:p w14:paraId="0D7CE83F"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r>
            <w:tr w:rsidR="00443069" w:rsidRPr="00443069" w14:paraId="7DBA6D28" w14:textId="77777777" w:rsidTr="00443069">
              <w:trPr>
                <w:trHeight w:val="315"/>
              </w:trPr>
              <w:tc>
                <w:tcPr>
                  <w:tcW w:w="3255" w:type="dxa"/>
                  <w:tcBorders>
                    <w:top w:val="single" w:sz="6" w:space="0" w:color="222A35"/>
                    <w:left w:val="single" w:sz="6" w:space="0" w:color="222A35"/>
                    <w:bottom w:val="single" w:sz="6" w:space="0" w:color="222A35"/>
                    <w:right w:val="single" w:sz="6" w:space="0" w:color="222A35"/>
                  </w:tcBorders>
                  <w:shd w:val="clear" w:color="auto" w:fill="auto"/>
                  <w:hideMark/>
                </w:tcPr>
                <w:p w14:paraId="219BA02D"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c>
                <w:tcPr>
                  <w:tcW w:w="3555" w:type="dxa"/>
                  <w:tcBorders>
                    <w:top w:val="single" w:sz="6" w:space="0" w:color="222A35"/>
                    <w:left w:val="single" w:sz="6" w:space="0" w:color="222A35"/>
                    <w:bottom w:val="single" w:sz="6" w:space="0" w:color="222A35"/>
                    <w:right w:val="single" w:sz="6" w:space="0" w:color="222A35"/>
                  </w:tcBorders>
                  <w:shd w:val="clear" w:color="auto" w:fill="auto"/>
                  <w:hideMark/>
                </w:tcPr>
                <w:p w14:paraId="6A5C9B30" w14:textId="77777777" w:rsidR="00443069" w:rsidRPr="00443069" w:rsidRDefault="00443069" w:rsidP="006C2FA5">
                  <w:pPr>
                    <w:widowControl/>
                    <w:numPr>
                      <w:ilvl w:val="0"/>
                      <w:numId w:val="129"/>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Il sistema modifica lo stato dell’ordine con quello selezionato dall’utente e lo reindirizza alla pagina degli ordini. </w:t>
                  </w:r>
                </w:p>
              </w:tc>
            </w:tr>
          </w:tbl>
          <w:p w14:paraId="73FA86DF" w14:textId="77777777" w:rsidR="00443069" w:rsidRPr="00443069" w:rsidRDefault="00443069" w:rsidP="00443069">
            <w:pPr>
              <w:widowControl/>
              <w:suppressAutoHyphens w:val="0"/>
              <w:textAlignment w:val="baseline"/>
              <w:rPr>
                <w:rFonts w:eastAsia="Times New Roman"/>
                <w:kern w:val="0"/>
              </w:rPr>
            </w:pPr>
            <w:r w:rsidRPr="00443069">
              <w:rPr>
                <w:rFonts w:ascii="Calibri" w:eastAsia="Times New Roman" w:hAnsi="Calibri" w:cs="Calibri"/>
                <w:kern w:val="0"/>
                <w:sz w:val="22"/>
                <w:szCs w:val="22"/>
              </w:rPr>
              <w:t> </w:t>
            </w:r>
          </w:p>
          <w:p w14:paraId="6D151637" w14:textId="77777777" w:rsidR="00443069" w:rsidRPr="00443069" w:rsidRDefault="00443069" w:rsidP="00443069">
            <w:pPr>
              <w:widowControl/>
              <w:suppressAutoHyphens w:val="0"/>
              <w:textAlignment w:val="baseline"/>
              <w:rPr>
                <w:rFonts w:eastAsia="Times New Roman"/>
                <w:kern w:val="0"/>
              </w:rPr>
            </w:pPr>
            <w:r w:rsidRPr="00443069">
              <w:rPr>
                <w:rFonts w:ascii="Calibri" w:eastAsia="Times New Roman" w:hAnsi="Calibri" w:cs="Calibri"/>
                <w:kern w:val="0"/>
                <w:sz w:val="28"/>
                <w:szCs w:val="28"/>
              </w:rPr>
              <w:lastRenderedPageBreak/>
              <w:t> </w:t>
            </w:r>
          </w:p>
        </w:tc>
      </w:tr>
      <w:tr w:rsidR="00443069" w:rsidRPr="00443069" w14:paraId="7E8418EE"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370E4861"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lastRenderedPageBreak/>
              <w:t>Condizione d’uscita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39FB7353" w14:textId="77777777" w:rsidR="00443069" w:rsidRPr="00443069" w:rsidRDefault="00443069" w:rsidP="006C2FA5">
            <w:pPr>
              <w:widowControl/>
              <w:numPr>
                <w:ilvl w:val="0"/>
                <w:numId w:val="130"/>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Il sistema</w:t>
            </w:r>
            <w:r w:rsidRPr="00443069">
              <w:rPr>
                <w:rFonts w:ascii="Calibri Light" w:eastAsia="Times New Roman" w:hAnsi="Calibri Light" w:cs="Calibri Light"/>
                <w:i/>
                <w:iCs/>
                <w:kern w:val="0"/>
              </w:rPr>
              <w:t xml:space="preserve"> </w:t>
            </w:r>
            <w:r w:rsidRPr="00443069">
              <w:rPr>
                <w:rFonts w:ascii="Calibri Light" w:eastAsia="Times New Roman" w:hAnsi="Calibri Light" w:cs="Calibri Light"/>
                <w:kern w:val="0"/>
              </w:rPr>
              <w:t>ha modificato lo stato di un ordine. </w:t>
            </w:r>
          </w:p>
        </w:tc>
      </w:tr>
      <w:tr w:rsidR="00443069" w:rsidRPr="00443069" w14:paraId="42FB360E"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2CBD643D"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Eccezioni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78BB42B6" w14:textId="77777777" w:rsidR="00443069" w:rsidRPr="00443069" w:rsidRDefault="00443069" w:rsidP="006C2FA5">
            <w:pPr>
              <w:widowControl/>
              <w:numPr>
                <w:ilvl w:val="0"/>
                <w:numId w:val="131"/>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Al passo 1. se l’amministratore preme su “Annulla” il sistema lo rimanda all’UC_10.2: Annulla operazione. </w:t>
            </w:r>
          </w:p>
        </w:tc>
      </w:tr>
    </w:tbl>
    <w:p w14:paraId="3A558D54" w14:textId="77777777" w:rsidR="00443069" w:rsidRPr="00443069" w:rsidRDefault="00443069" w:rsidP="00443069">
      <w:pPr>
        <w:widowControl/>
        <w:suppressAutoHyphens w:val="0"/>
        <w:textAlignment w:val="baseline"/>
        <w:rPr>
          <w:rFonts w:ascii="Segoe UI" w:eastAsia="Times New Roman" w:hAnsi="Segoe UI" w:cs="Segoe UI"/>
          <w:kern w:val="0"/>
          <w:sz w:val="18"/>
          <w:szCs w:val="18"/>
        </w:rPr>
      </w:pPr>
      <w:r w:rsidRPr="00443069">
        <w:rPr>
          <w:rFonts w:ascii="Calibri" w:eastAsia="Times New Roman" w:hAnsi="Calibri" w:cs="Calibri"/>
          <w:kern w:val="0"/>
          <w:sz w:val="22"/>
          <w:szCs w:val="22"/>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65"/>
        <w:gridCol w:w="7072"/>
      </w:tblGrid>
      <w:tr w:rsidR="00443069" w:rsidRPr="00443069" w14:paraId="441A2E92" w14:textId="77777777" w:rsidTr="00443069">
        <w:trPr>
          <w:trHeight w:val="765"/>
        </w:trPr>
        <w:tc>
          <w:tcPr>
            <w:tcW w:w="2565" w:type="dxa"/>
            <w:tcBorders>
              <w:top w:val="single" w:sz="6" w:space="0" w:color="002060"/>
              <w:left w:val="single" w:sz="6" w:space="0" w:color="002060"/>
              <w:bottom w:val="single" w:sz="6" w:space="0" w:color="002060"/>
              <w:right w:val="single" w:sz="6" w:space="0" w:color="002060"/>
            </w:tcBorders>
            <w:shd w:val="clear" w:color="auto" w:fill="8EAADB"/>
            <w:hideMark/>
          </w:tcPr>
          <w:p w14:paraId="7F1BABF9"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color w:val="FFFFFF"/>
                <w:kern w:val="0"/>
              </w:rPr>
              <w:t>Nome caso d’uso</w:t>
            </w:r>
            <w:r w:rsidRPr="00443069">
              <w:rPr>
                <w:rFonts w:ascii="Cambria" w:eastAsia="Times New Roman" w:hAnsi="Cambria"/>
                <w:color w:val="FFFFFF"/>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8EAADB"/>
            <w:hideMark/>
          </w:tcPr>
          <w:p w14:paraId="63A17534"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i/>
                <w:iCs/>
                <w:color w:val="FFFFFF"/>
                <w:kern w:val="0"/>
                <w:sz w:val="22"/>
                <w:szCs w:val="22"/>
              </w:rPr>
              <w:t>UC_7.2-Visualizza ordini</w:t>
            </w:r>
            <w:r w:rsidRPr="00443069">
              <w:rPr>
                <w:rFonts w:ascii="Cambria" w:eastAsia="Times New Roman" w:hAnsi="Cambria"/>
                <w:color w:val="FFFFFF"/>
                <w:kern w:val="0"/>
                <w:sz w:val="22"/>
                <w:szCs w:val="22"/>
              </w:rPr>
              <w:t> </w:t>
            </w:r>
          </w:p>
        </w:tc>
      </w:tr>
      <w:tr w:rsidR="00443069" w:rsidRPr="00443069" w14:paraId="7A78082D"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3B797958"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Attori partecipanti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3E310ACC"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Utente amministratore</w:t>
            </w:r>
            <w:r w:rsidRPr="00443069">
              <w:rPr>
                <w:rFonts w:ascii="Cambria" w:eastAsia="Times New Roman" w:hAnsi="Cambria"/>
                <w:kern w:val="0"/>
              </w:rPr>
              <w:t> </w:t>
            </w:r>
          </w:p>
        </w:tc>
      </w:tr>
      <w:tr w:rsidR="00443069" w:rsidRPr="00443069" w14:paraId="6AC3199A"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69DE9EE8"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Condizioni d'entrata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1C830E2A" w14:textId="77777777" w:rsidR="00443069" w:rsidRPr="00443069" w:rsidRDefault="00443069" w:rsidP="006C2FA5">
            <w:pPr>
              <w:widowControl/>
              <w:numPr>
                <w:ilvl w:val="0"/>
                <w:numId w:val="132"/>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w:t>
            </w:r>
            <w:r w:rsidRPr="00443069">
              <w:rPr>
                <w:rFonts w:ascii="Calibri Light" w:eastAsia="Times New Roman" w:hAnsi="Calibri Light" w:cs="Calibri Light"/>
                <w:i/>
                <w:iCs/>
                <w:kern w:val="0"/>
              </w:rPr>
              <w:t xml:space="preserve">Utente amministratore </w:t>
            </w:r>
            <w:r w:rsidRPr="00443069">
              <w:rPr>
                <w:rFonts w:ascii="Calibri Light" w:eastAsia="Times New Roman" w:hAnsi="Calibri Light" w:cs="Calibri Light"/>
                <w:kern w:val="0"/>
              </w:rPr>
              <w:t>ha il ruolo di “Gestore ordini” e si trova sulla pagina personale. </w:t>
            </w:r>
          </w:p>
        </w:tc>
      </w:tr>
      <w:tr w:rsidR="00443069" w:rsidRPr="00443069" w14:paraId="78E4FD38" w14:textId="77777777" w:rsidTr="00443069">
        <w:trPr>
          <w:trHeight w:val="1485"/>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59BA1990"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Flusso degli eventi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471"/>
              <w:gridCol w:w="3570"/>
            </w:tblGrid>
            <w:tr w:rsidR="00443069" w:rsidRPr="00443069" w14:paraId="0B468F2C" w14:textId="77777777" w:rsidTr="00443069">
              <w:trPr>
                <w:trHeight w:val="450"/>
              </w:trPr>
              <w:tc>
                <w:tcPr>
                  <w:tcW w:w="3255" w:type="dxa"/>
                  <w:tcBorders>
                    <w:top w:val="single" w:sz="6" w:space="0" w:color="222A35"/>
                    <w:left w:val="single" w:sz="6" w:space="0" w:color="222A35"/>
                    <w:bottom w:val="single" w:sz="6" w:space="0" w:color="222A35"/>
                    <w:right w:val="single" w:sz="6" w:space="0" w:color="222A35"/>
                  </w:tcBorders>
                  <w:shd w:val="clear" w:color="auto" w:fill="8EAADB"/>
                  <w:hideMark/>
                </w:tcPr>
                <w:p w14:paraId="53738360"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ATTORE </w:t>
                  </w:r>
                </w:p>
              </w:tc>
              <w:tc>
                <w:tcPr>
                  <w:tcW w:w="3570" w:type="dxa"/>
                  <w:tcBorders>
                    <w:top w:val="single" w:sz="6" w:space="0" w:color="222A35"/>
                    <w:left w:val="single" w:sz="6" w:space="0" w:color="222A35"/>
                    <w:bottom w:val="single" w:sz="6" w:space="0" w:color="222A35"/>
                    <w:right w:val="single" w:sz="6" w:space="0" w:color="222A35"/>
                  </w:tcBorders>
                  <w:shd w:val="clear" w:color="auto" w:fill="8EAADB"/>
                  <w:hideMark/>
                </w:tcPr>
                <w:p w14:paraId="1183E074"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SISTEMA </w:t>
                  </w:r>
                </w:p>
              </w:tc>
            </w:tr>
            <w:tr w:rsidR="00443069" w:rsidRPr="00443069" w14:paraId="5851CCD4" w14:textId="77777777" w:rsidTr="00443069">
              <w:trPr>
                <w:trHeight w:val="315"/>
              </w:trPr>
              <w:tc>
                <w:tcPr>
                  <w:tcW w:w="3255" w:type="dxa"/>
                  <w:tcBorders>
                    <w:top w:val="single" w:sz="6" w:space="0" w:color="222A35"/>
                    <w:left w:val="single" w:sz="6" w:space="0" w:color="222A35"/>
                    <w:bottom w:val="single" w:sz="6" w:space="0" w:color="222A35"/>
                    <w:right w:val="single" w:sz="6" w:space="0" w:color="222A35"/>
                  </w:tcBorders>
                  <w:shd w:val="clear" w:color="auto" w:fill="auto"/>
                  <w:hideMark/>
                </w:tcPr>
                <w:p w14:paraId="2CEF33F9"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6FA998A4" w14:textId="77777777" w:rsidR="00443069" w:rsidRPr="00443069" w:rsidRDefault="00443069" w:rsidP="006C2FA5">
                  <w:pPr>
                    <w:widowControl/>
                    <w:numPr>
                      <w:ilvl w:val="0"/>
                      <w:numId w:val="133"/>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Il sistema recupera la lista di ordini dal database   </w:t>
                  </w:r>
                </w:p>
              </w:tc>
            </w:tr>
            <w:tr w:rsidR="00443069" w:rsidRPr="00443069" w14:paraId="6945433C" w14:textId="77777777" w:rsidTr="00443069">
              <w:trPr>
                <w:trHeight w:val="315"/>
              </w:trPr>
              <w:tc>
                <w:tcPr>
                  <w:tcW w:w="3255" w:type="dxa"/>
                  <w:tcBorders>
                    <w:top w:val="single" w:sz="6" w:space="0" w:color="222A35"/>
                    <w:left w:val="single" w:sz="6" w:space="0" w:color="222A35"/>
                    <w:bottom w:val="single" w:sz="6" w:space="0" w:color="222A35"/>
                    <w:right w:val="single" w:sz="6" w:space="0" w:color="222A35"/>
                  </w:tcBorders>
                  <w:shd w:val="clear" w:color="auto" w:fill="auto"/>
                  <w:hideMark/>
                </w:tcPr>
                <w:p w14:paraId="552BC797" w14:textId="77777777" w:rsidR="00443069" w:rsidRPr="00443069" w:rsidRDefault="00443069" w:rsidP="006C2FA5">
                  <w:pPr>
                    <w:widowControl/>
                    <w:numPr>
                      <w:ilvl w:val="0"/>
                      <w:numId w:val="134"/>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L’amministratore visualizza la lista di ordini nella sua pagina personale.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0B94DF40"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r>
          </w:tbl>
          <w:p w14:paraId="21313C5A" w14:textId="77777777" w:rsidR="00443069" w:rsidRPr="00443069" w:rsidRDefault="00443069" w:rsidP="00443069">
            <w:pPr>
              <w:widowControl/>
              <w:suppressAutoHyphens w:val="0"/>
              <w:textAlignment w:val="baseline"/>
              <w:rPr>
                <w:rFonts w:eastAsia="Times New Roman"/>
                <w:kern w:val="0"/>
              </w:rPr>
            </w:pPr>
            <w:r w:rsidRPr="00443069">
              <w:rPr>
                <w:rFonts w:ascii="Calibri" w:eastAsia="Times New Roman" w:hAnsi="Calibri" w:cs="Calibri"/>
                <w:kern w:val="0"/>
                <w:sz w:val="22"/>
                <w:szCs w:val="22"/>
              </w:rPr>
              <w:t> </w:t>
            </w:r>
          </w:p>
        </w:tc>
      </w:tr>
      <w:tr w:rsidR="00443069" w:rsidRPr="00443069" w14:paraId="2E18EB4D"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03D333DA"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Condizione d’uscita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5878D1E4" w14:textId="77777777" w:rsidR="00443069" w:rsidRPr="00443069" w:rsidRDefault="00443069" w:rsidP="006C2FA5">
            <w:pPr>
              <w:widowControl/>
              <w:numPr>
                <w:ilvl w:val="0"/>
                <w:numId w:val="135"/>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L’Utente amministratore visualizza la lista di ordini </w:t>
            </w:r>
          </w:p>
        </w:tc>
      </w:tr>
      <w:tr w:rsidR="00443069" w:rsidRPr="00443069" w14:paraId="5511EAB4"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0D07A9CA"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Eccezioni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7A09626D" w14:textId="77777777" w:rsidR="00443069" w:rsidRPr="00443069" w:rsidRDefault="00443069" w:rsidP="00443069">
            <w:pPr>
              <w:widowControl/>
              <w:suppressAutoHyphens w:val="0"/>
              <w:ind w:left="720"/>
              <w:textAlignment w:val="baseline"/>
              <w:rPr>
                <w:rFonts w:eastAsia="Times New Roman"/>
                <w:kern w:val="0"/>
              </w:rPr>
            </w:pPr>
            <w:r w:rsidRPr="00443069">
              <w:rPr>
                <w:rFonts w:ascii="Calibri Light" w:eastAsia="Times New Roman" w:hAnsi="Calibri Light" w:cs="Calibri Light"/>
                <w:kern w:val="0"/>
              </w:rPr>
              <w:t> </w:t>
            </w:r>
          </w:p>
        </w:tc>
      </w:tr>
    </w:tbl>
    <w:p w14:paraId="2B65E604" w14:textId="77777777" w:rsidR="00443069" w:rsidRPr="00443069" w:rsidRDefault="00443069" w:rsidP="00443069">
      <w:pPr>
        <w:widowControl/>
        <w:suppressAutoHyphens w:val="0"/>
        <w:textAlignment w:val="baseline"/>
        <w:rPr>
          <w:rFonts w:ascii="Segoe UI" w:eastAsia="Times New Roman" w:hAnsi="Segoe UI" w:cs="Segoe UI"/>
          <w:kern w:val="0"/>
          <w:sz w:val="18"/>
          <w:szCs w:val="18"/>
        </w:rPr>
      </w:pPr>
      <w:r w:rsidRPr="00443069">
        <w:rPr>
          <w:rFonts w:ascii="Calibri" w:eastAsia="Times New Roman" w:hAnsi="Calibri" w:cs="Calibri"/>
          <w:color w:val="222222"/>
          <w:kern w:val="0"/>
          <w:sz w:val="27"/>
          <w:szCs w:val="27"/>
        </w:rPr>
        <w:t> </w:t>
      </w:r>
    </w:p>
    <w:p w14:paraId="7F35ED22" w14:textId="39FA5A72" w:rsidR="00443069" w:rsidRPr="00443069" w:rsidRDefault="00443069" w:rsidP="00443069">
      <w:pPr>
        <w:widowControl/>
        <w:suppressAutoHyphens w:val="0"/>
        <w:jc w:val="center"/>
        <w:textAlignment w:val="baseline"/>
        <w:rPr>
          <w:rFonts w:ascii="Segoe UI" w:eastAsia="Times New Roman" w:hAnsi="Segoe UI" w:cs="Segoe UI"/>
          <w:kern w:val="0"/>
          <w:sz w:val="18"/>
          <w:szCs w:val="18"/>
        </w:rPr>
      </w:pPr>
      <w:r w:rsidRPr="00443069">
        <w:rPr>
          <w:rFonts w:ascii="Calibri" w:eastAsia="Times New Roman" w:hAnsi="Calibri" w:cs="Calibri"/>
          <w:kern w:val="0"/>
          <w:sz w:val="22"/>
          <w:szCs w:val="22"/>
        </w:rPr>
        <w:t> </w:t>
      </w:r>
    </w:p>
    <w:p w14:paraId="2427AB40" w14:textId="5AE90F3C" w:rsidR="00443069" w:rsidRPr="00443069" w:rsidRDefault="00443069" w:rsidP="00865DD2">
      <w:pPr>
        <w:widowControl/>
        <w:suppressAutoHyphens w:val="0"/>
        <w:textAlignment w:val="baseline"/>
        <w:rPr>
          <w:rFonts w:ascii="Segoe UI" w:eastAsia="Times New Roman" w:hAnsi="Segoe UI" w:cs="Segoe UI"/>
          <w:kern w:val="0"/>
          <w:sz w:val="18"/>
          <w:szCs w:val="18"/>
        </w:rPr>
      </w:pPr>
      <w:r w:rsidRPr="00443069">
        <w:rPr>
          <w:rFonts w:ascii="Calibri" w:eastAsia="Times New Roman" w:hAnsi="Calibri" w:cs="Calibri"/>
          <w:color w:val="222222"/>
          <w:kern w:val="0"/>
          <w:sz w:val="27"/>
          <w:szCs w:val="27"/>
        </w:rPr>
        <w:t> </w:t>
      </w:r>
    </w:p>
    <w:p w14:paraId="20E17365" w14:textId="6D37347C" w:rsidR="00443069" w:rsidRPr="00443069" w:rsidRDefault="00865DD2" w:rsidP="56798643">
      <w:pPr>
        <w:pStyle w:val="Titolo3"/>
        <w:widowControl/>
        <w:numPr>
          <w:ilvl w:val="3"/>
          <w:numId w:val="2"/>
        </w:numPr>
        <w:suppressAutoHyphens w:val="0"/>
        <w:textAlignment w:val="baseline"/>
      </w:pPr>
      <w:r>
        <w:t>Gestione utenti</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65"/>
        <w:gridCol w:w="7050"/>
      </w:tblGrid>
      <w:tr w:rsidR="00443069" w:rsidRPr="00443069" w14:paraId="1AF00664" w14:textId="77777777" w:rsidTr="00443069">
        <w:trPr>
          <w:trHeight w:val="765"/>
        </w:trPr>
        <w:tc>
          <w:tcPr>
            <w:tcW w:w="2565" w:type="dxa"/>
            <w:tcBorders>
              <w:top w:val="single" w:sz="6" w:space="0" w:color="002060"/>
              <w:left w:val="single" w:sz="6" w:space="0" w:color="002060"/>
              <w:bottom w:val="single" w:sz="6" w:space="0" w:color="002060"/>
              <w:right w:val="single" w:sz="6" w:space="0" w:color="002060"/>
            </w:tcBorders>
            <w:shd w:val="clear" w:color="auto" w:fill="8EAADB"/>
            <w:hideMark/>
          </w:tcPr>
          <w:p w14:paraId="0414A590"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color w:val="FFFFFF"/>
                <w:kern w:val="0"/>
              </w:rPr>
              <w:t>Nome caso d’uso</w:t>
            </w:r>
            <w:r w:rsidRPr="00443069">
              <w:rPr>
                <w:rFonts w:ascii="Cambria" w:eastAsia="Times New Roman" w:hAnsi="Cambria"/>
                <w:color w:val="FFFFFF"/>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8EAADB"/>
            <w:hideMark/>
          </w:tcPr>
          <w:p w14:paraId="27203DCF"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i/>
                <w:iCs/>
                <w:color w:val="FFFFFF"/>
                <w:kern w:val="0"/>
                <w:sz w:val="22"/>
                <w:szCs w:val="22"/>
              </w:rPr>
              <w:t>UC_8.2-Modifica ruoli utente back-office</w:t>
            </w:r>
            <w:r w:rsidRPr="00443069">
              <w:rPr>
                <w:rFonts w:ascii="Cambria" w:eastAsia="Times New Roman" w:hAnsi="Cambria"/>
                <w:color w:val="FFFFFF"/>
                <w:kern w:val="0"/>
                <w:sz w:val="22"/>
                <w:szCs w:val="22"/>
              </w:rPr>
              <w:t> </w:t>
            </w:r>
          </w:p>
        </w:tc>
      </w:tr>
      <w:tr w:rsidR="00443069" w:rsidRPr="00443069" w14:paraId="32D44F56"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0531FC27"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Attori partecipanti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69A32521"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Utente manager</w:t>
            </w:r>
            <w:r w:rsidRPr="00443069">
              <w:rPr>
                <w:rFonts w:ascii="Cambria" w:eastAsia="Times New Roman" w:hAnsi="Cambria"/>
                <w:kern w:val="0"/>
              </w:rPr>
              <w:t> </w:t>
            </w:r>
          </w:p>
        </w:tc>
      </w:tr>
      <w:tr w:rsidR="00443069" w:rsidRPr="00443069" w14:paraId="65356DD2"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15F462BF"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Condizioni d'entrata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5B7CFE52" w14:textId="77777777" w:rsidR="00443069" w:rsidRPr="00443069" w:rsidRDefault="00443069" w:rsidP="006C2FA5">
            <w:pPr>
              <w:widowControl/>
              <w:numPr>
                <w:ilvl w:val="0"/>
                <w:numId w:val="136"/>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w:t>
            </w:r>
            <w:r w:rsidRPr="00443069">
              <w:rPr>
                <w:rFonts w:ascii="Calibri Light" w:eastAsia="Times New Roman" w:hAnsi="Calibri Light" w:cs="Calibri Light"/>
                <w:i/>
                <w:iCs/>
                <w:kern w:val="0"/>
              </w:rPr>
              <w:t xml:space="preserve">Utente manager </w:t>
            </w:r>
            <w:r w:rsidRPr="00443069">
              <w:rPr>
                <w:rFonts w:ascii="Calibri Light" w:eastAsia="Times New Roman" w:hAnsi="Calibri Light" w:cs="Calibri Light"/>
                <w:kern w:val="0"/>
              </w:rPr>
              <w:t>ha il ruolo di “Gestore utenti” e si trova nella sua area personale. </w:t>
            </w:r>
          </w:p>
        </w:tc>
      </w:tr>
      <w:tr w:rsidR="00443069" w:rsidRPr="00443069" w14:paraId="05F45E14" w14:textId="77777777" w:rsidTr="00443069">
        <w:trPr>
          <w:trHeight w:val="3405"/>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4DC30FEB"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lastRenderedPageBreak/>
              <w:t>Flusso degli eventi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40"/>
              <w:gridCol w:w="3570"/>
            </w:tblGrid>
            <w:tr w:rsidR="00443069" w:rsidRPr="00443069" w14:paraId="4E3E6ECD" w14:textId="77777777" w:rsidTr="00443069">
              <w:trPr>
                <w:trHeight w:val="450"/>
              </w:trPr>
              <w:tc>
                <w:tcPr>
                  <w:tcW w:w="3240" w:type="dxa"/>
                  <w:tcBorders>
                    <w:top w:val="single" w:sz="6" w:space="0" w:color="222A35"/>
                    <w:left w:val="single" w:sz="6" w:space="0" w:color="222A35"/>
                    <w:bottom w:val="single" w:sz="6" w:space="0" w:color="222A35"/>
                    <w:right w:val="single" w:sz="6" w:space="0" w:color="222A35"/>
                  </w:tcBorders>
                  <w:shd w:val="clear" w:color="auto" w:fill="8EAADB"/>
                  <w:hideMark/>
                </w:tcPr>
                <w:p w14:paraId="4F468329"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ATTORE </w:t>
                  </w:r>
                </w:p>
              </w:tc>
              <w:tc>
                <w:tcPr>
                  <w:tcW w:w="3570" w:type="dxa"/>
                  <w:tcBorders>
                    <w:top w:val="single" w:sz="6" w:space="0" w:color="222A35"/>
                    <w:left w:val="single" w:sz="6" w:space="0" w:color="222A35"/>
                    <w:bottom w:val="single" w:sz="6" w:space="0" w:color="222A35"/>
                    <w:right w:val="single" w:sz="6" w:space="0" w:color="222A35"/>
                  </w:tcBorders>
                  <w:shd w:val="clear" w:color="auto" w:fill="8EAADB"/>
                  <w:hideMark/>
                </w:tcPr>
                <w:p w14:paraId="5F229F19"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SISTEMA </w:t>
                  </w:r>
                </w:p>
              </w:tc>
            </w:tr>
            <w:tr w:rsidR="00443069" w:rsidRPr="00443069" w14:paraId="27D85A4F" w14:textId="77777777" w:rsidTr="00443069">
              <w:trPr>
                <w:trHeight w:val="300"/>
              </w:trPr>
              <w:tc>
                <w:tcPr>
                  <w:tcW w:w="3240" w:type="dxa"/>
                  <w:tcBorders>
                    <w:top w:val="single" w:sz="6" w:space="0" w:color="222A35"/>
                    <w:left w:val="single" w:sz="6" w:space="0" w:color="222A35"/>
                    <w:bottom w:val="single" w:sz="6" w:space="0" w:color="222A35"/>
                    <w:right w:val="single" w:sz="6" w:space="0" w:color="222A35"/>
                  </w:tcBorders>
                  <w:shd w:val="clear" w:color="auto" w:fill="auto"/>
                  <w:hideMark/>
                </w:tcPr>
                <w:p w14:paraId="4C2D9DD1" w14:textId="77777777" w:rsidR="00443069" w:rsidRPr="00443069" w:rsidRDefault="00443069" w:rsidP="006C2FA5">
                  <w:pPr>
                    <w:widowControl/>
                    <w:numPr>
                      <w:ilvl w:val="0"/>
                      <w:numId w:val="137"/>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L’utente preme sul pulsante “modifica” accanto all’utente a cui vuole modificare i ruoli.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0D0C319F"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r>
            <w:tr w:rsidR="00443069" w:rsidRPr="00443069" w14:paraId="74A2E936" w14:textId="77777777" w:rsidTr="00443069">
              <w:trPr>
                <w:trHeight w:val="315"/>
              </w:trPr>
              <w:tc>
                <w:tcPr>
                  <w:tcW w:w="3240" w:type="dxa"/>
                  <w:tcBorders>
                    <w:top w:val="single" w:sz="6" w:space="0" w:color="222A35"/>
                    <w:left w:val="single" w:sz="6" w:space="0" w:color="222A35"/>
                    <w:bottom w:val="single" w:sz="6" w:space="0" w:color="222A35"/>
                    <w:right w:val="single" w:sz="6" w:space="0" w:color="222A35"/>
                  </w:tcBorders>
                  <w:shd w:val="clear" w:color="auto" w:fill="auto"/>
                  <w:hideMark/>
                </w:tcPr>
                <w:p w14:paraId="320D4F5C"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43AA3AEA" w14:textId="77777777" w:rsidR="00443069" w:rsidRPr="00443069" w:rsidRDefault="00443069" w:rsidP="006C2FA5">
                  <w:pPr>
                    <w:widowControl/>
                    <w:numPr>
                      <w:ilvl w:val="0"/>
                      <w:numId w:val="138"/>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Il sistema mostra la pagina dell’utente con un form sbloccato per assegnare i ruoli. </w:t>
                  </w:r>
                </w:p>
              </w:tc>
            </w:tr>
            <w:tr w:rsidR="00443069" w:rsidRPr="00443069" w14:paraId="25A69EB7" w14:textId="77777777" w:rsidTr="00443069">
              <w:trPr>
                <w:trHeight w:val="315"/>
              </w:trPr>
              <w:tc>
                <w:tcPr>
                  <w:tcW w:w="3240" w:type="dxa"/>
                  <w:tcBorders>
                    <w:top w:val="single" w:sz="6" w:space="0" w:color="222A35"/>
                    <w:left w:val="single" w:sz="6" w:space="0" w:color="222A35"/>
                    <w:bottom w:val="single" w:sz="6" w:space="0" w:color="222A35"/>
                    <w:right w:val="single" w:sz="6" w:space="0" w:color="222A35"/>
                  </w:tcBorders>
                  <w:shd w:val="clear" w:color="auto" w:fill="auto"/>
                  <w:hideMark/>
                </w:tcPr>
                <w:p w14:paraId="28D9C464" w14:textId="77777777" w:rsidR="00443069" w:rsidRPr="00443069" w:rsidRDefault="00443069" w:rsidP="006C2FA5">
                  <w:pPr>
                    <w:widowControl/>
                    <w:numPr>
                      <w:ilvl w:val="0"/>
                      <w:numId w:val="139"/>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L'utente seleziona i ruoli che intende assegnare all’utente e preme “Salva”.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454FE8E6"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r>
            <w:tr w:rsidR="00443069" w:rsidRPr="00443069" w14:paraId="4EAE60F8" w14:textId="77777777" w:rsidTr="00443069">
              <w:trPr>
                <w:trHeight w:val="315"/>
              </w:trPr>
              <w:tc>
                <w:tcPr>
                  <w:tcW w:w="3240" w:type="dxa"/>
                  <w:tcBorders>
                    <w:top w:val="single" w:sz="6" w:space="0" w:color="222A35"/>
                    <w:left w:val="single" w:sz="6" w:space="0" w:color="222A35"/>
                    <w:bottom w:val="single" w:sz="6" w:space="0" w:color="222A35"/>
                    <w:right w:val="single" w:sz="6" w:space="0" w:color="222A35"/>
                  </w:tcBorders>
                  <w:shd w:val="clear" w:color="auto" w:fill="auto"/>
                  <w:hideMark/>
                </w:tcPr>
                <w:p w14:paraId="0423A02F"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65C4EC69" w14:textId="77777777" w:rsidR="00443069" w:rsidRPr="00443069" w:rsidRDefault="00443069" w:rsidP="006C2FA5">
                  <w:pPr>
                    <w:widowControl/>
                    <w:numPr>
                      <w:ilvl w:val="0"/>
                      <w:numId w:val="140"/>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Il sistema modifica i ruoli dell’utente e rimanda l’utente alla sua area personale. </w:t>
                  </w:r>
                </w:p>
              </w:tc>
            </w:tr>
          </w:tbl>
          <w:p w14:paraId="12CAE85B" w14:textId="77777777" w:rsidR="00443069" w:rsidRPr="00443069" w:rsidRDefault="00443069" w:rsidP="00443069">
            <w:pPr>
              <w:widowControl/>
              <w:suppressAutoHyphens w:val="0"/>
              <w:textAlignment w:val="baseline"/>
              <w:rPr>
                <w:rFonts w:eastAsia="Times New Roman"/>
                <w:kern w:val="0"/>
              </w:rPr>
            </w:pPr>
            <w:r w:rsidRPr="00443069">
              <w:rPr>
                <w:rFonts w:ascii="Calibri" w:eastAsia="Times New Roman" w:hAnsi="Calibri" w:cs="Calibri"/>
                <w:kern w:val="0"/>
                <w:sz w:val="22"/>
                <w:szCs w:val="22"/>
              </w:rPr>
              <w:t> </w:t>
            </w:r>
          </w:p>
          <w:p w14:paraId="0D40B1DF" w14:textId="77777777" w:rsidR="00443069" w:rsidRPr="00443069" w:rsidRDefault="00443069" w:rsidP="00443069">
            <w:pPr>
              <w:widowControl/>
              <w:suppressAutoHyphens w:val="0"/>
              <w:textAlignment w:val="baseline"/>
              <w:rPr>
                <w:rFonts w:eastAsia="Times New Roman"/>
                <w:kern w:val="0"/>
              </w:rPr>
            </w:pPr>
            <w:r w:rsidRPr="00443069">
              <w:rPr>
                <w:rFonts w:ascii="Calibri" w:eastAsia="Times New Roman" w:hAnsi="Calibri" w:cs="Calibri"/>
                <w:kern w:val="0"/>
                <w:sz w:val="28"/>
                <w:szCs w:val="28"/>
              </w:rPr>
              <w:t> </w:t>
            </w:r>
          </w:p>
        </w:tc>
      </w:tr>
      <w:tr w:rsidR="00443069" w:rsidRPr="00443069" w14:paraId="0D97E8C0"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0AC9E33C"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Condizione d’uscita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7E1F3096" w14:textId="77777777" w:rsidR="00443069" w:rsidRPr="00443069" w:rsidRDefault="00443069" w:rsidP="006C2FA5">
            <w:pPr>
              <w:widowControl/>
              <w:numPr>
                <w:ilvl w:val="0"/>
                <w:numId w:val="141"/>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L’utente manager ha effettuato l’operazione di modifica ruoli. </w:t>
            </w:r>
          </w:p>
        </w:tc>
      </w:tr>
      <w:tr w:rsidR="00443069" w:rsidRPr="00443069" w14:paraId="0EFEF8A1"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17C8C3C7"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Eccezioni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0C0B5B59" w14:textId="77777777" w:rsidR="00443069" w:rsidRPr="00443069" w:rsidRDefault="00443069" w:rsidP="006C2FA5">
            <w:pPr>
              <w:widowControl/>
              <w:numPr>
                <w:ilvl w:val="0"/>
                <w:numId w:val="142"/>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Al passo 3. se l’utente preme su “Annulla” il sistema lo rimanda all’UC_10.2: Annulla operazione. </w:t>
            </w:r>
          </w:p>
          <w:p w14:paraId="2ABC25B2" w14:textId="77777777" w:rsidR="00443069" w:rsidRPr="00443069" w:rsidRDefault="00443069" w:rsidP="006C2FA5">
            <w:pPr>
              <w:widowControl/>
              <w:numPr>
                <w:ilvl w:val="0"/>
                <w:numId w:val="142"/>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Al passo 4. se l’utente non ha assegnato nessun ruolo segue l’UC_10.1: Dati non validi. </w:t>
            </w:r>
          </w:p>
        </w:tc>
      </w:tr>
    </w:tbl>
    <w:p w14:paraId="6694FF98" w14:textId="77777777" w:rsidR="00443069" w:rsidRPr="00443069" w:rsidRDefault="00443069" w:rsidP="00443069">
      <w:pPr>
        <w:widowControl/>
        <w:suppressAutoHyphens w:val="0"/>
        <w:textAlignment w:val="baseline"/>
        <w:rPr>
          <w:rFonts w:ascii="Segoe UI" w:eastAsia="Times New Roman" w:hAnsi="Segoe UI" w:cs="Segoe UI"/>
          <w:kern w:val="0"/>
          <w:sz w:val="18"/>
          <w:szCs w:val="18"/>
        </w:rPr>
      </w:pPr>
      <w:r w:rsidRPr="00443069">
        <w:rPr>
          <w:rFonts w:ascii="Calibri" w:eastAsia="Times New Roman" w:hAnsi="Calibri" w:cs="Calibri"/>
          <w:color w:val="222222"/>
          <w:kern w:val="0"/>
          <w:sz w:val="27"/>
          <w:szCs w:val="27"/>
        </w:rPr>
        <w:t> </w:t>
      </w:r>
    </w:p>
    <w:p w14:paraId="7D1E5284" w14:textId="77777777" w:rsidR="00443069" w:rsidRPr="00443069" w:rsidRDefault="00443069" w:rsidP="00443069">
      <w:pPr>
        <w:widowControl/>
        <w:suppressAutoHyphens w:val="0"/>
        <w:textAlignment w:val="baseline"/>
        <w:rPr>
          <w:rFonts w:ascii="Segoe UI" w:eastAsia="Times New Roman" w:hAnsi="Segoe UI" w:cs="Segoe UI"/>
          <w:kern w:val="0"/>
          <w:sz w:val="18"/>
          <w:szCs w:val="18"/>
        </w:rPr>
      </w:pPr>
      <w:r w:rsidRPr="00443069">
        <w:rPr>
          <w:rFonts w:ascii="Calibri" w:eastAsia="Times New Roman" w:hAnsi="Calibri" w:cs="Calibri"/>
          <w:color w:val="222222"/>
          <w:kern w:val="0"/>
          <w:sz w:val="27"/>
          <w:szCs w:val="27"/>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65"/>
        <w:gridCol w:w="7050"/>
      </w:tblGrid>
      <w:tr w:rsidR="00443069" w:rsidRPr="00443069" w14:paraId="35D89EE6" w14:textId="77777777" w:rsidTr="00443069">
        <w:trPr>
          <w:trHeight w:val="765"/>
        </w:trPr>
        <w:tc>
          <w:tcPr>
            <w:tcW w:w="2565" w:type="dxa"/>
            <w:tcBorders>
              <w:top w:val="single" w:sz="6" w:space="0" w:color="002060"/>
              <w:left w:val="single" w:sz="6" w:space="0" w:color="002060"/>
              <w:bottom w:val="single" w:sz="6" w:space="0" w:color="002060"/>
              <w:right w:val="single" w:sz="6" w:space="0" w:color="002060"/>
            </w:tcBorders>
            <w:shd w:val="clear" w:color="auto" w:fill="8EAADB"/>
            <w:hideMark/>
          </w:tcPr>
          <w:p w14:paraId="0F508C2A"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color w:val="FFFFFF"/>
                <w:kern w:val="0"/>
              </w:rPr>
              <w:t>Nome caso d’uso</w:t>
            </w:r>
            <w:r w:rsidRPr="00443069">
              <w:rPr>
                <w:rFonts w:ascii="Cambria" w:eastAsia="Times New Roman" w:hAnsi="Cambria"/>
                <w:color w:val="FFFFFF"/>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8EAADB"/>
            <w:hideMark/>
          </w:tcPr>
          <w:p w14:paraId="201DE4A0"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i/>
                <w:iCs/>
                <w:color w:val="FFFFFF"/>
                <w:kern w:val="0"/>
                <w:sz w:val="22"/>
                <w:szCs w:val="22"/>
              </w:rPr>
              <w:t>UC_8.3-Aggiunge un utente back-office</w:t>
            </w:r>
            <w:r w:rsidRPr="00443069">
              <w:rPr>
                <w:rFonts w:ascii="Cambria" w:eastAsia="Times New Roman" w:hAnsi="Cambria"/>
                <w:color w:val="FFFFFF"/>
                <w:kern w:val="0"/>
                <w:sz w:val="22"/>
                <w:szCs w:val="22"/>
              </w:rPr>
              <w:t> </w:t>
            </w:r>
          </w:p>
        </w:tc>
      </w:tr>
      <w:tr w:rsidR="00443069" w:rsidRPr="00443069" w14:paraId="1C2492E4"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5254B00D"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Attori partecipanti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15F2BC0A"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Utente manager</w:t>
            </w:r>
            <w:r w:rsidRPr="00443069">
              <w:rPr>
                <w:rFonts w:ascii="Cambria" w:eastAsia="Times New Roman" w:hAnsi="Cambria"/>
                <w:kern w:val="0"/>
              </w:rPr>
              <w:t> </w:t>
            </w:r>
          </w:p>
        </w:tc>
      </w:tr>
      <w:tr w:rsidR="00443069" w:rsidRPr="00443069" w14:paraId="60F84CAD"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422404B4"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Condizioni d'entrata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7AD538FD" w14:textId="77777777" w:rsidR="00443069" w:rsidRPr="00443069" w:rsidRDefault="00443069" w:rsidP="006C2FA5">
            <w:pPr>
              <w:widowControl/>
              <w:numPr>
                <w:ilvl w:val="0"/>
                <w:numId w:val="143"/>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w:t>
            </w:r>
            <w:r w:rsidRPr="00443069">
              <w:rPr>
                <w:rFonts w:ascii="Calibri Light" w:eastAsia="Times New Roman" w:hAnsi="Calibri Light" w:cs="Calibri Light"/>
                <w:i/>
                <w:iCs/>
                <w:kern w:val="0"/>
              </w:rPr>
              <w:t xml:space="preserve">Utente manager </w:t>
            </w:r>
            <w:r w:rsidRPr="00443069">
              <w:rPr>
                <w:rFonts w:ascii="Calibri Light" w:eastAsia="Times New Roman" w:hAnsi="Calibri Light" w:cs="Calibri Light"/>
                <w:kern w:val="0"/>
              </w:rPr>
              <w:t>ha il ruolo di “Gestore utenti” e si trova nella sua area personale. </w:t>
            </w:r>
          </w:p>
        </w:tc>
      </w:tr>
      <w:tr w:rsidR="00443069" w:rsidRPr="00443069" w14:paraId="48CD8E92" w14:textId="77777777" w:rsidTr="00443069">
        <w:trPr>
          <w:trHeight w:val="3405"/>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30A271F9"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lastRenderedPageBreak/>
              <w:t>Flusso degli eventi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40"/>
              <w:gridCol w:w="3570"/>
            </w:tblGrid>
            <w:tr w:rsidR="00443069" w:rsidRPr="00443069" w14:paraId="5E529267" w14:textId="77777777" w:rsidTr="00443069">
              <w:trPr>
                <w:trHeight w:val="450"/>
              </w:trPr>
              <w:tc>
                <w:tcPr>
                  <w:tcW w:w="3240" w:type="dxa"/>
                  <w:tcBorders>
                    <w:top w:val="single" w:sz="6" w:space="0" w:color="222A35"/>
                    <w:left w:val="single" w:sz="6" w:space="0" w:color="222A35"/>
                    <w:bottom w:val="single" w:sz="6" w:space="0" w:color="222A35"/>
                    <w:right w:val="single" w:sz="6" w:space="0" w:color="222A35"/>
                  </w:tcBorders>
                  <w:shd w:val="clear" w:color="auto" w:fill="8EAADB"/>
                  <w:hideMark/>
                </w:tcPr>
                <w:p w14:paraId="62FB313A"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ATTORE </w:t>
                  </w:r>
                </w:p>
              </w:tc>
              <w:tc>
                <w:tcPr>
                  <w:tcW w:w="3570" w:type="dxa"/>
                  <w:tcBorders>
                    <w:top w:val="single" w:sz="6" w:space="0" w:color="222A35"/>
                    <w:left w:val="single" w:sz="6" w:space="0" w:color="222A35"/>
                    <w:bottom w:val="single" w:sz="6" w:space="0" w:color="222A35"/>
                    <w:right w:val="single" w:sz="6" w:space="0" w:color="222A35"/>
                  </w:tcBorders>
                  <w:shd w:val="clear" w:color="auto" w:fill="8EAADB"/>
                  <w:hideMark/>
                </w:tcPr>
                <w:p w14:paraId="599C5AC1"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SISTEMA </w:t>
                  </w:r>
                </w:p>
              </w:tc>
            </w:tr>
            <w:tr w:rsidR="00443069" w:rsidRPr="00443069" w14:paraId="75D6CAF0" w14:textId="77777777" w:rsidTr="00443069">
              <w:trPr>
                <w:trHeight w:val="300"/>
              </w:trPr>
              <w:tc>
                <w:tcPr>
                  <w:tcW w:w="3240" w:type="dxa"/>
                  <w:tcBorders>
                    <w:top w:val="single" w:sz="6" w:space="0" w:color="222A35"/>
                    <w:left w:val="single" w:sz="6" w:space="0" w:color="222A35"/>
                    <w:bottom w:val="single" w:sz="6" w:space="0" w:color="222A35"/>
                    <w:right w:val="single" w:sz="6" w:space="0" w:color="222A35"/>
                  </w:tcBorders>
                  <w:shd w:val="clear" w:color="auto" w:fill="auto"/>
                  <w:hideMark/>
                </w:tcPr>
                <w:p w14:paraId="20C74FAA" w14:textId="77777777" w:rsidR="00443069" w:rsidRPr="00443069" w:rsidRDefault="00443069" w:rsidP="006C2FA5">
                  <w:pPr>
                    <w:widowControl/>
                    <w:numPr>
                      <w:ilvl w:val="0"/>
                      <w:numId w:val="144"/>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L’utente manager preme sulla pulsante “Aggiungi utente”.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1947E2DC"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r>
            <w:tr w:rsidR="00443069" w:rsidRPr="00443069" w14:paraId="5CB7F598" w14:textId="77777777" w:rsidTr="00443069">
              <w:trPr>
                <w:trHeight w:val="315"/>
              </w:trPr>
              <w:tc>
                <w:tcPr>
                  <w:tcW w:w="3240" w:type="dxa"/>
                  <w:tcBorders>
                    <w:top w:val="single" w:sz="6" w:space="0" w:color="222A35"/>
                    <w:left w:val="single" w:sz="6" w:space="0" w:color="222A35"/>
                    <w:bottom w:val="single" w:sz="6" w:space="0" w:color="222A35"/>
                    <w:right w:val="single" w:sz="6" w:space="0" w:color="222A35"/>
                  </w:tcBorders>
                  <w:shd w:val="clear" w:color="auto" w:fill="auto"/>
                  <w:hideMark/>
                </w:tcPr>
                <w:p w14:paraId="4C346228"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10A673DF" w14:textId="77777777" w:rsidR="00443069" w:rsidRPr="00443069" w:rsidRDefault="00443069" w:rsidP="006C2FA5">
                  <w:pPr>
                    <w:widowControl/>
                    <w:numPr>
                      <w:ilvl w:val="0"/>
                      <w:numId w:val="145"/>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Il sistema mostra una pagina (Mockup) con un form per l’inserimento dei dati dell’utente. </w:t>
                  </w:r>
                </w:p>
              </w:tc>
            </w:tr>
            <w:tr w:rsidR="00443069" w:rsidRPr="00443069" w14:paraId="182CBAA4" w14:textId="77777777" w:rsidTr="00443069">
              <w:trPr>
                <w:trHeight w:val="315"/>
              </w:trPr>
              <w:tc>
                <w:tcPr>
                  <w:tcW w:w="3240" w:type="dxa"/>
                  <w:tcBorders>
                    <w:top w:val="single" w:sz="6" w:space="0" w:color="222A35"/>
                    <w:left w:val="single" w:sz="6" w:space="0" w:color="222A35"/>
                    <w:bottom w:val="single" w:sz="6" w:space="0" w:color="222A35"/>
                    <w:right w:val="single" w:sz="6" w:space="0" w:color="222A35"/>
                  </w:tcBorders>
                  <w:shd w:val="clear" w:color="auto" w:fill="auto"/>
                  <w:hideMark/>
                </w:tcPr>
                <w:p w14:paraId="1855C248" w14:textId="77777777" w:rsidR="00443069" w:rsidRPr="00443069" w:rsidRDefault="00443069" w:rsidP="006C2FA5">
                  <w:pPr>
                    <w:widowControl/>
                    <w:numPr>
                      <w:ilvl w:val="0"/>
                      <w:numId w:val="146"/>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L'utente manager compila i campi del form , spunta i ruoli da assegnare all’utente e preme il tasto “Salva”.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2D0AF383"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r>
            <w:tr w:rsidR="00443069" w:rsidRPr="00443069" w14:paraId="589C62A9" w14:textId="77777777" w:rsidTr="00443069">
              <w:trPr>
                <w:trHeight w:val="315"/>
              </w:trPr>
              <w:tc>
                <w:tcPr>
                  <w:tcW w:w="3240" w:type="dxa"/>
                  <w:tcBorders>
                    <w:top w:val="single" w:sz="6" w:space="0" w:color="222A35"/>
                    <w:left w:val="single" w:sz="6" w:space="0" w:color="222A35"/>
                    <w:bottom w:val="single" w:sz="6" w:space="0" w:color="222A35"/>
                    <w:right w:val="single" w:sz="6" w:space="0" w:color="222A35"/>
                  </w:tcBorders>
                  <w:shd w:val="clear" w:color="auto" w:fill="auto"/>
                  <w:hideMark/>
                </w:tcPr>
                <w:p w14:paraId="0700D516"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45FB669D" w14:textId="77777777" w:rsidR="00443069" w:rsidRPr="00443069" w:rsidRDefault="00443069" w:rsidP="006C2FA5">
                  <w:pPr>
                    <w:widowControl/>
                    <w:numPr>
                      <w:ilvl w:val="0"/>
                      <w:numId w:val="147"/>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Il sistema controlla che i dati inseriti siano corretti, inserisce il nuovo utente, mostra un messaggio di successo e rimanda l’utente manager alla sua area personale. </w:t>
                  </w:r>
                </w:p>
              </w:tc>
            </w:tr>
          </w:tbl>
          <w:p w14:paraId="0281CE22" w14:textId="77777777" w:rsidR="00443069" w:rsidRPr="00443069" w:rsidRDefault="00443069" w:rsidP="00443069">
            <w:pPr>
              <w:widowControl/>
              <w:suppressAutoHyphens w:val="0"/>
              <w:textAlignment w:val="baseline"/>
              <w:rPr>
                <w:rFonts w:eastAsia="Times New Roman"/>
                <w:kern w:val="0"/>
              </w:rPr>
            </w:pPr>
            <w:r w:rsidRPr="00443069">
              <w:rPr>
                <w:rFonts w:ascii="Calibri" w:eastAsia="Times New Roman" w:hAnsi="Calibri" w:cs="Calibri"/>
                <w:kern w:val="0"/>
                <w:sz w:val="22"/>
                <w:szCs w:val="22"/>
              </w:rPr>
              <w:t> </w:t>
            </w:r>
          </w:p>
        </w:tc>
      </w:tr>
      <w:tr w:rsidR="00443069" w:rsidRPr="00443069" w14:paraId="6E30F8ED"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10E354EE"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Condizione d’uscita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7C3DE96D" w14:textId="77777777" w:rsidR="00443069" w:rsidRPr="00443069" w:rsidRDefault="00443069" w:rsidP="006C2FA5">
            <w:pPr>
              <w:widowControl/>
              <w:numPr>
                <w:ilvl w:val="0"/>
                <w:numId w:val="148"/>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Il sistema ha aggiunto il nuovo utente back-office. </w:t>
            </w:r>
          </w:p>
        </w:tc>
      </w:tr>
      <w:tr w:rsidR="00443069" w:rsidRPr="00443069" w14:paraId="12838D23"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67CA7F87"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Eccezioni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5E8B3961" w14:textId="77777777" w:rsidR="00443069" w:rsidRPr="00443069" w:rsidRDefault="00443069" w:rsidP="006C2FA5">
            <w:pPr>
              <w:widowControl/>
              <w:numPr>
                <w:ilvl w:val="0"/>
                <w:numId w:val="149"/>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Al passo 2. se l’utente preme su “Annulla” viene rimandato all’UC_10.2: Annulla operazione. </w:t>
            </w:r>
          </w:p>
          <w:p w14:paraId="1E252830" w14:textId="77777777" w:rsidR="00443069" w:rsidRPr="00443069" w:rsidRDefault="00443069" w:rsidP="006C2FA5">
            <w:pPr>
              <w:widowControl/>
              <w:numPr>
                <w:ilvl w:val="0"/>
                <w:numId w:val="149"/>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Al passo 4. se i dati non risultano validi segue l’UC_10.1: Dati non validi. </w:t>
            </w:r>
          </w:p>
        </w:tc>
      </w:tr>
    </w:tbl>
    <w:p w14:paraId="5BCA2711" w14:textId="77777777" w:rsidR="00443069" w:rsidRPr="00443069" w:rsidRDefault="00443069" w:rsidP="00443069">
      <w:pPr>
        <w:widowControl/>
        <w:suppressAutoHyphens w:val="0"/>
        <w:jc w:val="center"/>
        <w:textAlignment w:val="baseline"/>
        <w:rPr>
          <w:rFonts w:ascii="Segoe UI" w:eastAsia="Times New Roman" w:hAnsi="Segoe UI" w:cs="Segoe UI"/>
          <w:kern w:val="0"/>
          <w:sz w:val="18"/>
          <w:szCs w:val="18"/>
        </w:rPr>
      </w:pPr>
      <w:r w:rsidRPr="00443069">
        <w:rPr>
          <w:rFonts w:ascii="Calibri" w:eastAsia="Times New Roman" w:hAnsi="Calibri" w:cs="Calibri"/>
          <w:kern w:val="0"/>
          <w:sz w:val="22"/>
          <w:szCs w:val="22"/>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65"/>
        <w:gridCol w:w="7050"/>
      </w:tblGrid>
      <w:tr w:rsidR="00443069" w:rsidRPr="00443069" w14:paraId="42DC208E" w14:textId="77777777" w:rsidTr="00443069">
        <w:trPr>
          <w:trHeight w:val="765"/>
        </w:trPr>
        <w:tc>
          <w:tcPr>
            <w:tcW w:w="2565" w:type="dxa"/>
            <w:tcBorders>
              <w:top w:val="single" w:sz="6" w:space="0" w:color="002060"/>
              <w:left w:val="single" w:sz="6" w:space="0" w:color="002060"/>
              <w:bottom w:val="single" w:sz="6" w:space="0" w:color="002060"/>
              <w:right w:val="single" w:sz="6" w:space="0" w:color="002060"/>
            </w:tcBorders>
            <w:shd w:val="clear" w:color="auto" w:fill="8EAADB"/>
            <w:hideMark/>
          </w:tcPr>
          <w:p w14:paraId="7549AF95"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color w:val="FFFFFF"/>
                <w:kern w:val="0"/>
              </w:rPr>
              <w:t>Nome caso d’uso</w:t>
            </w:r>
            <w:r w:rsidRPr="00443069">
              <w:rPr>
                <w:rFonts w:ascii="Cambria" w:eastAsia="Times New Roman" w:hAnsi="Cambria"/>
                <w:color w:val="FFFFFF"/>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8EAADB"/>
            <w:hideMark/>
          </w:tcPr>
          <w:p w14:paraId="26E1E35D"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i/>
                <w:iCs/>
                <w:color w:val="FFFFFF"/>
                <w:kern w:val="0"/>
                <w:sz w:val="22"/>
                <w:szCs w:val="22"/>
              </w:rPr>
              <w:t>UC_8.4-Rimuove un utente back-office</w:t>
            </w:r>
            <w:r w:rsidRPr="00443069">
              <w:rPr>
                <w:rFonts w:ascii="Cambria" w:eastAsia="Times New Roman" w:hAnsi="Cambria"/>
                <w:color w:val="FFFFFF"/>
                <w:kern w:val="0"/>
                <w:sz w:val="22"/>
                <w:szCs w:val="22"/>
              </w:rPr>
              <w:t> </w:t>
            </w:r>
          </w:p>
        </w:tc>
      </w:tr>
      <w:tr w:rsidR="00443069" w:rsidRPr="00443069" w14:paraId="774167F0"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11D9C327"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Attori partecipanti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6A20614B"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Utente manager</w:t>
            </w:r>
            <w:r w:rsidRPr="00443069">
              <w:rPr>
                <w:rFonts w:ascii="Cambria" w:eastAsia="Times New Roman" w:hAnsi="Cambria"/>
                <w:kern w:val="0"/>
              </w:rPr>
              <w:t> </w:t>
            </w:r>
          </w:p>
        </w:tc>
      </w:tr>
      <w:tr w:rsidR="00443069" w:rsidRPr="00443069" w14:paraId="7448F5A1"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233D5F65"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Condizioni d'entrata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04816D40" w14:textId="77777777" w:rsidR="00443069" w:rsidRPr="00443069" w:rsidRDefault="00443069" w:rsidP="006C2FA5">
            <w:pPr>
              <w:widowControl/>
              <w:numPr>
                <w:ilvl w:val="0"/>
                <w:numId w:val="150"/>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w:t>
            </w:r>
            <w:r w:rsidRPr="00443069">
              <w:rPr>
                <w:rFonts w:ascii="Calibri Light" w:eastAsia="Times New Roman" w:hAnsi="Calibri Light" w:cs="Calibri Light"/>
                <w:i/>
                <w:iCs/>
                <w:kern w:val="0"/>
              </w:rPr>
              <w:t xml:space="preserve">Utente manager </w:t>
            </w:r>
            <w:r w:rsidRPr="00443069">
              <w:rPr>
                <w:rFonts w:ascii="Calibri Light" w:eastAsia="Times New Roman" w:hAnsi="Calibri Light" w:cs="Calibri Light"/>
                <w:kern w:val="0"/>
              </w:rPr>
              <w:t>ha il ruolo di “Gestore utenti” e si trova nella sua area personale. </w:t>
            </w:r>
          </w:p>
        </w:tc>
      </w:tr>
      <w:tr w:rsidR="00443069" w:rsidRPr="00443069" w14:paraId="03FFD080" w14:textId="77777777" w:rsidTr="00443069">
        <w:trPr>
          <w:trHeight w:val="3405"/>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2E042956"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lastRenderedPageBreak/>
              <w:t>Flusso degli eventi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55"/>
              <w:gridCol w:w="3570"/>
            </w:tblGrid>
            <w:tr w:rsidR="00443069" w:rsidRPr="00443069" w14:paraId="46258AA1" w14:textId="77777777" w:rsidTr="00443069">
              <w:trPr>
                <w:trHeight w:val="450"/>
              </w:trPr>
              <w:tc>
                <w:tcPr>
                  <w:tcW w:w="3255" w:type="dxa"/>
                  <w:tcBorders>
                    <w:top w:val="single" w:sz="6" w:space="0" w:color="222A35"/>
                    <w:left w:val="single" w:sz="6" w:space="0" w:color="222A35"/>
                    <w:bottom w:val="single" w:sz="6" w:space="0" w:color="222A35"/>
                    <w:right w:val="single" w:sz="6" w:space="0" w:color="222A35"/>
                  </w:tcBorders>
                  <w:shd w:val="clear" w:color="auto" w:fill="8EAADB"/>
                  <w:hideMark/>
                </w:tcPr>
                <w:p w14:paraId="70B287DB"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ATTORE </w:t>
                  </w:r>
                </w:p>
              </w:tc>
              <w:tc>
                <w:tcPr>
                  <w:tcW w:w="3570" w:type="dxa"/>
                  <w:tcBorders>
                    <w:top w:val="single" w:sz="6" w:space="0" w:color="222A35"/>
                    <w:left w:val="single" w:sz="6" w:space="0" w:color="222A35"/>
                    <w:bottom w:val="single" w:sz="6" w:space="0" w:color="222A35"/>
                    <w:right w:val="single" w:sz="6" w:space="0" w:color="222A35"/>
                  </w:tcBorders>
                  <w:shd w:val="clear" w:color="auto" w:fill="8EAADB"/>
                  <w:hideMark/>
                </w:tcPr>
                <w:p w14:paraId="0C12BE91"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SISTEMA </w:t>
                  </w:r>
                </w:p>
              </w:tc>
            </w:tr>
            <w:tr w:rsidR="00443069" w:rsidRPr="00443069" w14:paraId="6539F531" w14:textId="77777777" w:rsidTr="00443069">
              <w:trPr>
                <w:trHeight w:val="315"/>
              </w:trPr>
              <w:tc>
                <w:tcPr>
                  <w:tcW w:w="3255" w:type="dxa"/>
                  <w:tcBorders>
                    <w:top w:val="single" w:sz="6" w:space="0" w:color="222A35"/>
                    <w:left w:val="single" w:sz="6" w:space="0" w:color="222A35"/>
                    <w:bottom w:val="single" w:sz="6" w:space="0" w:color="222A35"/>
                    <w:right w:val="single" w:sz="6" w:space="0" w:color="222A35"/>
                  </w:tcBorders>
                  <w:shd w:val="clear" w:color="auto" w:fill="auto"/>
                  <w:hideMark/>
                </w:tcPr>
                <w:p w14:paraId="2944270B" w14:textId="77777777" w:rsidR="00443069" w:rsidRPr="00443069" w:rsidRDefault="00443069" w:rsidP="006C2FA5">
                  <w:pPr>
                    <w:widowControl/>
                    <w:numPr>
                      <w:ilvl w:val="0"/>
                      <w:numId w:val="151"/>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L’utente manger preme su “Elimina utente”.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369AA1B2"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r>
            <w:tr w:rsidR="00443069" w:rsidRPr="00443069" w14:paraId="1C6F3E8B" w14:textId="77777777" w:rsidTr="00443069">
              <w:trPr>
                <w:trHeight w:val="315"/>
              </w:trPr>
              <w:tc>
                <w:tcPr>
                  <w:tcW w:w="3255" w:type="dxa"/>
                  <w:tcBorders>
                    <w:top w:val="single" w:sz="6" w:space="0" w:color="222A35"/>
                    <w:left w:val="single" w:sz="6" w:space="0" w:color="222A35"/>
                    <w:bottom w:val="single" w:sz="6" w:space="0" w:color="222A35"/>
                    <w:right w:val="single" w:sz="6" w:space="0" w:color="222A35"/>
                  </w:tcBorders>
                  <w:shd w:val="clear" w:color="auto" w:fill="auto"/>
                  <w:hideMark/>
                </w:tcPr>
                <w:p w14:paraId="7B80363C" w14:textId="77777777" w:rsidR="00443069" w:rsidRPr="00443069" w:rsidRDefault="00443069" w:rsidP="00443069">
                  <w:pPr>
                    <w:widowControl/>
                    <w:suppressAutoHyphens w:val="0"/>
                    <w:ind w:left="720"/>
                    <w:textAlignment w:val="baseline"/>
                    <w:rPr>
                      <w:rFonts w:eastAsia="Times New Roman"/>
                      <w:kern w:val="0"/>
                    </w:rPr>
                  </w:pPr>
                  <w:r w:rsidRPr="00443069">
                    <w:rPr>
                      <w:rFonts w:ascii="Calibri Light" w:eastAsia="Times New Roman" w:hAnsi="Calibri Light" w:cs="Calibri Light"/>
                      <w:kern w:val="0"/>
                    </w:rPr>
                    <w:t>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00AD890C" w14:textId="77777777" w:rsidR="00443069" w:rsidRPr="00443069" w:rsidRDefault="00443069" w:rsidP="006C2FA5">
                  <w:pPr>
                    <w:widowControl/>
                    <w:numPr>
                      <w:ilvl w:val="0"/>
                      <w:numId w:val="152"/>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Il sistema mostra all’utente un PopUp con un messaggio e i pulsanti “Conferma” e “Annulla”, </w:t>
                  </w:r>
                </w:p>
              </w:tc>
            </w:tr>
            <w:tr w:rsidR="00443069" w:rsidRPr="00443069" w14:paraId="0331AF03" w14:textId="77777777" w:rsidTr="00443069">
              <w:trPr>
                <w:trHeight w:val="315"/>
              </w:trPr>
              <w:tc>
                <w:tcPr>
                  <w:tcW w:w="3255" w:type="dxa"/>
                  <w:tcBorders>
                    <w:top w:val="single" w:sz="6" w:space="0" w:color="222A35"/>
                    <w:left w:val="single" w:sz="6" w:space="0" w:color="222A35"/>
                    <w:bottom w:val="single" w:sz="6" w:space="0" w:color="222A35"/>
                    <w:right w:val="single" w:sz="6" w:space="0" w:color="222A35"/>
                  </w:tcBorders>
                  <w:shd w:val="clear" w:color="auto" w:fill="auto"/>
                  <w:hideMark/>
                </w:tcPr>
                <w:p w14:paraId="72BF2247" w14:textId="77777777" w:rsidR="00443069" w:rsidRPr="00443069" w:rsidRDefault="00443069" w:rsidP="006C2FA5">
                  <w:pPr>
                    <w:widowControl/>
                    <w:numPr>
                      <w:ilvl w:val="0"/>
                      <w:numId w:val="153"/>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L’utente manager prema su “Conferma”.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2992E396"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r>
            <w:tr w:rsidR="00443069" w:rsidRPr="00443069" w14:paraId="0161469F" w14:textId="77777777" w:rsidTr="00443069">
              <w:trPr>
                <w:trHeight w:val="315"/>
              </w:trPr>
              <w:tc>
                <w:tcPr>
                  <w:tcW w:w="3255" w:type="dxa"/>
                  <w:tcBorders>
                    <w:top w:val="single" w:sz="6" w:space="0" w:color="222A35"/>
                    <w:left w:val="single" w:sz="6" w:space="0" w:color="222A35"/>
                    <w:bottom w:val="single" w:sz="6" w:space="0" w:color="222A35"/>
                    <w:right w:val="single" w:sz="6" w:space="0" w:color="222A35"/>
                  </w:tcBorders>
                  <w:shd w:val="clear" w:color="auto" w:fill="auto"/>
                  <w:hideMark/>
                </w:tcPr>
                <w:p w14:paraId="2413BE70"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247D98F2" w14:textId="77777777" w:rsidR="00443069" w:rsidRPr="00443069" w:rsidRDefault="00443069" w:rsidP="006C2FA5">
                  <w:pPr>
                    <w:widowControl/>
                    <w:numPr>
                      <w:ilvl w:val="0"/>
                      <w:numId w:val="154"/>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Il sistema elimina l’utente back-office, mostra un messaggio di rimozione avvenuta con successo e reindirizza l’utente manager nella sua area personale. </w:t>
                  </w:r>
                </w:p>
              </w:tc>
            </w:tr>
          </w:tbl>
          <w:p w14:paraId="0BDEF8EA" w14:textId="77777777" w:rsidR="00443069" w:rsidRPr="00443069" w:rsidRDefault="00443069" w:rsidP="00443069">
            <w:pPr>
              <w:widowControl/>
              <w:suppressAutoHyphens w:val="0"/>
              <w:textAlignment w:val="baseline"/>
              <w:rPr>
                <w:rFonts w:eastAsia="Times New Roman"/>
                <w:kern w:val="0"/>
              </w:rPr>
            </w:pPr>
            <w:r w:rsidRPr="00443069">
              <w:rPr>
                <w:rFonts w:ascii="Calibri" w:eastAsia="Times New Roman" w:hAnsi="Calibri" w:cs="Calibri"/>
                <w:kern w:val="0"/>
                <w:sz w:val="22"/>
                <w:szCs w:val="22"/>
              </w:rPr>
              <w:t> </w:t>
            </w:r>
          </w:p>
        </w:tc>
      </w:tr>
      <w:tr w:rsidR="00443069" w:rsidRPr="00443069" w14:paraId="6827C7CB"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07EE72EB"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Condizione d’uscita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61BB43E0" w14:textId="77777777" w:rsidR="00443069" w:rsidRPr="00443069" w:rsidRDefault="00443069" w:rsidP="006C2FA5">
            <w:pPr>
              <w:widowControl/>
              <w:numPr>
                <w:ilvl w:val="0"/>
                <w:numId w:val="155"/>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Il sistema ha rimosso l’utente. </w:t>
            </w:r>
          </w:p>
        </w:tc>
      </w:tr>
      <w:tr w:rsidR="00443069" w:rsidRPr="00443069" w14:paraId="149620D7"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5928AFFB"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Eccezioni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08F405FB" w14:textId="77777777" w:rsidR="00443069" w:rsidRPr="00443069" w:rsidRDefault="00443069" w:rsidP="006C2FA5">
            <w:pPr>
              <w:widowControl/>
              <w:numPr>
                <w:ilvl w:val="0"/>
                <w:numId w:val="156"/>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Al passo 2. se l’utente preme su “Annulla” segue l’UC_10.1: Annulla operazione. </w:t>
            </w:r>
          </w:p>
        </w:tc>
      </w:tr>
    </w:tbl>
    <w:p w14:paraId="5E76837D" w14:textId="77777777" w:rsidR="00443069" w:rsidRPr="00443069" w:rsidRDefault="00443069" w:rsidP="00443069">
      <w:pPr>
        <w:widowControl/>
        <w:suppressAutoHyphens w:val="0"/>
        <w:textAlignment w:val="baseline"/>
        <w:rPr>
          <w:rFonts w:ascii="Segoe UI" w:eastAsia="Times New Roman" w:hAnsi="Segoe UI" w:cs="Segoe UI"/>
          <w:kern w:val="0"/>
          <w:sz w:val="18"/>
          <w:szCs w:val="18"/>
        </w:rPr>
      </w:pPr>
      <w:r w:rsidRPr="00443069">
        <w:rPr>
          <w:rFonts w:ascii="Calibri" w:eastAsia="Times New Roman" w:hAnsi="Calibri" w:cs="Calibri"/>
          <w:kern w:val="0"/>
          <w:sz w:val="22"/>
          <w:szCs w:val="22"/>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65"/>
        <w:gridCol w:w="7072"/>
      </w:tblGrid>
      <w:tr w:rsidR="00443069" w:rsidRPr="00443069" w14:paraId="6F27879C" w14:textId="77777777">
        <w:trPr>
          <w:trHeight w:val="765"/>
        </w:trPr>
        <w:tc>
          <w:tcPr>
            <w:tcW w:w="2565" w:type="dxa"/>
            <w:tcBorders>
              <w:top w:val="single" w:sz="6" w:space="0" w:color="002060"/>
              <w:left w:val="single" w:sz="6" w:space="0" w:color="002060"/>
              <w:bottom w:val="single" w:sz="6" w:space="0" w:color="002060"/>
              <w:right w:val="single" w:sz="6" w:space="0" w:color="002060"/>
            </w:tcBorders>
            <w:shd w:val="clear" w:color="auto" w:fill="8EAADB"/>
            <w:hideMark/>
          </w:tcPr>
          <w:p w14:paraId="039F32C6"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color w:val="FFFFFF"/>
                <w:kern w:val="0"/>
              </w:rPr>
              <w:t>Nome caso d’uso</w:t>
            </w:r>
            <w:r w:rsidRPr="00443069">
              <w:rPr>
                <w:rFonts w:ascii="Cambria" w:eastAsia="Times New Roman" w:hAnsi="Cambria"/>
                <w:color w:val="FFFFFF"/>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8EAADB"/>
            <w:hideMark/>
          </w:tcPr>
          <w:p w14:paraId="0D6B79AD"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i/>
                <w:iCs/>
                <w:color w:val="FFFFFF"/>
                <w:kern w:val="0"/>
                <w:sz w:val="22"/>
                <w:szCs w:val="22"/>
              </w:rPr>
              <w:t>UC_8.5-Visualizza utenti</w:t>
            </w:r>
            <w:r w:rsidRPr="00443069">
              <w:rPr>
                <w:rFonts w:ascii="Cambria" w:eastAsia="Times New Roman" w:hAnsi="Cambria"/>
                <w:color w:val="FFFFFF"/>
                <w:kern w:val="0"/>
                <w:sz w:val="22"/>
                <w:szCs w:val="22"/>
              </w:rPr>
              <w:t> </w:t>
            </w:r>
          </w:p>
        </w:tc>
      </w:tr>
      <w:tr w:rsidR="00443069" w:rsidRPr="00443069" w14:paraId="0A7A88FD"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5A8A5A7D"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Attori partecipanti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08BE6021"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Utente manager</w:t>
            </w:r>
            <w:r w:rsidRPr="00443069">
              <w:rPr>
                <w:rFonts w:ascii="Cambria" w:eastAsia="Times New Roman" w:hAnsi="Cambria"/>
                <w:kern w:val="0"/>
              </w:rPr>
              <w:t> </w:t>
            </w:r>
          </w:p>
        </w:tc>
      </w:tr>
      <w:tr w:rsidR="00443069" w:rsidRPr="00443069" w14:paraId="72EE8874"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19E611D4"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Condizioni d'entrata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2A46A32C" w14:textId="77777777" w:rsidR="00443069" w:rsidRPr="00443069" w:rsidRDefault="00443069" w:rsidP="006C2FA5">
            <w:pPr>
              <w:widowControl/>
              <w:numPr>
                <w:ilvl w:val="0"/>
                <w:numId w:val="157"/>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w:t>
            </w:r>
            <w:r w:rsidRPr="00443069">
              <w:rPr>
                <w:rFonts w:ascii="Calibri Light" w:eastAsia="Times New Roman" w:hAnsi="Calibri Light" w:cs="Calibri Light"/>
                <w:i/>
                <w:iCs/>
                <w:kern w:val="0"/>
              </w:rPr>
              <w:t xml:space="preserve">Utente manager </w:t>
            </w:r>
            <w:r w:rsidRPr="00443069">
              <w:rPr>
                <w:rFonts w:ascii="Calibri Light" w:eastAsia="Times New Roman" w:hAnsi="Calibri Light" w:cs="Calibri Light"/>
                <w:kern w:val="0"/>
              </w:rPr>
              <w:t>ha il ruolo di “Gestore utenti” e si trova sulla pagina personale. </w:t>
            </w:r>
          </w:p>
        </w:tc>
      </w:tr>
      <w:tr w:rsidR="00443069" w:rsidRPr="00443069" w14:paraId="389F1C72" w14:textId="77777777" w:rsidTr="00443069">
        <w:trPr>
          <w:trHeight w:val="1485"/>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43F5B031"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Flusso degli eventi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471"/>
              <w:gridCol w:w="3570"/>
            </w:tblGrid>
            <w:tr w:rsidR="00443069" w:rsidRPr="00443069" w14:paraId="741A6C55" w14:textId="77777777" w:rsidTr="00443069">
              <w:trPr>
                <w:trHeight w:val="450"/>
              </w:trPr>
              <w:tc>
                <w:tcPr>
                  <w:tcW w:w="3255" w:type="dxa"/>
                  <w:tcBorders>
                    <w:top w:val="single" w:sz="6" w:space="0" w:color="222A35"/>
                    <w:left w:val="single" w:sz="6" w:space="0" w:color="222A35"/>
                    <w:bottom w:val="single" w:sz="6" w:space="0" w:color="222A35"/>
                    <w:right w:val="single" w:sz="6" w:space="0" w:color="222A35"/>
                  </w:tcBorders>
                  <w:shd w:val="clear" w:color="auto" w:fill="8EAADB"/>
                  <w:hideMark/>
                </w:tcPr>
                <w:p w14:paraId="437530ED"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ATTORE </w:t>
                  </w:r>
                </w:p>
              </w:tc>
              <w:tc>
                <w:tcPr>
                  <w:tcW w:w="3570" w:type="dxa"/>
                  <w:tcBorders>
                    <w:top w:val="single" w:sz="6" w:space="0" w:color="222A35"/>
                    <w:left w:val="single" w:sz="6" w:space="0" w:color="222A35"/>
                    <w:bottom w:val="single" w:sz="6" w:space="0" w:color="222A35"/>
                    <w:right w:val="single" w:sz="6" w:space="0" w:color="222A35"/>
                  </w:tcBorders>
                  <w:shd w:val="clear" w:color="auto" w:fill="8EAADB"/>
                  <w:hideMark/>
                </w:tcPr>
                <w:p w14:paraId="01E2C7DF"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SISTEMA </w:t>
                  </w:r>
                </w:p>
              </w:tc>
            </w:tr>
            <w:tr w:rsidR="00443069" w:rsidRPr="00443069" w14:paraId="0BEB32EB" w14:textId="77777777" w:rsidTr="00443069">
              <w:trPr>
                <w:trHeight w:val="315"/>
              </w:trPr>
              <w:tc>
                <w:tcPr>
                  <w:tcW w:w="3255" w:type="dxa"/>
                  <w:tcBorders>
                    <w:top w:val="single" w:sz="6" w:space="0" w:color="222A35"/>
                    <w:left w:val="single" w:sz="6" w:space="0" w:color="222A35"/>
                    <w:bottom w:val="single" w:sz="6" w:space="0" w:color="222A35"/>
                    <w:right w:val="single" w:sz="6" w:space="0" w:color="222A35"/>
                  </w:tcBorders>
                  <w:shd w:val="clear" w:color="auto" w:fill="auto"/>
                  <w:hideMark/>
                </w:tcPr>
                <w:p w14:paraId="34BAED2C"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022977F2" w14:textId="77777777" w:rsidR="00443069" w:rsidRPr="00443069" w:rsidRDefault="00443069" w:rsidP="006C2FA5">
                  <w:pPr>
                    <w:widowControl/>
                    <w:numPr>
                      <w:ilvl w:val="0"/>
                      <w:numId w:val="158"/>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Il sistema recupera la lista di utenti dal database. </w:t>
                  </w:r>
                </w:p>
              </w:tc>
            </w:tr>
            <w:tr w:rsidR="00443069" w:rsidRPr="00443069" w14:paraId="2417A542" w14:textId="77777777" w:rsidTr="00443069">
              <w:trPr>
                <w:trHeight w:val="315"/>
              </w:trPr>
              <w:tc>
                <w:tcPr>
                  <w:tcW w:w="3255" w:type="dxa"/>
                  <w:tcBorders>
                    <w:top w:val="single" w:sz="6" w:space="0" w:color="222A35"/>
                    <w:left w:val="single" w:sz="6" w:space="0" w:color="222A35"/>
                    <w:bottom w:val="single" w:sz="6" w:space="0" w:color="222A35"/>
                    <w:right w:val="single" w:sz="6" w:space="0" w:color="222A35"/>
                  </w:tcBorders>
                  <w:shd w:val="clear" w:color="auto" w:fill="auto"/>
                  <w:hideMark/>
                </w:tcPr>
                <w:p w14:paraId="590D1719" w14:textId="77777777" w:rsidR="00443069" w:rsidRPr="00443069" w:rsidRDefault="00443069" w:rsidP="006C2FA5">
                  <w:pPr>
                    <w:widowControl/>
                    <w:numPr>
                      <w:ilvl w:val="0"/>
                      <w:numId w:val="159"/>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L’amministratore visualizza la lista di utenti nella sua pagina personale.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663BED9E"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r>
          </w:tbl>
          <w:p w14:paraId="3A2BAD2B" w14:textId="77777777" w:rsidR="00443069" w:rsidRPr="00443069" w:rsidRDefault="00443069" w:rsidP="00443069">
            <w:pPr>
              <w:widowControl/>
              <w:suppressAutoHyphens w:val="0"/>
              <w:textAlignment w:val="baseline"/>
              <w:rPr>
                <w:rFonts w:eastAsia="Times New Roman"/>
                <w:kern w:val="0"/>
              </w:rPr>
            </w:pPr>
            <w:r w:rsidRPr="00443069">
              <w:rPr>
                <w:rFonts w:ascii="Calibri" w:eastAsia="Times New Roman" w:hAnsi="Calibri" w:cs="Calibri"/>
                <w:kern w:val="0"/>
                <w:sz w:val="22"/>
                <w:szCs w:val="22"/>
              </w:rPr>
              <w:t> </w:t>
            </w:r>
          </w:p>
        </w:tc>
      </w:tr>
      <w:tr w:rsidR="00443069" w:rsidRPr="00443069" w14:paraId="7A219C35"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4B130260"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Condizione d’uscita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334F0939" w14:textId="77777777" w:rsidR="00443069" w:rsidRPr="00443069" w:rsidRDefault="00443069" w:rsidP="006C2FA5">
            <w:pPr>
              <w:widowControl/>
              <w:numPr>
                <w:ilvl w:val="0"/>
                <w:numId w:val="160"/>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L’Utente manager visualizza la lista di utenti. </w:t>
            </w:r>
          </w:p>
        </w:tc>
      </w:tr>
      <w:tr w:rsidR="00443069" w:rsidRPr="00443069" w14:paraId="089F2752"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7672888C"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Eccezioni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22ED6743" w14:textId="77777777" w:rsidR="00443069" w:rsidRPr="00443069" w:rsidRDefault="00443069" w:rsidP="00443069">
            <w:pPr>
              <w:widowControl/>
              <w:suppressAutoHyphens w:val="0"/>
              <w:ind w:left="720"/>
              <w:textAlignment w:val="baseline"/>
              <w:rPr>
                <w:rFonts w:eastAsia="Times New Roman"/>
                <w:kern w:val="0"/>
              </w:rPr>
            </w:pPr>
            <w:r w:rsidRPr="00443069">
              <w:rPr>
                <w:rFonts w:ascii="Calibri Light" w:eastAsia="Times New Roman" w:hAnsi="Calibri Light" w:cs="Calibri Light"/>
                <w:kern w:val="0"/>
              </w:rPr>
              <w:t> </w:t>
            </w:r>
          </w:p>
        </w:tc>
      </w:tr>
    </w:tbl>
    <w:p w14:paraId="07790BA1" w14:textId="51F48B7B" w:rsidR="00443069" w:rsidRPr="00443069" w:rsidRDefault="00865DD2" w:rsidP="56798643">
      <w:pPr>
        <w:pStyle w:val="Titolo3"/>
        <w:widowControl/>
        <w:numPr>
          <w:ilvl w:val="3"/>
          <w:numId w:val="2"/>
        </w:numPr>
        <w:suppressAutoHyphens w:val="0"/>
        <w:textAlignment w:val="baseline"/>
      </w:pPr>
      <w:r>
        <w:lastRenderedPageBreak/>
        <w:t>Gestione ricerca</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65"/>
        <w:gridCol w:w="7050"/>
      </w:tblGrid>
      <w:tr w:rsidR="00443069" w:rsidRPr="00443069" w14:paraId="777DD190" w14:textId="77777777" w:rsidTr="00443069">
        <w:trPr>
          <w:trHeight w:val="765"/>
        </w:trPr>
        <w:tc>
          <w:tcPr>
            <w:tcW w:w="2565" w:type="dxa"/>
            <w:tcBorders>
              <w:top w:val="single" w:sz="6" w:space="0" w:color="002060"/>
              <w:left w:val="single" w:sz="6" w:space="0" w:color="002060"/>
              <w:bottom w:val="single" w:sz="6" w:space="0" w:color="002060"/>
              <w:right w:val="single" w:sz="6" w:space="0" w:color="002060"/>
            </w:tcBorders>
            <w:shd w:val="clear" w:color="auto" w:fill="8EAADB"/>
            <w:hideMark/>
          </w:tcPr>
          <w:p w14:paraId="49BFE4F2"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color w:val="FFFFFF"/>
                <w:kern w:val="0"/>
              </w:rPr>
              <w:t>Nome caso d’uso</w:t>
            </w:r>
            <w:r w:rsidRPr="00443069">
              <w:rPr>
                <w:rFonts w:ascii="Cambria" w:eastAsia="Times New Roman" w:hAnsi="Cambria"/>
                <w:color w:val="FFFFFF"/>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8EAADB"/>
            <w:hideMark/>
          </w:tcPr>
          <w:p w14:paraId="61BF005D"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i/>
                <w:iCs/>
                <w:color w:val="FFFFFF"/>
                <w:kern w:val="0"/>
                <w:sz w:val="22"/>
                <w:szCs w:val="22"/>
              </w:rPr>
              <w:t>UC_9.1-Visualizza prodotto</w:t>
            </w:r>
            <w:r w:rsidRPr="00443069">
              <w:rPr>
                <w:rFonts w:ascii="Cambria" w:eastAsia="Times New Roman" w:hAnsi="Cambria"/>
                <w:color w:val="FFFFFF"/>
                <w:kern w:val="0"/>
                <w:sz w:val="22"/>
                <w:szCs w:val="22"/>
              </w:rPr>
              <w:t> </w:t>
            </w:r>
          </w:p>
        </w:tc>
      </w:tr>
      <w:tr w:rsidR="00443069" w:rsidRPr="00443069" w14:paraId="7DA06137"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30DD8317"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Attori partecipanti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3CFAD3E9"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Utente</w:t>
            </w:r>
            <w:r w:rsidRPr="00443069">
              <w:rPr>
                <w:rFonts w:ascii="Cambria" w:eastAsia="Times New Roman" w:hAnsi="Cambria"/>
                <w:kern w:val="0"/>
              </w:rPr>
              <w:t> </w:t>
            </w:r>
          </w:p>
        </w:tc>
      </w:tr>
      <w:tr w:rsidR="00443069" w:rsidRPr="00443069" w14:paraId="41A8291D"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0CBE7771"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Condizioni d'entrata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01F8D24B" w14:textId="77777777" w:rsidR="00443069" w:rsidRPr="00443069" w:rsidRDefault="00443069" w:rsidP="006C2FA5">
            <w:pPr>
              <w:widowControl/>
              <w:numPr>
                <w:ilvl w:val="0"/>
                <w:numId w:val="161"/>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i/>
                <w:iCs/>
                <w:kern w:val="0"/>
              </w:rPr>
              <w:t xml:space="preserve">L’utente </w:t>
            </w:r>
            <w:r w:rsidRPr="00443069">
              <w:rPr>
                <w:rFonts w:ascii="Calibri Light" w:eastAsia="Times New Roman" w:hAnsi="Calibri Light" w:cs="Calibri Light"/>
                <w:kern w:val="0"/>
              </w:rPr>
              <w:t>si trova nella home del sito o nella pagina di ricerca. </w:t>
            </w:r>
          </w:p>
        </w:tc>
      </w:tr>
      <w:tr w:rsidR="00443069" w:rsidRPr="00443069" w14:paraId="3918A13F" w14:textId="77777777" w:rsidTr="00443069">
        <w:trPr>
          <w:trHeight w:val="2385"/>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6B3E1B45"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Flusso degli eventi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40"/>
              <w:gridCol w:w="3570"/>
            </w:tblGrid>
            <w:tr w:rsidR="00443069" w:rsidRPr="00443069" w14:paraId="1EBAD753" w14:textId="77777777" w:rsidTr="00443069">
              <w:trPr>
                <w:trHeight w:val="450"/>
              </w:trPr>
              <w:tc>
                <w:tcPr>
                  <w:tcW w:w="3240" w:type="dxa"/>
                  <w:tcBorders>
                    <w:top w:val="single" w:sz="6" w:space="0" w:color="222A35"/>
                    <w:left w:val="single" w:sz="6" w:space="0" w:color="222A35"/>
                    <w:bottom w:val="single" w:sz="6" w:space="0" w:color="222A35"/>
                    <w:right w:val="single" w:sz="6" w:space="0" w:color="222A35"/>
                  </w:tcBorders>
                  <w:shd w:val="clear" w:color="auto" w:fill="8EAADB"/>
                  <w:hideMark/>
                </w:tcPr>
                <w:p w14:paraId="48A91FD3"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ATTORE </w:t>
                  </w:r>
                </w:p>
              </w:tc>
              <w:tc>
                <w:tcPr>
                  <w:tcW w:w="3570" w:type="dxa"/>
                  <w:tcBorders>
                    <w:top w:val="single" w:sz="6" w:space="0" w:color="222A35"/>
                    <w:left w:val="single" w:sz="6" w:space="0" w:color="222A35"/>
                    <w:bottom w:val="single" w:sz="6" w:space="0" w:color="222A35"/>
                    <w:right w:val="single" w:sz="6" w:space="0" w:color="222A35"/>
                  </w:tcBorders>
                  <w:shd w:val="clear" w:color="auto" w:fill="8EAADB"/>
                  <w:hideMark/>
                </w:tcPr>
                <w:p w14:paraId="1B36C1F0"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SISTEMA </w:t>
                  </w:r>
                </w:p>
              </w:tc>
            </w:tr>
            <w:tr w:rsidR="00443069" w:rsidRPr="00443069" w14:paraId="163B6C4D" w14:textId="77777777" w:rsidTr="00443069">
              <w:trPr>
                <w:trHeight w:val="300"/>
              </w:trPr>
              <w:tc>
                <w:tcPr>
                  <w:tcW w:w="3240" w:type="dxa"/>
                  <w:tcBorders>
                    <w:top w:val="single" w:sz="6" w:space="0" w:color="222A35"/>
                    <w:left w:val="single" w:sz="6" w:space="0" w:color="222A35"/>
                    <w:bottom w:val="single" w:sz="6" w:space="0" w:color="222A35"/>
                    <w:right w:val="single" w:sz="6" w:space="0" w:color="222A35"/>
                  </w:tcBorders>
                  <w:shd w:val="clear" w:color="auto" w:fill="auto"/>
                  <w:hideMark/>
                </w:tcPr>
                <w:p w14:paraId="00E35B68" w14:textId="77777777" w:rsidR="00443069" w:rsidRPr="00443069" w:rsidRDefault="00443069" w:rsidP="006C2FA5">
                  <w:pPr>
                    <w:widowControl/>
                    <w:numPr>
                      <w:ilvl w:val="0"/>
                      <w:numId w:val="162"/>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L'utente preme su “dettagli”.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2D364680"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r>
            <w:tr w:rsidR="00443069" w:rsidRPr="00443069" w14:paraId="3CC60659" w14:textId="77777777" w:rsidTr="00443069">
              <w:trPr>
                <w:trHeight w:val="810"/>
              </w:trPr>
              <w:tc>
                <w:tcPr>
                  <w:tcW w:w="3240" w:type="dxa"/>
                  <w:tcBorders>
                    <w:top w:val="single" w:sz="6" w:space="0" w:color="222A35"/>
                    <w:left w:val="single" w:sz="6" w:space="0" w:color="222A35"/>
                    <w:bottom w:val="single" w:sz="6" w:space="0" w:color="222A35"/>
                    <w:right w:val="single" w:sz="6" w:space="0" w:color="222A35"/>
                  </w:tcBorders>
                  <w:shd w:val="clear" w:color="auto" w:fill="auto"/>
                  <w:hideMark/>
                </w:tcPr>
                <w:p w14:paraId="00B6961D"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77A980FB" w14:textId="77777777" w:rsidR="00443069" w:rsidRPr="00443069" w:rsidRDefault="00443069" w:rsidP="006C2FA5">
                  <w:pPr>
                    <w:widowControl/>
                    <w:numPr>
                      <w:ilvl w:val="0"/>
                      <w:numId w:val="163"/>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Il sistema reindirizza l’utente alla pagina del prodotto. </w:t>
                  </w:r>
                </w:p>
              </w:tc>
            </w:tr>
          </w:tbl>
          <w:p w14:paraId="13EE53FC" w14:textId="77777777" w:rsidR="00443069" w:rsidRPr="00443069" w:rsidRDefault="00443069" w:rsidP="00443069">
            <w:pPr>
              <w:widowControl/>
              <w:suppressAutoHyphens w:val="0"/>
              <w:textAlignment w:val="baseline"/>
              <w:rPr>
                <w:rFonts w:eastAsia="Times New Roman"/>
                <w:kern w:val="0"/>
              </w:rPr>
            </w:pPr>
            <w:r w:rsidRPr="00443069">
              <w:rPr>
                <w:rFonts w:ascii="Calibri" w:eastAsia="Times New Roman" w:hAnsi="Calibri" w:cs="Calibri"/>
                <w:kern w:val="0"/>
                <w:sz w:val="22"/>
                <w:szCs w:val="22"/>
              </w:rPr>
              <w:t> </w:t>
            </w:r>
          </w:p>
        </w:tc>
      </w:tr>
      <w:tr w:rsidR="00443069" w:rsidRPr="00443069" w14:paraId="43E07A70"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00EEB84B"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Condizione d’uscita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6120D6E2" w14:textId="77777777" w:rsidR="00443069" w:rsidRPr="00443069" w:rsidRDefault="00443069" w:rsidP="006C2FA5">
            <w:pPr>
              <w:widowControl/>
              <w:numPr>
                <w:ilvl w:val="0"/>
                <w:numId w:val="164"/>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L’utente ha ottenuto la lista dei prodotti disponibili, compatibili con la stringa da lui inserita. </w:t>
            </w:r>
          </w:p>
        </w:tc>
      </w:tr>
      <w:tr w:rsidR="00443069" w:rsidRPr="00443069" w14:paraId="354EE6BF"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15C5F3EE"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Eccezioni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662BB1BF"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r>
    </w:tbl>
    <w:p w14:paraId="2EF6F89E" w14:textId="77777777" w:rsidR="00443069" w:rsidRPr="00443069" w:rsidRDefault="00443069" w:rsidP="00443069">
      <w:pPr>
        <w:widowControl/>
        <w:suppressAutoHyphens w:val="0"/>
        <w:textAlignment w:val="baseline"/>
        <w:rPr>
          <w:rFonts w:ascii="Segoe UI" w:eastAsia="Times New Roman" w:hAnsi="Segoe UI" w:cs="Segoe UI"/>
          <w:kern w:val="0"/>
          <w:sz w:val="18"/>
          <w:szCs w:val="18"/>
        </w:rPr>
      </w:pPr>
      <w:r w:rsidRPr="00443069">
        <w:rPr>
          <w:rFonts w:ascii="Calibri" w:eastAsia="Times New Roman" w:hAnsi="Calibri" w:cs="Calibri"/>
          <w:color w:val="222222"/>
          <w:kern w:val="0"/>
          <w:sz w:val="27"/>
          <w:szCs w:val="27"/>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65"/>
        <w:gridCol w:w="7050"/>
      </w:tblGrid>
      <w:tr w:rsidR="00443069" w:rsidRPr="00443069" w14:paraId="68529831" w14:textId="77777777" w:rsidTr="00443069">
        <w:trPr>
          <w:trHeight w:val="765"/>
        </w:trPr>
        <w:tc>
          <w:tcPr>
            <w:tcW w:w="2565" w:type="dxa"/>
            <w:tcBorders>
              <w:top w:val="single" w:sz="6" w:space="0" w:color="002060"/>
              <w:left w:val="single" w:sz="6" w:space="0" w:color="002060"/>
              <w:bottom w:val="single" w:sz="6" w:space="0" w:color="002060"/>
              <w:right w:val="single" w:sz="6" w:space="0" w:color="002060"/>
            </w:tcBorders>
            <w:shd w:val="clear" w:color="auto" w:fill="8EAADB"/>
            <w:hideMark/>
          </w:tcPr>
          <w:p w14:paraId="53AC86F6"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color w:val="FFFFFF"/>
                <w:kern w:val="0"/>
              </w:rPr>
              <w:t>Nome caso d’uso</w:t>
            </w:r>
            <w:r w:rsidRPr="00443069">
              <w:rPr>
                <w:rFonts w:ascii="Cambria" w:eastAsia="Times New Roman" w:hAnsi="Cambria"/>
                <w:color w:val="FFFFFF"/>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8EAADB"/>
            <w:hideMark/>
          </w:tcPr>
          <w:p w14:paraId="1CC262BC"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i/>
                <w:iCs/>
                <w:color w:val="FFFFFF"/>
                <w:kern w:val="0"/>
                <w:sz w:val="22"/>
                <w:szCs w:val="22"/>
              </w:rPr>
              <w:t>UC_9.2-Cerca prodotto</w:t>
            </w:r>
            <w:r w:rsidRPr="00443069">
              <w:rPr>
                <w:rFonts w:ascii="Cambria" w:eastAsia="Times New Roman" w:hAnsi="Cambria"/>
                <w:color w:val="FFFFFF"/>
                <w:kern w:val="0"/>
                <w:sz w:val="22"/>
                <w:szCs w:val="22"/>
              </w:rPr>
              <w:t> </w:t>
            </w:r>
          </w:p>
        </w:tc>
      </w:tr>
      <w:tr w:rsidR="00443069" w:rsidRPr="00443069" w14:paraId="30257ECB"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43A57E18"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Attori partecipanti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3EE346F2"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Utente</w:t>
            </w:r>
            <w:r w:rsidRPr="00443069">
              <w:rPr>
                <w:rFonts w:ascii="Cambria" w:eastAsia="Times New Roman" w:hAnsi="Cambria"/>
                <w:kern w:val="0"/>
              </w:rPr>
              <w:t> </w:t>
            </w:r>
          </w:p>
        </w:tc>
      </w:tr>
      <w:tr w:rsidR="00443069" w:rsidRPr="00443069" w14:paraId="1D988B4B"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297DF329"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Condizioni d'entrata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5FE63553" w14:textId="77777777" w:rsidR="00443069" w:rsidRPr="00443069" w:rsidRDefault="00443069" w:rsidP="006C2FA5">
            <w:pPr>
              <w:widowControl/>
              <w:numPr>
                <w:ilvl w:val="0"/>
                <w:numId w:val="165"/>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i/>
                <w:iCs/>
                <w:kern w:val="0"/>
              </w:rPr>
              <w:t xml:space="preserve">L’Utente </w:t>
            </w:r>
            <w:r w:rsidRPr="00443069">
              <w:rPr>
                <w:rFonts w:ascii="Calibri Light" w:eastAsia="Times New Roman" w:hAnsi="Calibri Light" w:cs="Calibri Light"/>
                <w:kern w:val="0"/>
              </w:rPr>
              <w:t>si trova in una delle pagine in cui è presente la barra di ricerca. </w:t>
            </w:r>
          </w:p>
        </w:tc>
      </w:tr>
      <w:tr w:rsidR="00443069" w:rsidRPr="00443069" w14:paraId="2BBE39A7" w14:textId="77777777" w:rsidTr="00443069">
        <w:trPr>
          <w:trHeight w:val="3405"/>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0024836F"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Flusso degli eventi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40"/>
              <w:gridCol w:w="3570"/>
            </w:tblGrid>
            <w:tr w:rsidR="00443069" w:rsidRPr="00443069" w14:paraId="730D65E8" w14:textId="77777777" w:rsidTr="00443069">
              <w:trPr>
                <w:trHeight w:val="450"/>
              </w:trPr>
              <w:tc>
                <w:tcPr>
                  <w:tcW w:w="3240" w:type="dxa"/>
                  <w:tcBorders>
                    <w:top w:val="single" w:sz="6" w:space="0" w:color="222A35"/>
                    <w:left w:val="single" w:sz="6" w:space="0" w:color="222A35"/>
                    <w:bottom w:val="single" w:sz="6" w:space="0" w:color="222A35"/>
                    <w:right w:val="single" w:sz="6" w:space="0" w:color="222A35"/>
                  </w:tcBorders>
                  <w:shd w:val="clear" w:color="auto" w:fill="8EAADB"/>
                  <w:hideMark/>
                </w:tcPr>
                <w:p w14:paraId="13D2DBDF"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ATTORE </w:t>
                  </w:r>
                </w:p>
              </w:tc>
              <w:tc>
                <w:tcPr>
                  <w:tcW w:w="3570" w:type="dxa"/>
                  <w:tcBorders>
                    <w:top w:val="single" w:sz="6" w:space="0" w:color="222A35"/>
                    <w:left w:val="single" w:sz="6" w:space="0" w:color="222A35"/>
                    <w:bottom w:val="single" w:sz="6" w:space="0" w:color="222A35"/>
                    <w:right w:val="single" w:sz="6" w:space="0" w:color="222A35"/>
                  </w:tcBorders>
                  <w:shd w:val="clear" w:color="auto" w:fill="8EAADB"/>
                  <w:hideMark/>
                </w:tcPr>
                <w:p w14:paraId="1B49A360"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SISTEMA </w:t>
                  </w:r>
                </w:p>
              </w:tc>
            </w:tr>
            <w:tr w:rsidR="00443069" w:rsidRPr="00443069" w14:paraId="27943729" w14:textId="77777777" w:rsidTr="00443069">
              <w:trPr>
                <w:trHeight w:val="300"/>
              </w:trPr>
              <w:tc>
                <w:tcPr>
                  <w:tcW w:w="3240" w:type="dxa"/>
                  <w:tcBorders>
                    <w:top w:val="single" w:sz="6" w:space="0" w:color="222A35"/>
                    <w:left w:val="single" w:sz="6" w:space="0" w:color="222A35"/>
                    <w:bottom w:val="single" w:sz="6" w:space="0" w:color="222A35"/>
                    <w:right w:val="single" w:sz="6" w:space="0" w:color="222A35"/>
                  </w:tcBorders>
                  <w:shd w:val="clear" w:color="auto" w:fill="auto"/>
                  <w:hideMark/>
                </w:tcPr>
                <w:p w14:paraId="640B64FF" w14:textId="77777777" w:rsidR="00443069" w:rsidRPr="00443069" w:rsidRDefault="00443069" w:rsidP="006C2FA5">
                  <w:pPr>
                    <w:widowControl/>
                    <w:numPr>
                      <w:ilvl w:val="0"/>
                      <w:numId w:val="166"/>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L’utente scrive il nome del prodotto che vuole cercare nella barra di ricerca e preme invio.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242E843F"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r>
            <w:tr w:rsidR="00443069" w:rsidRPr="00443069" w14:paraId="0B4620C2" w14:textId="77777777" w:rsidTr="00443069">
              <w:trPr>
                <w:trHeight w:val="315"/>
              </w:trPr>
              <w:tc>
                <w:tcPr>
                  <w:tcW w:w="3240" w:type="dxa"/>
                  <w:tcBorders>
                    <w:top w:val="single" w:sz="6" w:space="0" w:color="222A35"/>
                    <w:left w:val="single" w:sz="6" w:space="0" w:color="222A35"/>
                    <w:bottom w:val="single" w:sz="6" w:space="0" w:color="222A35"/>
                    <w:right w:val="single" w:sz="6" w:space="0" w:color="222A35"/>
                  </w:tcBorders>
                  <w:shd w:val="clear" w:color="auto" w:fill="auto"/>
                  <w:hideMark/>
                </w:tcPr>
                <w:p w14:paraId="7C14E44D"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488757F5" w14:textId="77777777" w:rsidR="00443069" w:rsidRPr="00443069" w:rsidRDefault="00443069" w:rsidP="006C2FA5">
                  <w:pPr>
                    <w:widowControl/>
                    <w:numPr>
                      <w:ilvl w:val="0"/>
                      <w:numId w:val="167"/>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Il sistema elabora la stringa scritta dall’utente e restituisce una lista di prodotti in cui è presente l’esatta sequenza di caratteri scritta dall’utente. </w:t>
                  </w:r>
                </w:p>
              </w:tc>
            </w:tr>
          </w:tbl>
          <w:p w14:paraId="1C636249" w14:textId="77777777" w:rsidR="00443069" w:rsidRPr="00443069" w:rsidRDefault="00443069" w:rsidP="00443069">
            <w:pPr>
              <w:widowControl/>
              <w:suppressAutoHyphens w:val="0"/>
              <w:textAlignment w:val="baseline"/>
              <w:rPr>
                <w:rFonts w:eastAsia="Times New Roman"/>
                <w:kern w:val="0"/>
              </w:rPr>
            </w:pPr>
            <w:r w:rsidRPr="00443069">
              <w:rPr>
                <w:rFonts w:ascii="Calibri" w:eastAsia="Times New Roman" w:hAnsi="Calibri" w:cs="Calibri"/>
                <w:kern w:val="0"/>
                <w:sz w:val="22"/>
                <w:szCs w:val="22"/>
              </w:rPr>
              <w:t> </w:t>
            </w:r>
          </w:p>
        </w:tc>
      </w:tr>
      <w:tr w:rsidR="00443069" w:rsidRPr="00443069" w14:paraId="1F367DD3"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3BB678CF"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Condizione d’uscita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62457F6E" w14:textId="77777777" w:rsidR="00443069" w:rsidRPr="00443069" w:rsidRDefault="00443069" w:rsidP="006C2FA5">
            <w:pPr>
              <w:widowControl/>
              <w:numPr>
                <w:ilvl w:val="0"/>
                <w:numId w:val="168"/>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L’utente ha ottenuto la lista di prodotti compatibili con la stringa da lui inserita </w:t>
            </w:r>
          </w:p>
        </w:tc>
      </w:tr>
      <w:tr w:rsidR="00443069" w:rsidRPr="00443069" w14:paraId="0A8DBD31"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0885B97C"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Eccezioni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0D297582" w14:textId="77777777" w:rsidR="00443069" w:rsidRPr="00443069" w:rsidRDefault="00443069" w:rsidP="006C2FA5">
            <w:pPr>
              <w:widowControl/>
              <w:numPr>
                <w:ilvl w:val="0"/>
                <w:numId w:val="169"/>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 xml:space="preserve">Al passo 2. se la stringa inserita non ha nessuna corrispondenza viene rimandato al’UC_10.5: Prodotto non </w:t>
            </w:r>
            <w:r w:rsidRPr="00443069">
              <w:rPr>
                <w:rFonts w:ascii="Calibri Light" w:eastAsia="Times New Roman" w:hAnsi="Calibri Light" w:cs="Calibri Light"/>
                <w:kern w:val="0"/>
              </w:rPr>
              <w:lastRenderedPageBreak/>
              <w:t>trovato. </w:t>
            </w:r>
          </w:p>
        </w:tc>
      </w:tr>
    </w:tbl>
    <w:p w14:paraId="7A9FC6C8" w14:textId="77777777" w:rsidR="00443069" w:rsidRPr="00443069" w:rsidRDefault="00443069" w:rsidP="00443069">
      <w:pPr>
        <w:widowControl/>
        <w:suppressAutoHyphens w:val="0"/>
        <w:textAlignment w:val="baseline"/>
        <w:rPr>
          <w:rFonts w:ascii="Segoe UI" w:eastAsia="Times New Roman" w:hAnsi="Segoe UI" w:cs="Segoe UI"/>
          <w:kern w:val="0"/>
          <w:sz w:val="18"/>
          <w:szCs w:val="18"/>
        </w:rPr>
      </w:pPr>
      <w:r w:rsidRPr="00443069">
        <w:rPr>
          <w:rFonts w:ascii="Calibri" w:eastAsia="Times New Roman" w:hAnsi="Calibri" w:cs="Calibri"/>
          <w:kern w:val="0"/>
          <w:sz w:val="22"/>
          <w:szCs w:val="22"/>
        </w:rPr>
        <w:lastRenderedPageBreak/>
        <w:t> </w:t>
      </w:r>
    </w:p>
    <w:p w14:paraId="5E99D985" w14:textId="63C59F9A" w:rsidR="00443069" w:rsidRPr="00443069" w:rsidRDefault="00443069" w:rsidP="00443069">
      <w:pPr>
        <w:widowControl/>
        <w:suppressAutoHyphens w:val="0"/>
        <w:textAlignment w:val="baseline"/>
        <w:rPr>
          <w:rFonts w:ascii="Segoe UI" w:eastAsia="Times New Roman" w:hAnsi="Segoe UI" w:cs="Segoe UI"/>
          <w:kern w:val="0"/>
          <w:sz w:val="18"/>
          <w:szCs w:val="18"/>
        </w:rPr>
      </w:pPr>
      <w:r w:rsidRPr="00443069">
        <w:rPr>
          <w:rFonts w:ascii="Calibri" w:eastAsia="Times New Roman" w:hAnsi="Calibri" w:cs="Calibri"/>
          <w:kern w:val="0"/>
          <w:sz w:val="22"/>
          <w:szCs w:val="22"/>
        </w:rPr>
        <w:t> </w:t>
      </w:r>
    </w:p>
    <w:p w14:paraId="4F3AAEB0" w14:textId="7452CAE3" w:rsidR="00443069" w:rsidRPr="00443069" w:rsidRDefault="00865DD2" w:rsidP="56798643">
      <w:pPr>
        <w:pStyle w:val="Titolo3"/>
        <w:widowControl/>
        <w:numPr>
          <w:ilvl w:val="3"/>
          <w:numId w:val="2"/>
        </w:numPr>
        <w:suppressAutoHyphens w:val="0"/>
        <w:ind w:left="1080" w:firstLine="0"/>
        <w:textAlignment w:val="baseline"/>
      </w:pPr>
      <w:r>
        <w:t>Gestione eccezioni</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65"/>
        <w:gridCol w:w="7050"/>
      </w:tblGrid>
      <w:tr w:rsidR="00443069" w:rsidRPr="00443069" w14:paraId="18D2DCD5" w14:textId="77777777" w:rsidTr="00443069">
        <w:trPr>
          <w:trHeight w:val="765"/>
        </w:trPr>
        <w:tc>
          <w:tcPr>
            <w:tcW w:w="2565" w:type="dxa"/>
            <w:tcBorders>
              <w:top w:val="single" w:sz="6" w:space="0" w:color="002060"/>
              <w:left w:val="single" w:sz="6" w:space="0" w:color="002060"/>
              <w:bottom w:val="single" w:sz="6" w:space="0" w:color="002060"/>
              <w:right w:val="single" w:sz="6" w:space="0" w:color="002060"/>
            </w:tcBorders>
            <w:shd w:val="clear" w:color="auto" w:fill="8EAADB"/>
            <w:hideMark/>
          </w:tcPr>
          <w:p w14:paraId="194C7AF2"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color w:val="FFFFFF"/>
                <w:kern w:val="0"/>
              </w:rPr>
              <w:t>Nome caso d’uso</w:t>
            </w:r>
            <w:r w:rsidRPr="00443069">
              <w:rPr>
                <w:rFonts w:ascii="Cambria" w:eastAsia="Times New Roman" w:hAnsi="Cambria"/>
                <w:color w:val="FFFFFF"/>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8EAADB"/>
            <w:hideMark/>
          </w:tcPr>
          <w:p w14:paraId="261543B2"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i/>
                <w:iCs/>
                <w:color w:val="FFFFFF"/>
                <w:kern w:val="0"/>
                <w:sz w:val="22"/>
                <w:szCs w:val="22"/>
              </w:rPr>
              <w:t>UC_10.1-Dati non validi</w:t>
            </w:r>
            <w:r w:rsidRPr="00443069">
              <w:rPr>
                <w:rFonts w:ascii="Cambria" w:eastAsia="Times New Roman" w:hAnsi="Cambria"/>
                <w:color w:val="FFFFFF"/>
                <w:kern w:val="0"/>
                <w:sz w:val="22"/>
                <w:szCs w:val="22"/>
              </w:rPr>
              <w:t> </w:t>
            </w:r>
          </w:p>
        </w:tc>
      </w:tr>
      <w:tr w:rsidR="00443069" w:rsidRPr="00443069" w14:paraId="0EFC854C"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6C6E90B2"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Attori partecipanti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68B1FB24"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Utente</w:t>
            </w:r>
            <w:r w:rsidRPr="00443069">
              <w:rPr>
                <w:rFonts w:ascii="Cambria" w:eastAsia="Times New Roman" w:hAnsi="Cambria"/>
                <w:kern w:val="0"/>
              </w:rPr>
              <w:t> </w:t>
            </w:r>
          </w:p>
        </w:tc>
      </w:tr>
      <w:tr w:rsidR="00443069" w:rsidRPr="00443069" w14:paraId="78ADB873"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089279B2"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Condizioni d'entrata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76536745" w14:textId="77777777" w:rsidR="00443069" w:rsidRPr="00443069" w:rsidRDefault="00443069" w:rsidP="006C2FA5">
            <w:pPr>
              <w:widowControl/>
              <w:numPr>
                <w:ilvl w:val="0"/>
                <w:numId w:val="170"/>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L’utente ha inserito dei dati che violano i vincoli del sistema. </w:t>
            </w:r>
          </w:p>
        </w:tc>
      </w:tr>
      <w:tr w:rsidR="00443069" w:rsidRPr="00443069" w14:paraId="605CF33E" w14:textId="77777777" w:rsidTr="00443069">
        <w:trPr>
          <w:trHeight w:val="252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3B8A13AE"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Flusso degli eventi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40"/>
              <w:gridCol w:w="3570"/>
            </w:tblGrid>
            <w:tr w:rsidR="00443069" w:rsidRPr="00443069" w14:paraId="7C71E094" w14:textId="77777777" w:rsidTr="00443069">
              <w:trPr>
                <w:trHeight w:val="450"/>
              </w:trPr>
              <w:tc>
                <w:tcPr>
                  <w:tcW w:w="3240" w:type="dxa"/>
                  <w:tcBorders>
                    <w:top w:val="single" w:sz="6" w:space="0" w:color="222A35"/>
                    <w:left w:val="single" w:sz="6" w:space="0" w:color="222A35"/>
                    <w:bottom w:val="single" w:sz="6" w:space="0" w:color="222A35"/>
                    <w:right w:val="single" w:sz="6" w:space="0" w:color="222A35"/>
                  </w:tcBorders>
                  <w:shd w:val="clear" w:color="auto" w:fill="8EAADB"/>
                  <w:hideMark/>
                </w:tcPr>
                <w:p w14:paraId="3B21D673"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ATTORE </w:t>
                  </w:r>
                </w:p>
              </w:tc>
              <w:tc>
                <w:tcPr>
                  <w:tcW w:w="3570" w:type="dxa"/>
                  <w:tcBorders>
                    <w:top w:val="single" w:sz="6" w:space="0" w:color="222A35"/>
                    <w:left w:val="single" w:sz="6" w:space="0" w:color="222A35"/>
                    <w:bottom w:val="single" w:sz="6" w:space="0" w:color="222A35"/>
                    <w:right w:val="single" w:sz="6" w:space="0" w:color="222A35"/>
                  </w:tcBorders>
                  <w:shd w:val="clear" w:color="auto" w:fill="8EAADB"/>
                  <w:hideMark/>
                </w:tcPr>
                <w:p w14:paraId="1C2CC442"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SISTEMA </w:t>
                  </w:r>
                </w:p>
              </w:tc>
            </w:tr>
            <w:tr w:rsidR="00443069" w:rsidRPr="00443069" w14:paraId="6E052E0B" w14:textId="77777777" w:rsidTr="00443069">
              <w:trPr>
                <w:trHeight w:val="810"/>
              </w:trPr>
              <w:tc>
                <w:tcPr>
                  <w:tcW w:w="3240" w:type="dxa"/>
                  <w:tcBorders>
                    <w:top w:val="single" w:sz="6" w:space="0" w:color="222A35"/>
                    <w:left w:val="single" w:sz="6" w:space="0" w:color="222A35"/>
                    <w:bottom w:val="single" w:sz="6" w:space="0" w:color="222A35"/>
                    <w:right w:val="single" w:sz="6" w:space="0" w:color="222A35"/>
                  </w:tcBorders>
                  <w:shd w:val="clear" w:color="auto" w:fill="auto"/>
                  <w:hideMark/>
                </w:tcPr>
                <w:p w14:paraId="37C18E58" w14:textId="77777777" w:rsidR="00443069" w:rsidRPr="00443069" w:rsidRDefault="00443069" w:rsidP="00443069">
                  <w:pPr>
                    <w:widowControl/>
                    <w:suppressAutoHyphens w:val="0"/>
                    <w:ind w:left="705"/>
                    <w:textAlignment w:val="baseline"/>
                    <w:rPr>
                      <w:rFonts w:eastAsia="Times New Roman"/>
                      <w:kern w:val="0"/>
                    </w:rPr>
                  </w:pPr>
                  <w:r w:rsidRPr="00443069">
                    <w:rPr>
                      <w:rFonts w:ascii="Calibri Light" w:eastAsia="Times New Roman" w:hAnsi="Calibri Light" w:cs="Calibri Light"/>
                      <w:kern w:val="0"/>
                    </w:rPr>
                    <w:t>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177E941F" w14:textId="77777777" w:rsidR="00443069" w:rsidRPr="00443069" w:rsidRDefault="00443069" w:rsidP="006C2FA5">
                  <w:pPr>
                    <w:widowControl/>
                    <w:numPr>
                      <w:ilvl w:val="0"/>
                      <w:numId w:val="171"/>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Il sistema mostra un messaggio inerente ai vincoli violati nella pagina corrente. </w:t>
                  </w:r>
                </w:p>
              </w:tc>
            </w:tr>
            <w:tr w:rsidR="00443069" w:rsidRPr="00443069" w14:paraId="0060B201" w14:textId="77777777" w:rsidTr="00443069">
              <w:trPr>
                <w:trHeight w:val="810"/>
              </w:trPr>
              <w:tc>
                <w:tcPr>
                  <w:tcW w:w="3240" w:type="dxa"/>
                  <w:tcBorders>
                    <w:top w:val="single" w:sz="6" w:space="0" w:color="222A35"/>
                    <w:left w:val="single" w:sz="6" w:space="0" w:color="222A35"/>
                    <w:bottom w:val="single" w:sz="6" w:space="0" w:color="222A35"/>
                    <w:right w:val="single" w:sz="6" w:space="0" w:color="222A35"/>
                  </w:tcBorders>
                  <w:shd w:val="clear" w:color="auto" w:fill="auto"/>
                  <w:hideMark/>
                </w:tcPr>
                <w:p w14:paraId="57C45275" w14:textId="77777777" w:rsidR="00443069" w:rsidRPr="00443069" w:rsidRDefault="00443069" w:rsidP="006C2FA5">
                  <w:pPr>
                    <w:widowControl/>
                    <w:numPr>
                      <w:ilvl w:val="0"/>
                      <w:numId w:val="172"/>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L’utente legge il messaggio di errore.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219C3317" w14:textId="77777777" w:rsidR="00443069" w:rsidRPr="00443069" w:rsidRDefault="00443069" w:rsidP="00443069">
                  <w:pPr>
                    <w:widowControl/>
                    <w:suppressAutoHyphens w:val="0"/>
                    <w:ind w:left="720" w:hanging="360"/>
                    <w:textAlignment w:val="baseline"/>
                    <w:rPr>
                      <w:rFonts w:eastAsia="Times New Roman"/>
                      <w:kern w:val="0"/>
                    </w:rPr>
                  </w:pPr>
                  <w:r w:rsidRPr="00443069">
                    <w:rPr>
                      <w:rFonts w:ascii="Calibri Light" w:eastAsia="Times New Roman" w:hAnsi="Calibri Light" w:cs="Calibri Light"/>
                      <w:kern w:val="0"/>
                    </w:rPr>
                    <w:t> </w:t>
                  </w:r>
                </w:p>
              </w:tc>
            </w:tr>
            <w:tr w:rsidR="00443069" w:rsidRPr="00443069" w14:paraId="3237B01F" w14:textId="77777777" w:rsidTr="00443069">
              <w:trPr>
                <w:trHeight w:val="810"/>
              </w:trPr>
              <w:tc>
                <w:tcPr>
                  <w:tcW w:w="3240" w:type="dxa"/>
                  <w:tcBorders>
                    <w:top w:val="single" w:sz="6" w:space="0" w:color="222A35"/>
                    <w:left w:val="single" w:sz="6" w:space="0" w:color="222A35"/>
                    <w:bottom w:val="single" w:sz="6" w:space="0" w:color="222A35"/>
                    <w:right w:val="single" w:sz="6" w:space="0" w:color="222A35"/>
                  </w:tcBorders>
                  <w:shd w:val="clear" w:color="auto" w:fill="auto"/>
                  <w:hideMark/>
                </w:tcPr>
                <w:p w14:paraId="18999021" w14:textId="77777777" w:rsidR="00443069" w:rsidRPr="00443069" w:rsidRDefault="00443069" w:rsidP="00443069">
                  <w:pPr>
                    <w:widowControl/>
                    <w:suppressAutoHyphens w:val="0"/>
                    <w:ind w:left="720"/>
                    <w:textAlignment w:val="baseline"/>
                    <w:rPr>
                      <w:rFonts w:eastAsia="Times New Roman"/>
                      <w:kern w:val="0"/>
                    </w:rPr>
                  </w:pPr>
                  <w:r w:rsidRPr="00443069">
                    <w:rPr>
                      <w:rFonts w:ascii="Calibri Light" w:eastAsia="Times New Roman" w:hAnsi="Calibri Light" w:cs="Calibri Light"/>
                      <w:kern w:val="0"/>
                    </w:rPr>
                    <w:t>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563B0B91" w14:textId="77777777" w:rsidR="00443069" w:rsidRPr="00443069" w:rsidRDefault="00443069" w:rsidP="006C2FA5">
                  <w:pPr>
                    <w:widowControl/>
                    <w:numPr>
                      <w:ilvl w:val="0"/>
                      <w:numId w:val="173"/>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Il sistema permette di reinserire i dati. </w:t>
                  </w:r>
                </w:p>
              </w:tc>
            </w:tr>
          </w:tbl>
          <w:p w14:paraId="1D6C5747" w14:textId="77777777" w:rsidR="00443069" w:rsidRPr="00443069" w:rsidRDefault="00443069" w:rsidP="00443069">
            <w:pPr>
              <w:widowControl/>
              <w:suppressAutoHyphens w:val="0"/>
              <w:textAlignment w:val="baseline"/>
              <w:rPr>
                <w:rFonts w:eastAsia="Times New Roman"/>
                <w:kern w:val="0"/>
              </w:rPr>
            </w:pPr>
            <w:r w:rsidRPr="00443069">
              <w:rPr>
                <w:rFonts w:ascii="Calibri" w:eastAsia="Times New Roman" w:hAnsi="Calibri" w:cs="Calibri"/>
                <w:kern w:val="0"/>
                <w:sz w:val="22"/>
                <w:szCs w:val="22"/>
              </w:rPr>
              <w:t> </w:t>
            </w:r>
          </w:p>
        </w:tc>
      </w:tr>
      <w:tr w:rsidR="00443069" w:rsidRPr="00443069" w14:paraId="6B02F195"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68EC710E"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Condizione d’uscita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51BA16A1" w14:textId="77777777" w:rsidR="00443069" w:rsidRPr="00443069" w:rsidRDefault="00443069" w:rsidP="006C2FA5">
            <w:pPr>
              <w:widowControl/>
              <w:numPr>
                <w:ilvl w:val="0"/>
                <w:numId w:val="174"/>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Il sistema ricarica la pagina permettendo all’</w:t>
            </w:r>
            <w:r w:rsidRPr="00443069">
              <w:rPr>
                <w:rFonts w:ascii="Calibri Light" w:eastAsia="Times New Roman" w:hAnsi="Calibri Light" w:cs="Calibri Light"/>
                <w:i/>
                <w:iCs/>
                <w:kern w:val="0"/>
              </w:rPr>
              <w:t xml:space="preserve">utente </w:t>
            </w:r>
            <w:r w:rsidRPr="00443069">
              <w:rPr>
                <w:rFonts w:ascii="Calibri Light" w:eastAsia="Times New Roman" w:hAnsi="Calibri Light" w:cs="Calibri Light"/>
                <w:kern w:val="0"/>
              </w:rPr>
              <w:t>di reinserire i dati. </w:t>
            </w:r>
          </w:p>
        </w:tc>
      </w:tr>
      <w:tr w:rsidR="00443069" w:rsidRPr="00443069" w14:paraId="33A58311"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6AFACBD3"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Eccezioni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326A50AB" w14:textId="77777777" w:rsidR="00443069" w:rsidRPr="00443069" w:rsidRDefault="00443069" w:rsidP="00443069">
            <w:pPr>
              <w:widowControl/>
              <w:suppressAutoHyphens w:val="0"/>
              <w:ind w:left="720"/>
              <w:textAlignment w:val="baseline"/>
              <w:rPr>
                <w:rFonts w:eastAsia="Times New Roman"/>
                <w:kern w:val="0"/>
              </w:rPr>
            </w:pPr>
            <w:r w:rsidRPr="00443069">
              <w:rPr>
                <w:rFonts w:ascii="Calibri Light" w:eastAsia="Times New Roman" w:hAnsi="Calibri Light" w:cs="Calibri Light"/>
                <w:kern w:val="0"/>
              </w:rPr>
              <w:t> </w:t>
            </w:r>
          </w:p>
        </w:tc>
      </w:tr>
    </w:tbl>
    <w:p w14:paraId="6FA1FFEF" w14:textId="77777777" w:rsidR="00443069" w:rsidRPr="00443069" w:rsidRDefault="00443069" w:rsidP="00443069">
      <w:pPr>
        <w:widowControl/>
        <w:suppressAutoHyphens w:val="0"/>
        <w:textAlignment w:val="baseline"/>
        <w:rPr>
          <w:rFonts w:ascii="Segoe UI" w:eastAsia="Times New Roman" w:hAnsi="Segoe UI" w:cs="Segoe UI"/>
          <w:kern w:val="0"/>
          <w:sz w:val="18"/>
          <w:szCs w:val="18"/>
        </w:rPr>
      </w:pPr>
      <w:r w:rsidRPr="00443069">
        <w:rPr>
          <w:rFonts w:ascii="Calibri" w:eastAsia="Times New Roman" w:hAnsi="Calibri" w:cs="Calibri"/>
          <w:kern w:val="0"/>
          <w:sz w:val="22"/>
          <w:szCs w:val="22"/>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65"/>
        <w:gridCol w:w="7050"/>
      </w:tblGrid>
      <w:tr w:rsidR="00443069" w:rsidRPr="00443069" w14:paraId="4CF16475" w14:textId="77777777" w:rsidTr="00443069">
        <w:trPr>
          <w:trHeight w:val="765"/>
        </w:trPr>
        <w:tc>
          <w:tcPr>
            <w:tcW w:w="2565" w:type="dxa"/>
            <w:tcBorders>
              <w:top w:val="single" w:sz="6" w:space="0" w:color="002060"/>
              <w:left w:val="single" w:sz="6" w:space="0" w:color="002060"/>
              <w:bottom w:val="single" w:sz="6" w:space="0" w:color="002060"/>
              <w:right w:val="single" w:sz="6" w:space="0" w:color="002060"/>
            </w:tcBorders>
            <w:shd w:val="clear" w:color="auto" w:fill="8EAADB"/>
            <w:hideMark/>
          </w:tcPr>
          <w:p w14:paraId="34E46F15"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color w:val="FFFFFF"/>
                <w:kern w:val="0"/>
              </w:rPr>
              <w:t>Nome caso d’uso</w:t>
            </w:r>
            <w:r w:rsidRPr="00443069">
              <w:rPr>
                <w:rFonts w:ascii="Cambria" w:eastAsia="Times New Roman" w:hAnsi="Cambria"/>
                <w:color w:val="FFFFFF"/>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8EAADB"/>
            <w:hideMark/>
          </w:tcPr>
          <w:p w14:paraId="3A864AD3"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i/>
                <w:iCs/>
                <w:color w:val="FFFFFF"/>
                <w:kern w:val="0"/>
                <w:sz w:val="22"/>
                <w:szCs w:val="22"/>
              </w:rPr>
              <w:t>UC_10.2-Annulla operazione</w:t>
            </w:r>
            <w:r w:rsidRPr="00443069">
              <w:rPr>
                <w:rFonts w:ascii="Cambria" w:eastAsia="Times New Roman" w:hAnsi="Cambria"/>
                <w:color w:val="FFFFFF"/>
                <w:kern w:val="0"/>
                <w:sz w:val="22"/>
                <w:szCs w:val="22"/>
              </w:rPr>
              <w:t> </w:t>
            </w:r>
          </w:p>
        </w:tc>
      </w:tr>
      <w:tr w:rsidR="00443069" w:rsidRPr="00443069" w14:paraId="1A161B08"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63A7B43E"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Attori partecipanti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33BAA343"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Utente</w:t>
            </w:r>
            <w:r w:rsidRPr="00443069">
              <w:rPr>
                <w:rFonts w:ascii="Cambria" w:eastAsia="Times New Roman" w:hAnsi="Cambria"/>
                <w:kern w:val="0"/>
              </w:rPr>
              <w:t> </w:t>
            </w:r>
          </w:p>
        </w:tc>
      </w:tr>
      <w:tr w:rsidR="00443069" w:rsidRPr="00443069" w14:paraId="26291318"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5D17C5A4"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Condizioni d'entrata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74060635" w14:textId="77777777" w:rsidR="00443069" w:rsidRPr="00443069" w:rsidRDefault="00443069" w:rsidP="006C2FA5">
            <w:pPr>
              <w:widowControl/>
              <w:numPr>
                <w:ilvl w:val="0"/>
                <w:numId w:val="175"/>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L’utente si trova su una pagina in cui è possibile annullare l’operazione. </w:t>
            </w:r>
          </w:p>
        </w:tc>
      </w:tr>
      <w:tr w:rsidR="00443069" w:rsidRPr="00443069" w14:paraId="382838D5" w14:textId="77777777" w:rsidTr="00443069">
        <w:trPr>
          <w:trHeight w:val="2565"/>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10CE52AB"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Flusso degli eventi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40"/>
              <w:gridCol w:w="3570"/>
            </w:tblGrid>
            <w:tr w:rsidR="00443069" w:rsidRPr="00443069" w14:paraId="359CE0BD" w14:textId="77777777" w:rsidTr="00443069">
              <w:trPr>
                <w:trHeight w:val="450"/>
              </w:trPr>
              <w:tc>
                <w:tcPr>
                  <w:tcW w:w="3240" w:type="dxa"/>
                  <w:tcBorders>
                    <w:top w:val="single" w:sz="6" w:space="0" w:color="222A35"/>
                    <w:left w:val="single" w:sz="6" w:space="0" w:color="222A35"/>
                    <w:bottom w:val="single" w:sz="6" w:space="0" w:color="222A35"/>
                    <w:right w:val="single" w:sz="6" w:space="0" w:color="222A35"/>
                  </w:tcBorders>
                  <w:shd w:val="clear" w:color="auto" w:fill="8EAADB"/>
                  <w:hideMark/>
                </w:tcPr>
                <w:p w14:paraId="56462085"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ATTORE </w:t>
                  </w:r>
                </w:p>
              </w:tc>
              <w:tc>
                <w:tcPr>
                  <w:tcW w:w="3570" w:type="dxa"/>
                  <w:tcBorders>
                    <w:top w:val="single" w:sz="6" w:space="0" w:color="222A35"/>
                    <w:left w:val="single" w:sz="6" w:space="0" w:color="222A35"/>
                    <w:bottom w:val="single" w:sz="6" w:space="0" w:color="222A35"/>
                    <w:right w:val="single" w:sz="6" w:space="0" w:color="222A35"/>
                  </w:tcBorders>
                  <w:shd w:val="clear" w:color="auto" w:fill="8EAADB"/>
                  <w:hideMark/>
                </w:tcPr>
                <w:p w14:paraId="5B5A6335"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SISTEMA </w:t>
                  </w:r>
                </w:p>
              </w:tc>
            </w:tr>
            <w:tr w:rsidR="00443069" w:rsidRPr="00443069" w14:paraId="3893E900" w14:textId="77777777" w:rsidTr="00443069">
              <w:trPr>
                <w:trHeight w:val="810"/>
              </w:trPr>
              <w:tc>
                <w:tcPr>
                  <w:tcW w:w="3240" w:type="dxa"/>
                  <w:tcBorders>
                    <w:top w:val="single" w:sz="6" w:space="0" w:color="222A35"/>
                    <w:left w:val="single" w:sz="6" w:space="0" w:color="222A35"/>
                    <w:bottom w:val="single" w:sz="6" w:space="0" w:color="222A35"/>
                    <w:right w:val="single" w:sz="6" w:space="0" w:color="222A35"/>
                  </w:tcBorders>
                  <w:shd w:val="clear" w:color="auto" w:fill="auto"/>
                  <w:hideMark/>
                </w:tcPr>
                <w:p w14:paraId="5E668F7F" w14:textId="77777777" w:rsidR="00443069" w:rsidRPr="00443069" w:rsidRDefault="00443069" w:rsidP="006C2FA5">
                  <w:pPr>
                    <w:widowControl/>
                    <w:numPr>
                      <w:ilvl w:val="0"/>
                      <w:numId w:val="176"/>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L’utente clicca sul pulsante “Annulla”.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1F9BD700" w14:textId="77777777" w:rsidR="00443069" w:rsidRPr="00443069" w:rsidRDefault="00443069" w:rsidP="00443069">
                  <w:pPr>
                    <w:widowControl/>
                    <w:suppressAutoHyphens w:val="0"/>
                    <w:ind w:left="720" w:hanging="360"/>
                    <w:textAlignment w:val="baseline"/>
                    <w:rPr>
                      <w:rFonts w:eastAsia="Times New Roman"/>
                      <w:kern w:val="0"/>
                    </w:rPr>
                  </w:pPr>
                  <w:r w:rsidRPr="00443069">
                    <w:rPr>
                      <w:rFonts w:ascii="Calibri Light" w:eastAsia="Times New Roman" w:hAnsi="Calibri Light" w:cs="Calibri Light"/>
                      <w:kern w:val="0"/>
                    </w:rPr>
                    <w:t> </w:t>
                  </w:r>
                </w:p>
              </w:tc>
            </w:tr>
            <w:tr w:rsidR="00443069" w:rsidRPr="00443069" w14:paraId="60747BC3" w14:textId="77777777" w:rsidTr="00443069">
              <w:trPr>
                <w:trHeight w:val="810"/>
              </w:trPr>
              <w:tc>
                <w:tcPr>
                  <w:tcW w:w="3240" w:type="dxa"/>
                  <w:tcBorders>
                    <w:top w:val="single" w:sz="6" w:space="0" w:color="222A35"/>
                    <w:left w:val="single" w:sz="6" w:space="0" w:color="222A35"/>
                    <w:bottom w:val="single" w:sz="6" w:space="0" w:color="222A35"/>
                    <w:right w:val="single" w:sz="6" w:space="0" w:color="222A35"/>
                  </w:tcBorders>
                  <w:shd w:val="clear" w:color="auto" w:fill="auto"/>
                  <w:hideMark/>
                </w:tcPr>
                <w:p w14:paraId="1D5E8237" w14:textId="77777777" w:rsidR="00443069" w:rsidRPr="00443069" w:rsidRDefault="00443069" w:rsidP="00443069">
                  <w:pPr>
                    <w:widowControl/>
                    <w:suppressAutoHyphens w:val="0"/>
                    <w:ind w:left="720"/>
                    <w:textAlignment w:val="baseline"/>
                    <w:rPr>
                      <w:rFonts w:eastAsia="Times New Roman"/>
                      <w:kern w:val="0"/>
                    </w:rPr>
                  </w:pPr>
                  <w:r w:rsidRPr="00443069">
                    <w:rPr>
                      <w:rFonts w:ascii="Calibri Light" w:eastAsia="Times New Roman" w:hAnsi="Calibri Light" w:cs="Calibri Light"/>
                      <w:kern w:val="0"/>
                    </w:rPr>
                    <w:t>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4DB629F5" w14:textId="77777777" w:rsidR="00443069" w:rsidRPr="00443069" w:rsidRDefault="00443069" w:rsidP="006C2FA5">
                  <w:pPr>
                    <w:widowControl/>
                    <w:numPr>
                      <w:ilvl w:val="0"/>
                      <w:numId w:val="177"/>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Il sistema annulla l’operazione e mostra la finestra precedente. </w:t>
                  </w:r>
                </w:p>
              </w:tc>
            </w:tr>
          </w:tbl>
          <w:p w14:paraId="6FBCC6EC" w14:textId="77777777" w:rsidR="00443069" w:rsidRPr="00443069" w:rsidRDefault="00443069" w:rsidP="00443069">
            <w:pPr>
              <w:widowControl/>
              <w:suppressAutoHyphens w:val="0"/>
              <w:textAlignment w:val="baseline"/>
              <w:rPr>
                <w:rFonts w:eastAsia="Times New Roman"/>
                <w:kern w:val="0"/>
              </w:rPr>
            </w:pPr>
            <w:r w:rsidRPr="00443069">
              <w:rPr>
                <w:rFonts w:ascii="Calibri" w:eastAsia="Times New Roman" w:hAnsi="Calibri" w:cs="Calibri"/>
                <w:kern w:val="0"/>
                <w:sz w:val="22"/>
                <w:szCs w:val="22"/>
              </w:rPr>
              <w:t> </w:t>
            </w:r>
          </w:p>
        </w:tc>
      </w:tr>
      <w:tr w:rsidR="00443069" w:rsidRPr="00443069" w14:paraId="781653BB"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7A1908D6"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Condizione d’uscita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2D74E232" w14:textId="77777777" w:rsidR="00443069" w:rsidRPr="00443069" w:rsidRDefault="00443069" w:rsidP="006C2FA5">
            <w:pPr>
              <w:widowControl/>
              <w:numPr>
                <w:ilvl w:val="0"/>
                <w:numId w:val="178"/>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w:t>
            </w:r>
            <w:r w:rsidRPr="00443069">
              <w:rPr>
                <w:rFonts w:ascii="Calibri Light" w:eastAsia="Times New Roman" w:hAnsi="Calibri Light" w:cs="Calibri Light"/>
                <w:i/>
                <w:iCs/>
                <w:kern w:val="0"/>
              </w:rPr>
              <w:t xml:space="preserve">Utente </w:t>
            </w:r>
            <w:r w:rsidRPr="00443069">
              <w:rPr>
                <w:rFonts w:ascii="Calibri Light" w:eastAsia="Times New Roman" w:hAnsi="Calibri Light" w:cs="Calibri Light"/>
                <w:kern w:val="0"/>
              </w:rPr>
              <w:t>ha annullato l’operazione e si trova nella schermata precedente. </w:t>
            </w:r>
          </w:p>
        </w:tc>
      </w:tr>
      <w:tr w:rsidR="00443069" w:rsidRPr="00443069" w14:paraId="06186B72"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0B971649"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lastRenderedPageBreak/>
              <w:t>Eccezioni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3E3EB0FB" w14:textId="77777777" w:rsidR="00443069" w:rsidRPr="00443069" w:rsidRDefault="00443069" w:rsidP="00443069">
            <w:pPr>
              <w:widowControl/>
              <w:suppressAutoHyphens w:val="0"/>
              <w:ind w:left="720"/>
              <w:textAlignment w:val="baseline"/>
              <w:rPr>
                <w:rFonts w:eastAsia="Times New Roman"/>
                <w:kern w:val="0"/>
              </w:rPr>
            </w:pPr>
            <w:r w:rsidRPr="00443069">
              <w:rPr>
                <w:rFonts w:ascii="Calibri Light" w:eastAsia="Times New Roman" w:hAnsi="Calibri Light" w:cs="Calibri Light"/>
                <w:kern w:val="0"/>
              </w:rPr>
              <w:t> </w:t>
            </w:r>
          </w:p>
        </w:tc>
      </w:tr>
    </w:tbl>
    <w:p w14:paraId="71DEBB38" w14:textId="77777777" w:rsidR="00443069" w:rsidRPr="00443069" w:rsidRDefault="00443069" w:rsidP="00443069">
      <w:pPr>
        <w:widowControl/>
        <w:suppressAutoHyphens w:val="0"/>
        <w:textAlignment w:val="baseline"/>
        <w:rPr>
          <w:rFonts w:ascii="Segoe UI" w:eastAsia="Times New Roman" w:hAnsi="Segoe UI" w:cs="Segoe UI"/>
          <w:kern w:val="0"/>
          <w:sz w:val="18"/>
          <w:szCs w:val="18"/>
        </w:rPr>
      </w:pPr>
      <w:r w:rsidRPr="00443069">
        <w:rPr>
          <w:rFonts w:ascii="Calibri" w:eastAsia="Times New Roman" w:hAnsi="Calibri" w:cs="Calibri"/>
          <w:color w:val="222222"/>
          <w:kern w:val="0"/>
          <w:sz w:val="27"/>
          <w:szCs w:val="27"/>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65"/>
        <w:gridCol w:w="7050"/>
      </w:tblGrid>
      <w:tr w:rsidR="00443069" w:rsidRPr="00443069" w14:paraId="6685775D" w14:textId="77777777" w:rsidTr="00443069">
        <w:trPr>
          <w:trHeight w:val="765"/>
        </w:trPr>
        <w:tc>
          <w:tcPr>
            <w:tcW w:w="2565" w:type="dxa"/>
            <w:tcBorders>
              <w:top w:val="single" w:sz="6" w:space="0" w:color="002060"/>
              <w:left w:val="single" w:sz="6" w:space="0" w:color="002060"/>
              <w:bottom w:val="single" w:sz="6" w:space="0" w:color="002060"/>
              <w:right w:val="single" w:sz="6" w:space="0" w:color="002060"/>
            </w:tcBorders>
            <w:shd w:val="clear" w:color="auto" w:fill="8EAADB"/>
            <w:hideMark/>
          </w:tcPr>
          <w:p w14:paraId="08C14623"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color w:val="FFFFFF"/>
                <w:kern w:val="0"/>
              </w:rPr>
              <w:t>Nome caso d’uso</w:t>
            </w:r>
            <w:r w:rsidRPr="00443069">
              <w:rPr>
                <w:rFonts w:ascii="Cambria" w:eastAsia="Times New Roman" w:hAnsi="Cambria"/>
                <w:color w:val="FFFFFF"/>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8EAADB"/>
            <w:hideMark/>
          </w:tcPr>
          <w:p w14:paraId="79AC6AAD"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i/>
                <w:iCs/>
                <w:color w:val="FFFFFF"/>
                <w:kern w:val="0"/>
                <w:sz w:val="22"/>
                <w:szCs w:val="22"/>
              </w:rPr>
              <w:t>UC_10.3-Quantità non consentita</w:t>
            </w:r>
            <w:r w:rsidRPr="00443069">
              <w:rPr>
                <w:rFonts w:ascii="Cambria" w:eastAsia="Times New Roman" w:hAnsi="Cambria"/>
                <w:color w:val="FFFFFF"/>
                <w:kern w:val="0"/>
                <w:sz w:val="22"/>
                <w:szCs w:val="22"/>
              </w:rPr>
              <w:t> </w:t>
            </w:r>
          </w:p>
        </w:tc>
      </w:tr>
      <w:tr w:rsidR="00443069" w:rsidRPr="00443069" w14:paraId="03E52925"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29412931"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Attori partecipanti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43D600B0"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Utente acquirente</w:t>
            </w:r>
            <w:r w:rsidRPr="00443069">
              <w:rPr>
                <w:rFonts w:ascii="Cambria" w:eastAsia="Times New Roman" w:hAnsi="Cambria"/>
                <w:kern w:val="0"/>
              </w:rPr>
              <w:t> </w:t>
            </w:r>
          </w:p>
        </w:tc>
      </w:tr>
      <w:tr w:rsidR="00443069" w:rsidRPr="00443069" w14:paraId="15A2477A"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096835AE"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Condizioni d'entrata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7DE00164" w14:textId="77777777" w:rsidR="00443069" w:rsidRPr="00443069" w:rsidRDefault="00443069" w:rsidP="006C2FA5">
            <w:pPr>
              <w:widowControl/>
              <w:numPr>
                <w:ilvl w:val="0"/>
                <w:numId w:val="179"/>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L’utente ha inserito una quantità non disponibile. </w:t>
            </w:r>
          </w:p>
        </w:tc>
      </w:tr>
      <w:tr w:rsidR="00443069" w:rsidRPr="00443069" w14:paraId="363C7D60" w14:textId="77777777" w:rsidTr="00443069">
        <w:trPr>
          <w:trHeight w:val="2565"/>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0D9CC766"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Flusso degli eventi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40"/>
              <w:gridCol w:w="3570"/>
            </w:tblGrid>
            <w:tr w:rsidR="00443069" w:rsidRPr="00443069" w14:paraId="1A12FF36" w14:textId="77777777" w:rsidTr="00443069">
              <w:trPr>
                <w:trHeight w:val="450"/>
              </w:trPr>
              <w:tc>
                <w:tcPr>
                  <w:tcW w:w="3240" w:type="dxa"/>
                  <w:tcBorders>
                    <w:top w:val="single" w:sz="6" w:space="0" w:color="222A35"/>
                    <w:left w:val="single" w:sz="6" w:space="0" w:color="222A35"/>
                    <w:bottom w:val="single" w:sz="6" w:space="0" w:color="222A35"/>
                    <w:right w:val="single" w:sz="6" w:space="0" w:color="222A35"/>
                  </w:tcBorders>
                  <w:shd w:val="clear" w:color="auto" w:fill="8EAADB"/>
                  <w:hideMark/>
                </w:tcPr>
                <w:p w14:paraId="529A50BF"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ATTORE </w:t>
                  </w:r>
                </w:p>
              </w:tc>
              <w:tc>
                <w:tcPr>
                  <w:tcW w:w="3570" w:type="dxa"/>
                  <w:tcBorders>
                    <w:top w:val="single" w:sz="6" w:space="0" w:color="222A35"/>
                    <w:left w:val="single" w:sz="6" w:space="0" w:color="222A35"/>
                    <w:bottom w:val="single" w:sz="6" w:space="0" w:color="222A35"/>
                    <w:right w:val="single" w:sz="6" w:space="0" w:color="222A35"/>
                  </w:tcBorders>
                  <w:shd w:val="clear" w:color="auto" w:fill="8EAADB"/>
                  <w:hideMark/>
                </w:tcPr>
                <w:p w14:paraId="05188E2D"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SISTEMA </w:t>
                  </w:r>
                </w:p>
              </w:tc>
            </w:tr>
            <w:tr w:rsidR="00443069" w:rsidRPr="00443069" w14:paraId="124A3368" w14:textId="77777777" w:rsidTr="00443069">
              <w:trPr>
                <w:trHeight w:val="810"/>
              </w:trPr>
              <w:tc>
                <w:tcPr>
                  <w:tcW w:w="3240" w:type="dxa"/>
                  <w:tcBorders>
                    <w:top w:val="single" w:sz="6" w:space="0" w:color="222A35"/>
                    <w:left w:val="single" w:sz="6" w:space="0" w:color="222A35"/>
                    <w:bottom w:val="single" w:sz="6" w:space="0" w:color="222A35"/>
                    <w:right w:val="single" w:sz="6" w:space="0" w:color="222A35"/>
                  </w:tcBorders>
                  <w:shd w:val="clear" w:color="auto" w:fill="auto"/>
                  <w:hideMark/>
                </w:tcPr>
                <w:p w14:paraId="65D56A32" w14:textId="77777777" w:rsidR="00443069" w:rsidRPr="00443069" w:rsidRDefault="00443069" w:rsidP="006C2FA5">
                  <w:pPr>
                    <w:widowControl/>
                    <w:numPr>
                      <w:ilvl w:val="0"/>
                      <w:numId w:val="180"/>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L’utente inserisce la quantità.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4757E71E" w14:textId="77777777" w:rsidR="00443069" w:rsidRPr="00443069" w:rsidRDefault="00443069" w:rsidP="00443069">
                  <w:pPr>
                    <w:widowControl/>
                    <w:suppressAutoHyphens w:val="0"/>
                    <w:ind w:left="720" w:hanging="360"/>
                    <w:textAlignment w:val="baseline"/>
                    <w:rPr>
                      <w:rFonts w:eastAsia="Times New Roman"/>
                      <w:kern w:val="0"/>
                    </w:rPr>
                  </w:pPr>
                  <w:r w:rsidRPr="00443069">
                    <w:rPr>
                      <w:rFonts w:ascii="Calibri Light" w:eastAsia="Times New Roman" w:hAnsi="Calibri Light" w:cs="Calibri Light"/>
                      <w:kern w:val="0"/>
                    </w:rPr>
                    <w:t> </w:t>
                  </w:r>
                </w:p>
              </w:tc>
            </w:tr>
            <w:tr w:rsidR="00443069" w:rsidRPr="00443069" w14:paraId="1856EA17" w14:textId="77777777" w:rsidTr="00443069">
              <w:trPr>
                <w:trHeight w:val="810"/>
              </w:trPr>
              <w:tc>
                <w:tcPr>
                  <w:tcW w:w="3240" w:type="dxa"/>
                  <w:tcBorders>
                    <w:top w:val="single" w:sz="6" w:space="0" w:color="222A35"/>
                    <w:left w:val="single" w:sz="6" w:space="0" w:color="222A35"/>
                    <w:bottom w:val="single" w:sz="6" w:space="0" w:color="222A35"/>
                    <w:right w:val="single" w:sz="6" w:space="0" w:color="222A35"/>
                  </w:tcBorders>
                  <w:shd w:val="clear" w:color="auto" w:fill="auto"/>
                  <w:hideMark/>
                </w:tcPr>
                <w:p w14:paraId="43A2D786" w14:textId="77777777" w:rsidR="00443069" w:rsidRPr="00443069" w:rsidRDefault="00443069" w:rsidP="00443069">
                  <w:pPr>
                    <w:widowControl/>
                    <w:suppressAutoHyphens w:val="0"/>
                    <w:ind w:left="720"/>
                    <w:textAlignment w:val="baseline"/>
                    <w:rPr>
                      <w:rFonts w:eastAsia="Times New Roman"/>
                      <w:kern w:val="0"/>
                    </w:rPr>
                  </w:pPr>
                  <w:r w:rsidRPr="00443069">
                    <w:rPr>
                      <w:rFonts w:ascii="Calibri Light" w:eastAsia="Times New Roman" w:hAnsi="Calibri Light" w:cs="Calibri Light"/>
                      <w:kern w:val="0"/>
                    </w:rPr>
                    <w:t>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5933191A" w14:textId="77777777" w:rsidR="00443069" w:rsidRPr="00443069" w:rsidRDefault="00443069" w:rsidP="006C2FA5">
                  <w:pPr>
                    <w:widowControl/>
                    <w:numPr>
                      <w:ilvl w:val="0"/>
                      <w:numId w:val="181"/>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Il sistema mostra un messaggio di avviso “quantità non disponibile” e imposta la quantità massima consentita. </w:t>
                  </w:r>
                </w:p>
              </w:tc>
            </w:tr>
          </w:tbl>
          <w:p w14:paraId="595F408E" w14:textId="77777777" w:rsidR="00443069" w:rsidRPr="00443069" w:rsidRDefault="00443069" w:rsidP="00443069">
            <w:pPr>
              <w:widowControl/>
              <w:suppressAutoHyphens w:val="0"/>
              <w:textAlignment w:val="baseline"/>
              <w:rPr>
                <w:rFonts w:eastAsia="Times New Roman"/>
                <w:kern w:val="0"/>
              </w:rPr>
            </w:pPr>
            <w:r w:rsidRPr="00443069">
              <w:rPr>
                <w:rFonts w:ascii="Calibri" w:eastAsia="Times New Roman" w:hAnsi="Calibri" w:cs="Calibri"/>
                <w:kern w:val="0"/>
                <w:sz w:val="22"/>
                <w:szCs w:val="22"/>
              </w:rPr>
              <w:t> </w:t>
            </w:r>
          </w:p>
        </w:tc>
      </w:tr>
      <w:tr w:rsidR="00443069" w:rsidRPr="00443069" w14:paraId="4880265C"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49A29408"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Condizione d’uscita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7D15CDAB" w14:textId="77777777" w:rsidR="00443069" w:rsidRPr="00443069" w:rsidRDefault="00443069" w:rsidP="006C2FA5">
            <w:pPr>
              <w:widowControl/>
              <w:numPr>
                <w:ilvl w:val="0"/>
                <w:numId w:val="182"/>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Il sistema ha avvisato l’utente che la quantità scelta non è disponibile e ha impostato la quantità massima consentita. </w:t>
            </w:r>
          </w:p>
        </w:tc>
      </w:tr>
      <w:tr w:rsidR="00443069" w:rsidRPr="00443069" w14:paraId="44047F65"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774C8065"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Eccezioni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4CE68EE3" w14:textId="77777777" w:rsidR="00443069" w:rsidRPr="00443069" w:rsidRDefault="00443069" w:rsidP="00443069">
            <w:pPr>
              <w:widowControl/>
              <w:suppressAutoHyphens w:val="0"/>
              <w:ind w:left="720"/>
              <w:textAlignment w:val="baseline"/>
              <w:rPr>
                <w:rFonts w:eastAsia="Times New Roman"/>
                <w:kern w:val="0"/>
              </w:rPr>
            </w:pPr>
            <w:r w:rsidRPr="00443069">
              <w:rPr>
                <w:rFonts w:ascii="Calibri Light" w:eastAsia="Times New Roman" w:hAnsi="Calibri Light" w:cs="Calibri Light"/>
                <w:kern w:val="0"/>
              </w:rPr>
              <w:t> </w:t>
            </w:r>
          </w:p>
        </w:tc>
      </w:tr>
    </w:tbl>
    <w:p w14:paraId="7B9812DD" w14:textId="77777777" w:rsidR="00443069" w:rsidRPr="00443069" w:rsidRDefault="00443069" w:rsidP="00443069">
      <w:pPr>
        <w:widowControl/>
        <w:suppressAutoHyphens w:val="0"/>
        <w:textAlignment w:val="baseline"/>
        <w:rPr>
          <w:rFonts w:ascii="Segoe UI" w:eastAsia="Times New Roman" w:hAnsi="Segoe UI" w:cs="Segoe UI"/>
          <w:kern w:val="0"/>
          <w:sz w:val="18"/>
          <w:szCs w:val="18"/>
        </w:rPr>
      </w:pPr>
      <w:r w:rsidRPr="00443069">
        <w:rPr>
          <w:rFonts w:ascii="Calibri" w:eastAsia="Times New Roman" w:hAnsi="Calibri" w:cs="Calibri"/>
          <w:color w:val="222222"/>
          <w:kern w:val="0"/>
          <w:sz w:val="27"/>
          <w:szCs w:val="27"/>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65"/>
        <w:gridCol w:w="7050"/>
      </w:tblGrid>
      <w:tr w:rsidR="00443069" w:rsidRPr="00443069" w14:paraId="488206DC" w14:textId="77777777" w:rsidTr="00443069">
        <w:trPr>
          <w:trHeight w:val="765"/>
        </w:trPr>
        <w:tc>
          <w:tcPr>
            <w:tcW w:w="2565" w:type="dxa"/>
            <w:tcBorders>
              <w:top w:val="single" w:sz="6" w:space="0" w:color="002060"/>
              <w:left w:val="single" w:sz="6" w:space="0" w:color="002060"/>
              <w:bottom w:val="single" w:sz="6" w:space="0" w:color="002060"/>
              <w:right w:val="single" w:sz="6" w:space="0" w:color="002060"/>
            </w:tcBorders>
            <w:shd w:val="clear" w:color="auto" w:fill="8EAADB"/>
            <w:hideMark/>
          </w:tcPr>
          <w:p w14:paraId="1418ABF0"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color w:val="FFFFFF"/>
                <w:kern w:val="0"/>
              </w:rPr>
              <w:t>Nome caso d’uso</w:t>
            </w:r>
            <w:r w:rsidRPr="00443069">
              <w:rPr>
                <w:rFonts w:ascii="Cambria" w:eastAsia="Times New Roman" w:hAnsi="Cambria"/>
                <w:color w:val="FFFFFF"/>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8EAADB"/>
            <w:hideMark/>
          </w:tcPr>
          <w:p w14:paraId="1188CF36"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i/>
                <w:iCs/>
                <w:color w:val="FFFFFF"/>
                <w:kern w:val="0"/>
                <w:sz w:val="22"/>
                <w:szCs w:val="22"/>
              </w:rPr>
              <w:t>UC_10.4-Operazione impossibile</w:t>
            </w:r>
            <w:r w:rsidRPr="00443069">
              <w:rPr>
                <w:rFonts w:ascii="Cambria" w:eastAsia="Times New Roman" w:hAnsi="Cambria"/>
                <w:color w:val="FFFFFF"/>
                <w:kern w:val="0"/>
                <w:sz w:val="22"/>
                <w:szCs w:val="22"/>
              </w:rPr>
              <w:t> </w:t>
            </w:r>
          </w:p>
        </w:tc>
      </w:tr>
      <w:tr w:rsidR="00443069" w:rsidRPr="00443069" w14:paraId="5EE299CA"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3F4E0143"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Attori partecipanti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2E932AED"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Utente</w:t>
            </w:r>
            <w:r w:rsidRPr="00443069">
              <w:rPr>
                <w:rFonts w:ascii="Cambria" w:eastAsia="Times New Roman" w:hAnsi="Cambria"/>
                <w:kern w:val="0"/>
              </w:rPr>
              <w:t> </w:t>
            </w:r>
          </w:p>
        </w:tc>
      </w:tr>
      <w:tr w:rsidR="00443069" w:rsidRPr="00443069" w14:paraId="41EC2AA9"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3632D677"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Condizioni d'entrata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575A6547" w14:textId="77777777" w:rsidR="00443069" w:rsidRPr="00443069" w:rsidRDefault="00443069" w:rsidP="006C2FA5">
            <w:pPr>
              <w:widowControl/>
              <w:numPr>
                <w:ilvl w:val="0"/>
                <w:numId w:val="183"/>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L’utente ha eseguito un’operazione che viola i vincoli del sistema. </w:t>
            </w:r>
          </w:p>
        </w:tc>
      </w:tr>
      <w:tr w:rsidR="00443069" w:rsidRPr="00443069" w14:paraId="5F341695" w14:textId="77777777" w:rsidTr="00443069">
        <w:trPr>
          <w:trHeight w:val="3105"/>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1C2D7561"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Flusso degli eventi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40"/>
              <w:gridCol w:w="3570"/>
            </w:tblGrid>
            <w:tr w:rsidR="00443069" w:rsidRPr="00443069" w14:paraId="6EDCF865" w14:textId="77777777" w:rsidTr="00443069">
              <w:trPr>
                <w:trHeight w:val="450"/>
              </w:trPr>
              <w:tc>
                <w:tcPr>
                  <w:tcW w:w="3240" w:type="dxa"/>
                  <w:tcBorders>
                    <w:top w:val="single" w:sz="6" w:space="0" w:color="222A35"/>
                    <w:left w:val="single" w:sz="6" w:space="0" w:color="222A35"/>
                    <w:bottom w:val="single" w:sz="6" w:space="0" w:color="222A35"/>
                    <w:right w:val="single" w:sz="6" w:space="0" w:color="222A35"/>
                  </w:tcBorders>
                  <w:shd w:val="clear" w:color="auto" w:fill="8EAADB"/>
                  <w:hideMark/>
                </w:tcPr>
                <w:p w14:paraId="16FCD7DE"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ATTORE </w:t>
                  </w:r>
                </w:p>
              </w:tc>
              <w:tc>
                <w:tcPr>
                  <w:tcW w:w="3570" w:type="dxa"/>
                  <w:tcBorders>
                    <w:top w:val="single" w:sz="6" w:space="0" w:color="222A35"/>
                    <w:left w:val="single" w:sz="6" w:space="0" w:color="222A35"/>
                    <w:bottom w:val="single" w:sz="6" w:space="0" w:color="222A35"/>
                    <w:right w:val="single" w:sz="6" w:space="0" w:color="222A35"/>
                  </w:tcBorders>
                  <w:shd w:val="clear" w:color="auto" w:fill="8EAADB"/>
                  <w:hideMark/>
                </w:tcPr>
                <w:p w14:paraId="7CF21A04"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SISTEMA </w:t>
                  </w:r>
                </w:p>
              </w:tc>
            </w:tr>
            <w:tr w:rsidR="00443069" w:rsidRPr="00443069" w14:paraId="3A04E56C" w14:textId="77777777" w:rsidTr="00443069">
              <w:trPr>
                <w:trHeight w:val="810"/>
              </w:trPr>
              <w:tc>
                <w:tcPr>
                  <w:tcW w:w="3240" w:type="dxa"/>
                  <w:tcBorders>
                    <w:top w:val="single" w:sz="6" w:space="0" w:color="222A35"/>
                    <w:left w:val="single" w:sz="6" w:space="0" w:color="222A35"/>
                    <w:bottom w:val="single" w:sz="6" w:space="0" w:color="222A35"/>
                    <w:right w:val="single" w:sz="6" w:space="0" w:color="222A35"/>
                  </w:tcBorders>
                  <w:shd w:val="clear" w:color="auto" w:fill="auto"/>
                  <w:hideMark/>
                </w:tcPr>
                <w:p w14:paraId="2E323F17" w14:textId="77777777" w:rsidR="00443069" w:rsidRPr="00443069" w:rsidRDefault="00443069" w:rsidP="00443069">
                  <w:pPr>
                    <w:widowControl/>
                    <w:suppressAutoHyphens w:val="0"/>
                    <w:ind w:left="720"/>
                    <w:textAlignment w:val="baseline"/>
                    <w:rPr>
                      <w:rFonts w:eastAsia="Times New Roman"/>
                      <w:kern w:val="0"/>
                    </w:rPr>
                  </w:pPr>
                  <w:r w:rsidRPr="00443069">
                    <w:rPr>
                      <w:rFonts w:ascii="Calibri Light" w:eastAsia="Times New Roman" w:hAnsi="Calibri Light" w:cs="Calibri Light"/>
                      <w:kern w:val="0"/>
                    </w:rPr>
                    <w:t>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58AB2DB2" w14:textId="77777777" w:rsidR="00443069" w:rsidRPr="00443069" w:rsidRDefault="00443069" w:rsidP="006C2FA5">
                  <w:pPr>
                    <w:widowControl/>
                    <w:numPr>
                      <w:ilvl w:val="0"/>
                      <w:numId w:val="184"/>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Il sistema mostra una finestra di errore. </w:t>
                  </w:r>
                </w:p>
              </w:tc>
            </w:tr>
            <w:tr w:rsidR="00443069" w:rsidRPr="00443069" w14:paraId="0EC22124" w14:textId="77777777" w:rsidTr="00443069">
              <w:trPr>
                <w:trHeight w:val="810"/>
              </w:trPr>
              <w:tc>
                <w:tcPr>
                  <w:tcW w:w="3240" w:type="dxa"/>
                  <w:tcBorders>
                    <w:top w:val="single" w:sz="6" w:space="0" w:color="222A35"/>
                    <w:left w:val="single" w:sz="6" w:space="0" w:color="222A35"/>
                    <w:bottom w:val="single" w:sz="6" w:space="0" w:color="222A35"/>
                    <w:right w:val="single" w:sz="6" w:space="0" w:color="222A35"/>
                  </w:tcBorders>
                  <w:shd w:val="clear" w:color="auto" w:fill="auto"/>
                  <w:hideMark/>
                </w:tcPr>
                <w:p w14:paraId="68E23F51" w14:textId="77777777" w:rsidR="00443069" w:rsidRPr="00443069" w:rsidRDefault="00443069" w:rsidP="006C2FA5">
                  <w:pPr>
                    <w:widowControl/>
                    <w:numPr>
                      <w:ilvl w:val="0"/>
                      <w:numId w:val="185"/>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L’utente visualizza la pagina di errore e preme su “ok”.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4AA3F385" w14:textId="77777777" w:rsidR="00443069" w:rsidRPr="00443069" w:rsidRDefault="00443069" w:rsidP="00443069">
                  <w:pPr>
                    <w:widowControl/>
                    <w:suppressAutoHyphens w:val="0"/>
                    <w:ind w:left="720"/>
                    <w:textAlignment w:val="baseline"/>
                    <w:rPr>
                      <w:rFonts w:eastAsia="Times New Roman"/>
                      <w:kern w:val="0"/>
                    </w:rPr>
                  </w:pPr>
                  <w:r w:rsidRPr="00443069">
                    <w:rPr>
                      <w:rFonts w:ascii="Calibri Light" w:eastAsia="Times New Roman" w:hAnsi="Calibri Light" w:cs="Calibri Light"/>
                      <w:kern w:val="0"/>
                    </w:rPr>
                    <w:t> </w:t>
                  </w:r>
                </w:p>
              </w:tc>
            </w:tr>
            <w:tr w:rsidR="00443069" w:rsidRPr="00443069" w14:paraId="3151F80C" w14:textId="77777777" w:rsidTr="00443069">
              <w:trPr>
                <w:trHeight w:val="810"/>
              </w:trPr>
              <w:tc>
                <w:tcPr>
                  <w:tcW w:w="3240" w:type="dxa"/>
                  <w:tcBorders>
                    <w:top w:val="single" w:sz="6" w:space="0" w:color="222A35"/>
                    <w:left w:val="single" w:sz="6" w:space="0" w:color="222A35"/>
                    <w:bottom w:val="single" w:sz="6" w:space="0" w:color="222A35"/>
                    <w:right w:val="single" w:sz="6" w:space="0" w:color="222A35"/>
                  </w:tcBorders>
                  <w:shd w:val="clear" w:color="auto" w:fill="auto"/>
                  <w:hideMark/>
                </w:tcPr>
                <w:p w14:paraId="487E242A"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2A3E410A" w14:textId="77777777" w:rsidR="00443069" w:rsidRPr="00443069" w:rsidRDefault="00443069" w:rsidP="006C2FA5">
                  <w:pPr>
                    <w:widowControl/>
                    <w:numPr>
                      <w:ilvl w:val="0"/>
                      <w:numId w:val="186"/>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Il sistema lo rimanda alla pagina precedente. </w:t>
                  </w:r>
                </w:p>
              </w:tc>
            </w:tr>
          </w:tbl>
          <w:p w14:paraId="30A5AEEA" w14:textId="77777777" w:rsidR="00443069" w:rsidRPr="00443069" w:rsidRDefault="00443069" w:rsidP="00443069">
            <w:pPr>
              <w:widowControl/>
              <w:suppressAutoHyphens w:val="0"/>
              <w:textAlignment w:val="baseline"/>
              <w:rPr>
                <w:rFonts w:eastAsia="Times New Roman"/>
                <w:kern w:val="0"/>
              </w:rPr>
            </w:pPr>
            <w:r w:rsidRPr="00443069">
              <w:rPr>
                <w:rFonts w:ascii="Calibri" w:eastAsia="Times New Roman" w:hAnsi="Calibri" w:cs="Calibri"/>
                <w:kern w:val="0"/>
                <w:sz w:val="22"/>
                <w:szCs w:val="22"/>
              </w:rPr>
              <w:t> </w:t>
            </w:r>
          </w:p>
        </w:tc>
      </w:tr>
      <w:tr w:rsidR="00443069" w:rsidRPr="00443069" w14:paraId="66DF7C0F"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6C532838"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Condizione d’uscita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4D3AE13B" w14:textId="77777777" w:rsidR="00443069" w:rsidRPr="00443069" w:rsidRDefault="00443069" w:rsidP="006C2FA5">
            <w:pPr>
              <w:widowControl/>
              <w:numPr>
                <w:ilvl w:val="0"/>
                <w:numId w:val="187"/>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Il sistema ha annullato l’operazione. </w:t>
            </w:r>
          </w:p>
        </w:tc>
      </w:tr>
      <w:tr w:rsidR="00443069" w:rsidRPr="00443069" w14:paraId="713CB846"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26A72D4F"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Eccezioni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7681EBB7" w14:textId="77777777" w:rsidR="00443069" w:rsidRPr="00443069" w:rsidRDefault="00443069" w:rsidP="00443069">
            <w:pPr>
              <w:widowControl/>
              <w:suppressAutoHyphens w:val="0"/>
              <w:ind w:left="720"/>
              <w:textAlignment w:val="baseline"/>
              <w:rPr>
                <w:rFonts w:eastAsia="Times New Roman"/>
                <w:kern w:val="0"/>
              </w:rPr>
            </w:pPr>
            <w:r w:rsidRPr="00443069">
              <w:rPr>
                <w:rFonts w:ascii="Calibri Light" w:eastAsia="Times New Roman" w:hAnsi="Calibri Light" w:cs="Calibri Light"/>
                <w:kern w:val="0"/>
              </w:rPr>
              <w:t> </w:t>
            </w:r>
          </w:p>
        </w:tc>
      </w:tr>
    </w:tbl>
    <w:p w14:paraId="41764BBE" w14:textId="77777777" w:rsidR="00443069" w:rsidRPr="00443069" w:rsidRDefault="00443069" w:rsidP="00443069">
      <w:pPr>
        <w:widowControl/>
        <w:suppressAutoHyphens w:val="0"/>
        <w:textAlignment w:val="baseline"/>
        <w:rPr>
          <w:rFonts w:ascii="Segoe UI" w:eastAsia="Times New Roman" w:hAnsi="Segoe UI" w:cs="Segoe UI"/>
          <w:kern w:val="0"/>
          <w:sz w:val="18"/>
          <w:szCs w:val="18"/>
        </w:rPr>
      </w:pPr>
      <w:r w:rsidRPr="00443069">
        <w:rPr>
          <w:rFonts w:ascii="Calibri" w:eastAsia="Times New Roman" w:hAnsi="Calibri" w:cs="Calibri"/>
          <w:color w:val="222222"/>
          <w:kern w:val="0"/>
          <w:sz w:val="27"/>
          <w:szCs w:val="27"/>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65"/>
        <w:gridCol w:w="7050"/>
      </w:tblGrid>
      <w:tr w:rsidR="00443069" w:rsidRPr="00443069" w14:paraId="77D68709" w14:textId="77777777" w:rsidTr="00443069">
        <w:trPr>
          <w:trHeight w:val="765"/>
        </w:trPr>
        <w:tc>
          <w:tcPr>
            <w:tcW w:w="2565" w:type="dxa"/>
            <w:tcBorders>
              <w:top w:val="single" w:sz="6" w:space="0" w:color="002060"/>
              <w:left w:val="single" w:sz="6" w:space="0" w:color="002060"/>
              <w:bottom w:val="single" w:sz="6" w:space="0" w:color="002060"/>
              <w:right w:val="single" w:sz="6" w:space="0" w:color="002060"/>
            </w:tcBorders>
            <w:shd w:val="clear" w:color="auto" w:fill="8EAADB"/>
            <w:hideMark/>
          </w:tcPr>
          <w:p w14:paraId="72448AAB"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color w:val="FFFFFF"/>
                <w:kern w:val="0"/>
              </w:rPr>
              <w:lastRenderedPageBreak/>
              <w:t>Nome caso d’uso</w:t>
            </w:r>
            <w:r w:rsidRPr="00443069">
              <w:rPr>
                <w:rFonts w:ascii="Cambria" w:eastAsia="Times New Roman" w:hAnsi="Cambria"/>
                <w:color w:val="FFFFFF"/>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8EAADB"/>
            <w:hideMark/>
          </w:tcPr>
          <w:p w14:paraId="4A88A95F"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i/>
                <w:iCs/>
                <w:color w:val="FFFFFF"/>
                <w:kern w:val="0"/>
                <w:sz w:val="22"/>
                <w:szCs w:val="22"/>
              </w:rPr>
              <w:t>UC_10.4-Prodotto non trovato</w:t>
            </w:r>
            <w:r w:rsidRPr="00443069">
              <w:rPr>
                <w:rFonts w:ascii="Cambria" w:eastAsia="Times New Roman" w:hAnsi="Cambria"/>
                <w:color w:val="FFFFFF"/>
                <w:kern w:val="0"/>
                <w:sz w:val="22"/>
                <w:szCs w:val="22"/>
              </w:rPr>
              <w:t> </w:t>
            </w:r>
          </w:p>
        </w:tc>
      </w:tr>
      <w:tr w:rsidR="00443069" w:rsidRPr="00443069" w14:paraId="237093CF"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7C076930"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Attori partecipanti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435B5FA2"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Utente</w:t>
            </w:r>
            <w:r w:rsidRPr="00443069">
              <w:rPr>
                <w:rFonts w:ascii="Cambria" w:eastAsia="Times New Roman" w:hAnsi="Cambria"/>
                <w:kern w:val="0"/>
              </w:rPr>
              <w:t> </w:t>
            </w:r>
          </w:p>
        </w:tc>
      </w:tr>
      <w:tr w:rsidR="00443069" w:rsidRPr="00443069" w14:paraId="02F34B13" w14:textId="77777777" w:rsidTr="00443069">
        <w:trPr>
          <w:trHeight w:val="45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30E32A64"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Condizioni d'entrata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15DE0F07" w14:textId="77777777" w:rsidR="00443069" w:rsidRPr="00443069" w:rsidRDefault="00443069" w:rsidP="006C2FA5">
            <w:pPr>
              <w:widowControl/>
              <w:numPr>
                <w:ilvl w:val="0"/>
                <w:numId w:val="188"/>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L’utente ha eseguito una ricerca senza trovare una corrispondenza all’interno del sistema. </w:t>
            </w:r>
          </w:p>
        </w:tc>
      </w:tr>
      <w:tr w:rsidR="00443069" w:rsidRPr="00443069" w14:paraId="7BCCD08C" w14:textId="77777777" w:rsidTr="00443069">
        <w:trPr>
          <w:trHeight w:val="2595"/>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4A93CEF9"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Flusso degli eventi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40"/>
              <w:gridCol w:w="3570"/>
            </w:tblGrid>
            <w:tr w:rsidR="00443069" w:rsidRPr="00443069" w14:paraId="10A87E87" w14:textId="77777777" w:rsidTr="00443069">
              <w:trPr>
                <w:trHeight w:val="450"/>
              </w:trPr>
              <w:tc>
                <w:tcPr>
                  <w:tcW w:w="3240" w:type="dxa"/>
                  <w:tcBorders>
                    <w:top w:val="single" w:sz="6" w:space="0" w:color="222A35"/>
                    <w:left w:val="single" w:sz="6" w:space="0" w:color="222A35"/>
                    <w:bottom w:val="single" w:sz="6" w:space="0" w:color="222A35"/>
                    <w:right w:val="single" w:sz="6" w:space="0" w:color="222A35"/>
                  </w:tcBorders>
                  <w:shd w:val="clear" w:color="auto" w:fill="8EAADB"/>
                  <w:hideMark/>
                </w:tcPr>
                <w:p w14:paraId="237813B5"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ATTORE </w:t>
                  </w:r>
                </w:p>
              </w:tc>
              <w:tc>
                <w:tcPr>
                  <w:tcW w:w="3570" w:type="dxa"/>
                  <w:tcBorders>
                    <w:top w:val="single" w:sz="6" w:space="0" w:color="222A35"/>
                    <w:left w:val="single" w:sz="6" w:space="0" w:color="222A35"/>
                    <w:bottom w:val="single" w:sz="6" w:space="0" w:color="222A35"/>
                    <w:right w:val="single" w:sz="6" w:space="0" w:color="222A35"/>
                  </w:tcBorders>
                  <w:shd w:val="clear" w:color="auto" w:fill="8EAADB"/>
                  <w:hideMark/>
                </w:tcPr>
                <w:p w14:paraId="5098CACA" w14:textId="77777777" w:rsidR="00443069" w:rsidRPr="00443069" w:rsidRDefault="00443069" w:rsidP="00443069">
                  <w:pPr>
                    <w:widowControl/>
                    <w:suppressAutoHyphens w:val="0"/>
                    <w:jc w:val="center"/>
                    <w:textAlignment w:val="baseline"/>
                    <w:rPr>
                      <w:rFonts w:eastAsia="Times New Roman"/>
                      <w:kern w:val="0"/>
                    </w:rPr>
                  </w:pPr>
                  <w:r w:rsidRPr="00443069">
                    <w:rPr>
                      <w:rFonts w:ascii="Cambria" w:eastAsia="Times New Roman" w:hAnsi="Cambria"/>
                      <w:color w:val="FFFFFF"/>
                      <w:kern w:val="0"/>
                      <w:sz w:val="28"/>
                      <w:szCs w:val="28"/>
                    </w:rPr>
                    <w:t>SISTEMA </w:t>
                  </w:r>
                </w:p>
              </w:tc>
            </w:tr>
            <w:tr w:rsidR="00443069" w:rsidRPr="00443069" w14:paraId="05AC026B" w14:textId="77777777" w:rsidTr="00443069">
              <w:trPr>
                <w:trHeight w:val="810"/>
              </w:trPr>
              <w:tc>
                <w:tcPr>
                  <w:tcW w:w="3240" w:type="dxa"/>
                  <w:tcBorders>
                    <w:top w:val="single" w:sz="6" w:space="0" w:color="222A35"/>
                    <w:left w:val="single" w:sz="6" w:space="0" w:color="222A35"/>
                    <w:bottom w:val="single" w:sz="6" w:space="0" w:color="222A35"/>
                    <w:right w:val="single" w:sz="6" w:space="0" w:color="222A35"/>
                  </w:tcBorders>
                  <w:shd w:val="clear" w:color="auto" w:fill="auto"/>
                  <w:hideMark/>
                </w:tcPr>
                <w:p w14:paraId="2B0ABE09" w14:textId="77777777" w:rsidR="00443069" w:rsidRPr="00443069" w:rsidRDefault="00443069" w:rsidP="00443069">
                  <w:pPr>
                    <w:widowControl/>
                    <w:suppressAutoHyphens w:val="0"/>
                    <w:textAlignment w:val="baseline"/>
                    <w:rPr>
                      <w:rFonts w:eastAsia="Times New Roman"/>
                      <w:kern w:val="0"/>
                    </w:rPr>
                  </w:pPr>
                  <w:r w:rsidRPr="00443069">
                    <w:rPr>
                      <w:rFonts w:ascii="Calibri Light" w:eastAsia="Times New Roman" w:hAnsi="Calibri Light" w:cs="Calibri Light"/>
                      <w:kern w:val="0"/>
                    </w:rPr>
                    <w:t>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56293390" w14:textId="77777777" w:rsidR="00443069" w:rsidRPr="00443069" w:rsidRDefault="00443069" w:rsidP="006C2FA5">
                  <w:pPr>
                    <w:widowControl/>
                    <w:numPr>
                      <w:ilvl w:val="0"/>
                      <w:numId w:val="189"/>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Manda un messaggio alla pagina di ricerca. </w:t>
                  </w:r>
                </w:p>
              </w:tc>
            </w:tr>
            <w:tr w:rsidR="00443069" w:rsidRPr="00443069" w14:paraId="74F7F140" w14:textId="77777777" w:rsidTr="00443069">
              <w:trPr>
                <w:trHeight w:val="810"/>
              </w:trPr>
              <w:tc>
                <w:tcPr>
                  <w:tcW w:w="3240" w:type="dxa"/>
                  <w:tcBorders>
                    <w:top w:val="single" w:sz="6" w:space="0" w:color="222A35"/>
                    <w:left w:val="single" w:sz="6" w:space="0" w:color="222A35"/>
                    <w:bottom w:val="single" w:sz="6" w:space="0" w:color="222A35"/>
                    <w:right w:val="single" w:sz="6" w:space="0" w:color="222A35"/>
                  </w:tcBorders>
                  <w:shd w:val="clear" w:color="auto" w:fill="auto"/>
                  <w:hideMark/>
                </w:tcPr>
                <w:p w14:paraId="32E573F3" w14:textId="77777777" w:rsidR="00443069" w:rsidRPr="00443069" w:rsidRDefault="00443069" w:rsidP="006C2FA5">
                  <w:pPr>
                    <w:widowControl/>
                    <w:numPr>
                      <w:ilvl w:val="0"/>
                      <w:numId w:val="190"/>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L’utente visualizza il messaggio “prodotto non trovato”.  </w:t>
                  </w:r>
                </w:p>
              </w:tc>
              <w:tc>
                <w:tcPr>
                  <w:tcW w:w="3570" w:type="dxa"/>
                  <w:tcBorders>
                    <w:top w:val="single" w:sz="6" w:space="0" w:color="222A35"/>
                    <w:left w:val="single" w:sz="6" w:space="0" w:color="222A35"/>
                    <w:bottom w:val="single" w:sz="6" w:space="0" w:color="222A35"/>
                    <w:right w:val="single" w:sz="6" w:space="0" w:color="222A35"/>
                  </w:tcBorders>
                  <w:shd w:val="clear" w:color="auto" w:fill="auto"/>
                  <w:hideMark/>
                </w:tcPr>
                <w:p w14:paraId="279E0A25" w14:textId="77777777" w:rsidR="00443069" w:rsidRPr="00443069" w:rsidRDefault="00443069" w:rsidP="00443069">
                  <w:pPr>
                    <w:widowControl/>
                    <w:suppressAutoHyphens w:val="0"/>
                    <w:ind w:left="720"/>
                    <w:textAlignment w:val="baseline"/>
                    <w:rPr>
                      <w:rFonts w:eastAsia="Times New Roman"/>
                      <w:kern w:val="0"/>
                    </w:rPr>
                  </w:pPr>
                  <w:r w:rsidRPr="00443069">
                    <w:rPr>
                      <w:rFonts w:ascii="Calibri Light" w:eastAsia="Times New Roman" w:hAnsi="Calibri Light" w:cs="Calibri Light"/>
                      <w:kern w:val="0"/>
                    </w:rPr>
                    <w:t> </w:t>
                  </w:r>
                </w:p>
              </w:tc>
            </w:tr>
          </w:tbl>
          <w:p w14:paraId="66EF0CD9" w14:textId="77777777" w:rsidR="00443069" w:rsidRPr="00443069" w:rsidRDefault="00443069" w:rsidP="00443069">
            <w:pPr>
              <w:widowControl/>
              <w:suppressAutoHyphens w:val="0"/>
              <w:textAlignment w:val="baseline"/>
              <w:rPr>
                <w:rFonts w:eastAsia="Times New Roman"/>
                <w:kern w:val="0"/>
              </w:rPr>
            </w:pPr>
            <w:r w:rsidRPr="00443069">
              <w:rPr>
                <w:rFonts w:ascii="Calibri" w:eastAsia="Times New Roman" w:hAnsi="Calibri" w:cs="Calibri"/>
                <w:kern w:val="0"/>
                <w:sz w:val="22"/>
                <w:szCs w:val="22"/>
              </w:rPr>
              <w:t> </w:t>
            </w:r>
          </w:p>
        </w:tc>
      </w:tr>
      <w:tr w:rsidR="00443069" w:rsidRPr="00443069" w14:paraId="61D87BFB"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7B698464"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Condizione d’uscita</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1A08E226" w14:textId="77777777" w:rsidR="00443069" w:rsidRPr="00443069" w:rsidRDefault="00443069" w:rsidP="006C2FA5">
            <w:pPr>
              <w:widowControl/>
              <w:numPr>
                <w:ilvl w:val="0"/>
                <w:numId w:val="191"/>
              </w:numPr>
              <w:suppressAutoHyphens w:val="0"/>
              <w:ind w:left="1080" w:firstLine="0"/>
              <w:textAlignment w:val="baseline"/>
              <w:rPr>
                <w:rFonts w:ascii="Calibri Light" w:eastAsia="Times New Roman" w:hAnsi="Calibri Light" w:cs="Calibri Light"/>
                <w:kern w:val="0"/>
              </w:rPr>
            </w:pPr>
            <w:r w:rsidRPr="00443069">
              <w:rPr>
                <w:rFonts w:ascii="Calibri Light" w:eastAsia="Times New Roman" w:hAnsi="Calibri Light" w:cs="Calibri Light"/>
                <w:kern w:val="0"/>
              </w:rPr>
              <w:t>L’utente visualizza la pagina di ricerca prodotti. </w:t>
            </w:r>
          </w:p>
        </w:tc>
      </w:tr>
      <w:tr w:rsidR="00443069" w:rsidRPr="00443069" w14:paraId="1A122F16" w14:textId="77777777" w:rsidTr="00443069">
        <w:trPr>
          <w:trHeight w:val="300"/>
        </w:trPr>
        <w:tc>
          <w:tcPr>
            <w:tcW w:w="2565" w:type="dxa"/>
            <w:tcBorders>
              <w:top w:val="single" w:sz="6" w:space="0" w:color="002060"/>
              <w:left w:val="single" w:sz="6" w:space="0" w:color="002060"/>
              <w:bottom w:val="single" w:sz="6" w:space="0" w:color="002060"/>
              <w:right w:val="single" w:sz="6" w:space="0" w:color="002060"/>
            </w:tcBorders>
            <w:shd w:val="clear" w:color="auto" w:fill="auto"/>
            <w:hideMark/>
          </w:tcPr>
          <w:p w14:paraId="49194485" w14:textId="77777777" w:rsidR="00443069" w:rsidRPr="00443069" w:rsidRDefault="00443069" w:rsidP="00443069">
            <w:pPr>
              <w:widowControl/>
              <w:suppressAutoHyphens w:val="0"/>
              <w:textAlignment w:val="baseline"/>
              <w:rPr>
                <w:rFonts w:eastAsia="Times New Roman"/>
                <w:kern w:val="0"/>
              </w:rPr>
            </w:pPr>
            <w:r w:rsidRPr="00443069">
              <w:rPr>
                <w:rFonts w:ascii="Cambria" w:eastAsia="Times New Roman" w:hAnsi="Cambria"/>
                <w:b/>
                <w:bCs/>
                <w:kern w:val="0"/>
              </w:rPr>
              <w:t>Eccezioni</w:t>
            </w:r>
            <w:r w:rsidRPr="00443069">
              <w:rPr>
                <w:rFonts w:ascii="Cambria" w:eastAsia="Times New Roman" w:hAnsi="Cambria"/>
                <w:kern w:val="0"/>
              </w:rPr>
              <w:t> </w:t>
            </w:r>
          </w:p>
        </w:tc>
        <w:tc>
          <w:tcPr>
            <w:tcW w:w="7050" w:type="dxa"/>
            <w:tcBorders>
              <w:top w:val="single" w:sz="6" w:space="0" w:color="002060"/>
              <w:left w:val="single" w:sz="6" w:space="0" w:color="002060"/>
              <w:bottom w:val="single" w:sz="6" w:space="0" w:color="002060"/>
              <w:right w:val="single" w:sz="6" w:space="0" w:color="002060"/>
            </w:tcBorders>
            <w:shd w:val="clear" w:color="auto" w:fill="auto"/>
            <w:hideMark/>
          </w:tcPr>
          <w:p w14:paraId="69667137" w14:textId="77777777" w:rsidR="00443069" w:rsidRPr="00443069" w:rsidRDefault="00443069" w:rsidP="00443069">
            <w:pPr>
              <w:widowControl/>
              <w:suppressAutoHyphens w:val="0"/>
              <w:ind w:left="720"/>
              <w:textAlignment w:val="baseline"/>
              <w:rPr>
                <w:rFonts w:eastAsia="Times New Roman"/>
                <w:kern w:val="0"/>
              </w:rPr>
            </w:pPr>
            <w:r w:rsidRPr="00443069">
              <w:rPr>
                <w:rFonts w:ascii="Calibri Light" w:eastAsia="Times New Roman" w:hAnsi="Calibri Light" w:cs="Calibri Light"/>
                <w:kern w:val="0"/>
              </w:rPr>
              <w:t> </w:t>
            </w:r>
          </w:p>
        </w:tc>
      </w:tr>
    </w:tbl>
    <w:p w14:paraId="46A52C3E" w14:textId="77777777" w:rsidR="00443069" w:rsidRPr="00443069" w:rsidRDefault="00443069" w:rsidP="00443069">
      <w:pPr>
        <w:widowControl/>
        <w:suppressAutoHyphens w:val="0"/>
        <w:textAlignment w:val="baseline"/>
        <w:rPr>
          <w:rFonts w:ascii="Segoe UI" w:eastAsia="Times New Roman" w:hAnsi="Segoe UI" w:cs="Segoe UI"/>
          <w:kern w:val="0"/>
          <w:sz w:val="18"/>
          <w:szCs w:val="18"/>
        </w:rPr>
      </w:pPr>
      <w:r w:rsidRPr="00443069">
        <w:rPr>
          <w:rFonts w:ascii="Calibri" w:eastAsia="Times New Roman" w:hAnsi="Calibri" w:cs="Calibri"/>
          <w:color w:val="222222"/>
          <w:kern w:val="0"/>
          <w:sz w:val="27"/>
          <w:szCs w:val="27"/>
        </w:rPr>
        <w:t> </w:t>
      </w:r>
    </w:p>
    <w:p w14:paraId="5471F757" w14:textId="77777777" w:rsidR="00443069" w:rsidRPr="00443069" w:rsidRDefault="00443069" w:rsidP="00443069">
      <w:pPr>
        <w:ind w:left="1224"/>
      </w:pPr>
    </w:p>
    <w:p w14:paraId="312E1FB6" w14:textId="518358EA" w:rsidR="00DA79DE" w:rsidRDefault="00DA79DE" w:rsidP="00DA79DE"/>
    <w:p w14:paraId="36F6F402" w14:textId="3AFBB2E4" w:rsidR="00DA79DE" w:rsidRDefault="00DA79DE" w:rsidP="00DA79DE"/>
    <w:p w14:paraId="650A9736" w14:textId="6257F045" w:rsidR="00DA79DE" w:rsidRDefault="00DA79DE" w:rsidP="00DA79DE"/>
    <w:p w14:paraId="62A9785B" w14:textId="77777777" w:rsidR="00DA79DE" w:rsidRPr="00DA79DE" w:rsidRDefault="00DA79DE" w:rsidP="00DA79DE"/>
    <w:p w14:paraId="27F0EE12" w14:textId="599809E5" w:rsidR="00EA4F16" w:rsidRDefault="00716CDB" w:rsidP="00EA4F16">
      <w:pPr>
        <w:pStyle w:val="Titolo3"/>
      </w:pPr>
      <w:r>
        <w:t>Modello dell’oggetto</w:t>
      </w:r>
    </w:p>
    <w:p w14:paraId="01170C74" w14:textId="2145D861" w:rsidR="56798643" w:rsidRDefault="56798643" w:rsidP="56798643">
      <w:pPr>
        <w:pStyle w:val="Titolo3"/>
        <w:numPr>
          <w:ilvl w:val="3"/>
          <w:numId w:val="2"/>
        </w:numPr>
      </w:pPr>
      <w:r>
        <w:t xml:space="preserve">Use Case Diagram </w:t>
      </w:r>
    </w:p>
    <w:p w14:paraId="2BB103A5" w14:textId="1017581A" w:rsidR="56798643" w:rsidRDefault="56798643" w:rsidP="56798643">
      <w:pPr>
        <w:pStyle w:val="Titolo3"/>
        <w:numPr>
          <w:ilvl w:val="4"/>
          <w:numId w:val="2"/>
        </w:numPr>
      </w:pPr>
      <w:r>
        <w:t>Gestione autenticazione</w:t>
      </w:r>
    </w:p>
    <w:p w14:paraId="71DD4468" w14:textId="06236D52" w:rsidR="56798643" w:rsidRDefault="00F80AE9" w:rsidP="56798643">
      <w:pPr>
        <w:ind w:left="1418"/>
      </w:pPr>
      <w:r>
        <w:rPr>
          <w:noProof/>
        </w:rPr>
        <w:pict w14:anchorId="28ACBEE0">
          <v:shape id="Immagine 1294547231" o:spid="_x0000_i1027" type="#_x0000_t75" style="width:5in;height:209.9pt;visibility:visible">
            <v:imagedata r:id="rId21" o:title=""/>
          </v:shape>
        </w:pict>
      </w:r>
    </w:p>
    <w:p w14:paraId="4E04559A" w14:textId="64E8CE24" w:rsidR="56798643" w:rsidRDefault="56798643" w:rsidP="56798643">
      <w:pPr>
        <w:pStyle w:val="Titolo3"/>
        <w:numPr>
          <w:ilvl w:val="4"/>
          <w:numId w:val="2"/>
        </w:numPr>
      </w:pPr>
      <w:r>
        <w:lastRenderedPageBreak/>
        <w:t>Gestione account</w:t>
      </w:r>
    </w:p>
    <w:p w14:paraId="60FEB487" w14:textId="603A42C0" w:rsidR="56798643" w:rsidRDefault="00F80AE9" w:rsidP="56798643">
      <w:pPr>
        <w:ind w:left="1418"/>
      </w:pPr>
      <w:r>
        <w:rPr>
          <w:noProof/>
        </w:rPr>
        <w:pict w14:anchorId="2A10C3F4">
          <v:shape id="Immagine 1841860251" o:spid="_x0000_i1028" type="#_x0000_t75" style="width:360.55pt;height:214.35pt;visibility:visible">
            <v:imagedata r:id="rId22" o:title=""/>
          </v:shape>
        </w:pict>
      </w:r>
    </w:p>
    <w:p w14:paraId="3FFC1A60" w14:textId="1C89822F" w:rsidR="56798643" w:rsidRDefault="56798643" w:rsidP="56798643">
      <w:pPr>
        <w:ind w:left="1418"/>
      </w:pPr>
    </w:p>
    <w:p w14:paraId="66815AC8" w14:textId="6EB87231" w:rsidR="56798643" w:rsidRDefault="56798643" w:rsidP="56798643">
      <w:pPr>
        <w:ind w:left="1418"/>
      </w:pPr>
    </w:p>
    <w:p w14:paraId="07B77D81" w14:textId="2B67B9B7" w:rsidR="56798643" w:rsidRDefault="56798643" w:rsidP="56798643">
      <w:pPr>
        <w:ind w:left="1418"/>
      </w:pPr>
    </w:p>
    <w:p w14:paraId="2E4EFC9D" w14:textId="403331EC" w:rsidR="56798643" w:rsidRDefault="56798643" w:rsidP="56798643">
      <w:pPr>
        <w:ind w:left="1418"/>
      </w:pPr>
    </w:p>
    <w:p w14:paraId="53A33C76" w14:textId="4ADC40D2" w:rsidR="56798643" w:rsidRDefault="56798643" w:rsidP="56798643">
      <w:pPr>
        <w:ind w:left="1418"/>
      </w:pPr>
    </w:p>
    <w:p w14:paraId="7171CF7D" w14:textId="4F0D4DA0" w:rsidR="56798643" w:rsidRDefault="56798643" w:rsidP="56798643">
      <w:pPr>
        <w:ind w:left="1418"/>
      </w:pPr>
    </w:p>
    <w:p w14:paraId="2D7F4BC2" w14:textId="5817725F" w:rsidR="56798643" w:rsidRDefault="56798643" w:rsidP="56798643">
      <w:pPr>
        <w:pStyle w:val="Titolo3"/>
        <w:numPr>
          <w:ilvl w:val="4"/>
          <w:numId w:val="2"/>
        </w:numPr>
      </w:pPr>
      <w:r>
        <w:t>Gestione indirizzi</w:t>
      </w:r>
    </w:p>
    <w:p w14:paraId="0EC9934A" w14:textId="14C9FBA3" w:rsidR="56798643" w:rsidRDefault="00F80AE9" w:rsidP="56798643">
      <w:pPr>
        <w:ind w:left="720"/>
      </w:pPr>
      <w:r>
        <w:rPr>
          <w:noProof/>
        </w:rPr>
        <w:pict w14:anchorId="17939BBA">
          <v:shape id="Immagine 524360082" o:spid="_x0000_i1029" type="#_x0000_t75" style="width:5in;height:233.15pt;visibility:visible">
            <v:imagedata r:id="rId23" o:title=""/>
          </v:shape>
        </w:pict>
      </w:r>
    </w:p>
    <w:p w14:paraId="1F99BE61" w14:textId="68573E7B" w:rsidR="56798643" w:rsidRDefault="56798643" w:rsidP="56798643">
      <w:pPr>
        <w:pStyle w:val="Titolo3"/>
        <w:numPr>
          <w:ilvl w:val="4"/>
          <w:numId w:val="2"/>
        </w:numPr>
      </w:pPr>
      <w:r>
        <w:lastRenderedPageBreak/>
        <w:t>Gestione carrello</w:t>
      </w:r>
    </w:p>
    <w:p w14:paraId="2762CEE5" w14:textId="5FCA969E" w:rsidR="56798643" w:rsidRDefault="56798643" w:rsidP="56798643">
      <w:pPr>
        <w:pStyle w:val="Titolo3"/>
        <w:numPr>
          <w:ilvl w:val="4"/>
          <w:numId w:val="2"/>
        </w:numPr>
      </w:pPr>
      <w:r>
        <w:t>Gestione metodi di pagamento</w:t>
      </w:r>
    </w:p>
    <w:p w14:paraId="4248AE74" w14:textId="3B510C76" w:rsidR="56798643" w:rsidRDefault="00F80AE9" w:rsidP="56798643">
      <w:r>
        <w:rPr>
          <w:noProof/>
        </w:rPr>
        <w:pict w14:anchorId="6C2AA6E2">
          <v:shape id="Immagine 1786307262" o:spid="_x0000_i1030" type="#_x0000_t75" style="width:359.45pt;height:218.2pt;visibility:visible">
            <v:imagedata r:id="rId24" o:title=""/>
          </v:shape>
        </w:pict>
      </w:r>
    </w:p>
    <w:p w14:paraId="6EB82D40" w14:textId="004FFFAE" w:rsidR="56798643" w:rsidRDefault="56798643" w:rsidP="56798643">
      <w:pPr>
        <w:pStyle w:val="Titolo3"/>
        <w:numPr>
          <w:ilvl w:val="4"/>
          <w:numId w:val="2"/>
        </w:numPr>
      </w:pPr>
      <w:r>
        <w:t>Gestione ordini utente</w:t>
      </w:r>
    </w:p>
    <w:p w14:paraId="0DD27F7E" w14:textId="5CE54287" w:rsidR="56798643" w:rsidRDefault="00F80AE9" w:rsidP="56798643">
      <w:r>
        <w:rPr>
          <w:noProof/>
        </w:rPr>
        <w:pict w14:anchorId="47171DF6">
          <v:shape id="Immagine 10293398" o:spid="_x0000_i1031" type="#_x0000_t75" style="width:5in;height:213.25pt;visibility:visible">
            <v:imagedata r:id="rId25" o:title=""/>
          </v:shape>
        </w:pict>
      </w:r>
    </w:p>
    <w:p w14:paraId="595B43A0" w14:textId="68C89714" w:rsidR="56798643" w:rsidRDefault="56798643" w:rsidP="56798643">
      <w:pPr>
        <w:pStyle w:val="Titolo3"/>
        <w:numPr>
          <w:ilvl w:val="4"/>
          <w:numId w:val="2"/>
        </w:numPr>
      </w:pPr>
      <w:r>
        <w:lastRenderedPageBreak/>
        <w:t>Gestione catalogo</w:t>
      </w:r>
    </w:p>
    <w:p w14:paraId="183590D9" w14:textId="76C8A50D" w:rsidR="56798643" w:rsidRDefault="00F80AE9" w:rsidP="56798643">
      <w:r>
        <w:rPr>
          <w:noProof/>
        </w:rPr>
        <w:pict w14:anchorId="6626BA5E">
          <v:shape id="Immagine 1255651851" o:spid="_x0000_i1032" type="#_x0000_t75" style="width:373.85pt;height:257pt;visibility:visible">
            <v:imagedata r:id="rId26" o:title=""/>
          </v:shape>
        </w:pict>
      </w:r>
    </w:p>
    <w:p w14:paraId="32F5F408" w14:textId="39C75902" w:rsidR="56798643" w:rsidRDefault="56798643" w:rsidP="56798643">
      <w:pPr>
        <w:pStyle w:val="Titolo3"/>
        <w:numPr>
          <w:ilvl w:val="4"/>
          <w:numId w:val="2"/>
        </w:numPr>
      </w:pPr>
      <w:r>
        <w:t>Gestione ordini</w:t>
      </w:r>
    </w:p>
    <w:p w14:paraId="6FB1B439" w14:textId="11D79B14" w:rsidR="56798643" w:rsidRDefault="00F80AE9" w:rsidP="56798643">
      <w:r>
        <w:rPr>
          <w:noProof/>
        </w:rPr>
        <w:pict w14:anchorId="2831996C">
          <v:shape id="Immagine 1221632771" o:spid="_x0000_i1033" type="#_x0000_t75" style="width:5in;height:181.65pt;visibility:visible">
            <v:imagedata r:id="rId27" o:title=""/>
          </v:shape>
        </w:pict>
      </w:r>
    </w:p>
    <w:p w14:paraId="6D6A5482" w14:textId="3CE3F8A4" w:rsidR="56798643" w:rsidRDefault="56798643" w:rsidP="56798643">
      <w:pPr>
        <w:pStyle w:val="Titolo3"/>
        <w:numPr>
          <w:ilvl w:val="4"/>
          <w:numId w:val="2"/>
        </w:numPr>
      </w:pPr>
      <w:r>
        <w:lastRenderedPageBreak/>
        <w:t>Gestione utenti</w:t>
      </w:r>
    </w:p>
    <w:p w14:paraId="255061CE" w14:textId="1F857836" w:rsidR="56798643" w:rsidRDefault="00F80AE9" w:rsidP="56798643">
      <w:r>
        <w:rPr>
          <w:noProof/>
        </w:rPr>
        <w:pict w14:anchorId="6DB3A31D">
          <v:shape id="Immagine 1606821689" o:spid="_x0000_i1034" type="#_x0000_t75" style="width:5in;height:207.15pt;visibility:visible">
            <v:imagedata r:id="rId28" o:title=""/>
          </v:shape>
        </w:pict>
      </w:r>
    </w:p>
    <w:p w14:paraId="4F52ED11" w14:textId="6318D0F4" w:rsidR="56798643" w:rsidRDefault="56798643" w:rsidP="56798643">
      <w:pPr>
        <w:pStyle w:val="Titolo3"/>
        <w:numPr>
          <w:ilvl w:val="4"/>
          <w:numId w:val="2"/>
        </w:numPr>
      </w:pPr>
      <w:r>
        <w:t>Gestione ricerca</w:t>
      </w:r>
    </w:p>
    <w:p w14:paraId="5094429B" w14:textId="755F7AFA" w:rsidR="56798643" w:rsidRDefault="00F80AE9" w:rsidP="56798643">
      <w:r>
        <w:rPr>
          <w:noProof/>
        </w:rPr>
        <w:pict w14:anchorId="345D2BA0">
          <v:shape id="Immagine 1983584736" o:spid="_x0000_i1035" type="#_x0000_t75" style="width:5in;height:190.5pt;visibility:visible">
            <v:imagedata r:id="rId29" o:title=""/>
          </v:shape>
        </w:pict>
      </w:r>
    </w:p>
    <w:p w14:paraId="26CA5BAF" w14:textId="2F28AEB3" w:rsidR="56798643" w:rsidRDefault="56798643" w:rsidP="56798643"/>
    <w:p w14:paraId="4E96006E" w14:textId="76DFB4F0" w:rsidR="56798643" w:rsidRDefault="56798643" w:rsidP="56798643"/>
    <w:p w14:paraId="4A048EF9" w14:textId="496D8202" w:rsidR="56798643" w:rsidRDefault="56798643" w:rsidP="56798643"/>
    <w:p w14:paraId="32E1B64E" w14:textId="06601814" w:rsidR="56798643" w:rsidRDefault="56798643" w:rsidP="56798643"/>
    <w:p w14:paraId="00829B00" w14:textId="32363810" w:rsidR="56798643" w:rsidRDefault="56798643" w:rsidP="56798643">
      <w:pPr>
        <w:ind w:left="720"/>
      </w:pPr>
    </w:p>
    <w:p w14:paraId="13F3301A" w14:textId="03357A99" w:rsidR="56798643" w:rsidRDefault="56798643" w:rsidP="56798643">
      <w:pPr>
        <w:ind w:left="360"/>
      </w:pPr>
    </w:p>
    <w:p w14:paraId="754FC4AA" w14:textId="4B184BD8" w:rsidR="56798643" w:rsidRDefault="56798643" w:rsidP="56798643">
      <w:pPr>
        <w:ind w:left="360"/>
      </w:pPr>
    </w:p>
    <w:p w14:paraId="6D510A9C" w14:textId="3E2B1F81" w:rsidR="56798643" w:rsidRDefault="56798643" w:rsidP="56798643">
      <w:pPr>
        <w:ind w:left="360"/>
      </w:pPr>
    </w:p>
    <w:p w14:paraId="0396ACDC" w14:textId="323EC243" w:rsidR="56798643" w:rsidRDefault="56798643" w:rsidP="56798643">
      <w:pPr>
        <w:ind w:left="360"/>
      </w:pPr>
    </w:p>
    <w:p w14:paraId="679BD711" w14:textId="6ED884C4" w:rsidR="56798643" w:rsidRDefault="56798643" w:rsidP="56798643">
      <w:pPr>
        <w:ind w:left="360"/>
      </w:pPr>
    </w:p>
    <w:p w14:paraId="3D55C1F9" w14:textId="39FC047B" w:rsidR="56798643" w:rsidRDefault="56798643" w:rsidP="56798643">
      <w:pPr>
        <w:ind w:left="360"/>
      </w:pPr>
    </w:p>
    <w:p w14:paraId="1FACE08F" w14:textId="5F214FBF" w:rsidR="56798643" w:rsidRDefault="56798643" w:rsidP="56798643">
      <w:pPr>
        <w:ind w:left="360"/>
      </w:pPr>
    </w:p>
    <w:p w14:paraId="27C80917" w14:textId="3887B246" w:rsidR="56798643" w:rsidRDefault="56798643" w:rsidP="56798643">
      <w:pPr>
        <w:ind w:left="360"/>
      </w:pPr>
    </w:p>
    <w:p w14:paraId="3E266B7A" w14:textId="7BFAB42E" w:rsidR="56798643" w:rsidRDefault="56798643" w:rsidP="56798643">
      <w:pPr>
        <w:ind w:left="360"/>
      </w:pPr>
    </w:p>
    <w:p w14:paraId="6C6920E2" w14:textId="66466391" w:rsidR="56798643" w:rsidRDefault="56798643" w:rsidP="56798643">
      <w:pPr>
        <w:ind w:left="360"/>
      </w:pPr>
    </w:p>
    <w:p w14:paraId="406C28E7" w14:textId="76885847" w:rsidR="56798643" w:rsidRDefault="56798643" w:rsidP="56798643">
      <w:pPr>
        <w:ind w:left="360"/>
      </w:pPr>
    </w:p>
    <w:p w14:paraId="1A4E0748" w14:textId="0C3F7F28" w:rsidR="00716CDB" w:rsidRDefault="00716CDB" w:rsidP="00716CDB">
      <w:pPr>
        <w:pStyle w:val="Titolo3"/>
      </w:pPr>
      <w:r>
        <w:lastRenderedPageBreak/>
        <w:t>Modello dinamico</w:t>
      </w:r>
      <w:r w:rsidR="56798643">
        <w:t xml:space="preserve"> </w:t>
      </w:r>
    </w:p>
    <w:p w14:paraId="54B9013B" w14:textId="058CE693" w:rsidR="00716CDB" w:rsidRDefault="56798643" w:rsidP="56798643">
      <w:pPr>
        <w:pStyle w:val="Titolo3"/>
        <w:numPr>
          <w:ilvl w:val="3"/>
          <w:numId w:val="2"/>
        </w:numPr>
      </w:pPr>
      <w:r>
        <w:t>Sequence Diagram</w:t>
      </w:r>
    </w:p>
    <w:p w14:paraId="06CA7FC8" w14:textId="3882BE09" w:rsidR="56798643" w:rsidRDefault="00F80AE9" w:rsidP="56798643">
      <w:pPr>
        <w:ind w:firstLine="709"/>
      </w:pPr>
      <w:r>
        <w:rPr>
          <w:noProof/>
        </w:rPr>
        <w:pict w14:anchorId="541804F3">
          <v:shape id="Immagine 1925868392" o:spid="_x0000_i1036" type="#_x0000_t75" style="width:403.75pt;height:170.6pt;visibility:visible">
            <v:imagedata r:id="rId30" o:title=""/>
          </v:shape>
        </w:pict>
      </w:r>
    </w:p>
    <w:p w14:paraId="1F31ED02" w14:textId="17437997" w:rsidR="56798643" w:rsidRDefault="00F80AE9" w:rsidP="56798643">
      <w:pPr>
        <w:ind w:left="709" w:firstLine="709"/>
      </w:pPr>
      <w:r>
        <w:rPr>
          <w:noProof/>
        </w:rPr>
        <w:pict w14:anchorId="16A01B49">
          <v:shape id="Immagine 547960509" o:spid="_x0000_i1037" type="#_x0000_t75" style="width:5in;height:171.7pt;visibility:visible">
            <v:imagedata r:id="rId31" o:title=""/>
          </v:shape>
        </w:pict>
      </w:r>
    </w:p>
    <w:p w14:paraId="441D6C19" w14:textId="694F5DD4" w:rsidR="56798643" w:rsidRDefault="00F80AE9" w:rsidP="56798643">
      <w:pPr>
        <w:ind w:left="709" w:firstLine="709"/>
      </w:pPr>
      <w:r>
        <w:rPr>
          <w:noProof/>
        </w:rPr>
        <w:pict w14:anchorId="59B0A8FA">
          <v:shape id="Immagine 882345177" o:spid="_x0000_i1038" type="#_x0000_t75" style="width:404.3pt;height:177.25pt;visibility:visible">
            <v:imagedata r:id="rId32" o:title=""/>
          </v:shape>
        </w:pict>
      </w:r>
    </w:p>
    <w:p w14:paraId="0FCB86C3" w14:textId="55C69094" w:rsidR="56798643" w:rsidRDefault="00F80AE9" w:rsidP="56798643">
      <w:pPr>
        <w:ind w:left="709" w:firstLine="709"/>
      </w:pPr>
      <w:r>
        <w:rPr>
          <w:noProof/>
        </w:rPr>
        <w:lastRenderedPageBreak/>
        <w:pict w14:anchorId="40BE0B5C">
          <v:shape id="Immagine 413679556" o:spid="_x0000_i1039" type="#_x0000_t75" style="width:271.95pt;height:132.9pt;visibility:visible">
            <v:imagedata r:id="rId33" o:title=""/>
          </v:shape>
        </w:pict>
      </w:r>
    </w:p>
    <w:p w14:paraId="2A4681CC" w14:textId="35F46C98" w:rsidR="56798643" w:rsidRDefault="00F80AE9" w:rsidP="56798643">
      <w:pPr>
        <w:ind w:left="709" w:firstLine="709"/>
      </w:pPr>
      <w:r>
        <w:rPr>
          <w:noProof/>
        </w:rPr>
        <w:pict w14:anchorId="2B31F0ED">
          <v:shape id="Immagine 1912476070" o:spid="_x0000_i1040" type="#_x0000_t75" style="width:359.45pt;height:180.55pt;visibility:visible">
            <v:imagedata r:id="rId34" o:title=""/>
          </v:shape>
        </w:pict>
      </w:r>
    </w:p>
    <w:p w14:paraId="320C3CFE" w14:textId="376BF838" w:rsidR="56798643" w:rsidRDefault="00F80AE9" w:rsidP="56798643">
      <w:pPr>
        <w:ind w:left="709" w:firstLine="709"/>
      </w:pPr>
      <w:r>
        <w:rPr>
          <w:noProof/>
        </w:rPr>
        <w:pict w14:anchorId="1EC2EF88">
          <v:shape id="Immagine 443173757" o:spid="_x0000_i1041" type="#_x0000_t75" style="width:5in;height:171.7pt;visibility:visible">
            <v:imagedata r:id="rId35" o:title=""/>
          </v:shape>
        </w:pict>
      </w:r>
    </w:p>
    <w:p w14:paraId="607891E9" w14:textId="7268F6D6" w:rsidR="56798643" w:rsidRDefault="00F80AE9" w:rsidP="56798643">
      <w:pPr>
        <w:ind w:left="709" w:firstLine="709"/>
      </w:pPr>
      <w:r>
        <w:rPr>
          <w:noProof/>
        </w:rPr>
        <w:pict w14:anchorId="1A34B0A2">
          <v:shape id="Immagine 1485243391" o:spid="_x0000_i1042" type="#_x0000_t75" style="width:5in;height:157.85pt;visibility:visible">
            <v:imagedata r:id="rId36" o:title=""/>
          </v:shape>
        </w:pict>
      </w:r>
    </w:p>
    <w:p w14:paraId="4E2F9F80" w14:textId="0828125C" w:rsidR="56798643" w:rsidRDefault="00F80AE9" w:rsidP="56798643">
      <w:pPr>
        <w:ind w:left="709" w:firstLine="709"/>
      </w:pPr>
      <w:r>
        <w:rPr>
          <w:noProof/>
        </w:rPr>
        <w:lastRenderedPageBreak/>
        <w:pict w14:anchorId="7C2A91CB">
          <v:shape id="Immagine 350530618" o:spid="_x0000_i1043" type="#_x0000_t75" style="width:5in;height:172.25pt;visibility:visible">
            <v:imagedata r:id="rId37" o:title=""/>
          </v:shape>
        </w:pict>
      </w:r>
    </w:p>
    <w:p w14:paraId="61CDBEFF" w14:textId="55412E98" w:rsidR="56798643" w:rsidRDefault="00F80AE9" w:rsidP="56798643">
      <w:pPr>
        <w:ind w:left="709" w:firstLine="709"/>
      </w:pPr>
      <w:r>
        <w:rPr>
          <w:noProof/>
        </w:rPr>
        <w:pict w14:anchorId="2B181097">
          <v:shape id="Immagine 1277551000" o:spid="_x0000_i1044" type="#_x0000_t75" style="width:5in;height:186.1pt;visibility:visible">
            <v:imagedata r:id="rId38" o:title=""/>
          </v:shape>
        </w:pict>
      </w:r>
    </w:p>
    <w:p w14:paraId="19E95873" w14:textId="4F58E6E3" w:rsidR="56798643" w:rsidRDefault="00F80AE9" w:rsidP="56798643">
      <w:pPr>
        <w:ind w:left="709" w:firstLine="709"/>
      </w:pPr>
      <w:r>
        <w:rPr>
          <w:noProof/>
        </w:rPr>
        <w:pict w14:anchorId="261A05B0">
          <v:shape id="Immagine 170823369" o:spid="_x0000_i1045" type="#_x0000_t75" style="width:362.75pt;height:152.3pt;visibility:visible">
            <v:imagedata r:id="rId39" o:title=""/>
          </v:shape>
        </w:pict>
      </w:r>
    </w:p>
    <w:p w14:paraId="1FAD1AD4" w14:textId="16B73711" w:rsidR="56798643" w:rsidRDefault="00F80AE9" w:rsidP="56798643">
      <w:pPr>
        <w:ind w:left="709" w:firstLine="709"/>
      </w:pPr>
      <w:r>
        <w:rPr>
          <w:noProof/>
        </w:rPr>
        <w:pict w14:anchorId="025F2265">
          <v:shape id="Immagine 208580197" o:spid="_x0000_i1046" type="#_x0000_t75" style="width:5in;height:149pt;visibility:visible">
            <v:imagedata r:id="rId40" o:title=""/>
          </v:shape>
        </w:pict>
      </w:r>
    </w:p>
    <w:p w14:paraId="425C35C1" w14:textId="33B3F64D" w:rsidR="56798643" w:rsidRDefault="00F80AE9" w:rsidP="56798643">
      <w:pPr>
        <w:ind w:left="709" w:firstLine="709"/>
      </w:pPr>
      <w:r>
        <w:rPr>
          <w:noProof/>
        </w:rPr>
        <w:lastRenderedPageBreak/>
        <w:pict w14:anchorId="524B7428">
          <v:shape id="Immagine 716750859" o:spid="_x0000_i1047" type="#_x0000_t75" style="width:5in;height:194.95pt;visibility:visible">
            <v:imagedata r:id="rId41" o:title=""/>
          </v:shape>
        </w:pict>
      </w:r>
    </w:p>
    <w:p w14:paraId="191CDA26" w14:textId="342DCE6B" w:rsidR="56798643" w:rsidRDefault="00F80AE9" w:rsidP="56798643">
      <w:pPr>
        <w:ind w:left="709" w:firstLine="709"/>
      </w:pPr>
      <w:r>
        <w:rPr>
          <w:noProof/>
        </w:rPr>
        <w:pict w14:anchorId="54614F58">
          <v:shape id="Immagine 1984280053" o:spid="_x0000_i1048" type="#_x0000_t75" style="width:5in;height:151.75pt;visibility:visible">
            <v:imagedata r:id="rId42" o:title=""/>
          </v:shape>
        </w:pict>
      </w:r>
    </w:p>
    <w:p w14:paraId="692B791B" w14:textId="05783D84" w:rsidR="56798643" w:rsidRDefault="00F80AE9" w:rsidP="56798643">
      <w:pPr>
        <w:ind w:left="709" w:firstLine="709"/>
      </w:pPr>
      <w:r>
        <w:rPr>
          <w:noProof/>
        </w:rPr>
        <w:pict w14:anchorId="17612940">
          <v:shape id="Immagine 1948517189" o:spid="_x0000_i1049" type="#_x0000_t75" style="width:366.65pt;height:141.8pt;visibility:visible">
            <v:imagedata r:id="rId43" o:title=""/>
          </v:shape>
        </w:pict>
      </w:r>
    </w:p>
    <w:p w14:paraId="57415CF2" w14:textId="7C78472F" w:rsidR="56798643" w:rsidRDefault="00F80AE9" w:rsidP="56798643">
      <w:pPr>
        <w:ind w:left="709" w:firstLine="709"/>
      </w:pPr>
      <w:r>
        <w:rPr>
          <w:noProof/>
        </w:rPr>
        <w:lastRenderedPageBreak/>
        <w:pict w14:anchorId="4F409A9D">
          <v:shape id="Immagine 1871792613" o:spid="_x0000_i1050" type="#_x0000_t75" style="width:5in;height:199.4pt;visibility:visible">
            <v:imagedata r:id="rId44" o:title=""/>
          </v:shape>
        </w:pict>
      </w:r>
    </w:p>
    <w:p w14:paraId="3F7BC534" w14:textId="20F20E7A" w:rsidR="56798643" w:rsidRDefault="00F80AE9" w:rsidP="56798643">
      <w:pPr>
        <w:ind w:left="709" w:firstLine="709"/>
      </w:pPr>
      <w:r>
        <w:rPr>
          <w:noProof/>
        </w:rPr>
        <w:pict w14:anchorId="01DD46CE">
          <v:shape id="Immagine 984829053" o:spid="_x0000_i1051" type="#_x0000_t75" style="width:385.5pt;height:183.3pt;visibility:visible">
            <v:imagedata r:id="rId45" o:title=""/>
          </v:shape>
        </w:pict>
      </w:r>
    </w:p>
    <w:p w14:paraId="27B0182C" w14:textId="2FC18B59" w:rsidR="56798643" w:rsidRDefault="00F80AE9" w:rsidP="56798643">
      <w:pPr>
        <w:ind w:left="709" w:firstLine="709"/>
      </w:pPr>
      <w:r>
        <w:rPr>
          <w:noProof/>
        </w:rPr>
        <w:pict w14:anchorId="2B4FCEE9">
          <v:shape id="Immagine 1729431962" o:spid="_x0000_i1052" type="#_x0000_t75" style="width:5in;height:177.8pt;visibility:visible">
            <v:imagedata r:id="rId46" o:title=""/>
          </v:shape>
        </w:pict>
      </w:r>
    </w:p>
    <w:p w14:paraId="73D1A934" w14:textId="77777777" w:rsidR="00032070" w:rsidRDefault="00032070" w:rsidP="56798643">
      <w:pPr>
        <w:ind w:left="709" w:firstLine="709"/>
      </w:pPr>
    </w:p>
    <w:p w14:paraId="4F551908" w14:textId="34C403B2" w:rsidR="56798643" w:rsidRDefault="00F80AE9" w:rsidP="56798643">
      <w:pPr>
        <w:ind w:left="709"/>
        <w:jc w:val="center"/>
      </w:pPr>
      <w:r>
        <w:rPr>
          <w:noProof/>
        </w:rPr>
        <w:lastRenderedPageBreak/>
        <w:pict w14:anchorId="76A1B5AF">
          <v:shape id="Immagine 94368633" o:spid="_x0000_i1053" type="#_x0000_t75" style="width:372.75pt;height:173.35pt;visibility:visible">
            <v:imagedata r:id="rId47" o:title=""/>
          </v:shape>
        </w:pict>
      </w:r>
    </w:p>
    <w:p w14:paraId="49AFB3EA" w14:textId="2247184C" w:rsidR="00716CDB" w:rsidRDefault="00716CDB" w:rsidP="00716CDB">
      <w:pPr>
        <w:pStyle w:val="Titolo3"/>
      </w:pPr>
      <w:r>
        <w:t>Interfacce utente, percorsi di navigazione</w:t>
      </w:r>
    </w:p>
    <w:p w14:paraId="34AD4A66" w14:textId="0111C88A" w:rsidR="00716CDB" w:rsidRPr="00716CDB" w:rsidRDefault="00716CDB" w:rsidP="00716CDB">
      <w:pPr>
        <w:pStyle w:val="Titolo3"/>
      </w:pPr>
      <w:r>
        <w:t>Mock-ups</w:t>
      </w:r>
    </w:p>
    <w:p w14:paraId="300CFB3E" w14:textId="18F5DEA4" w:rsidR="00716CDB" w:rsidRDefault="002347A8" w:rsidP="00716CDB">
      <w:pPr>
        <w:pStyle w:val="Titolo2"/>
        <w:numPr>
          <w:ilvl w:val="0"/>
          <w:numId w:val="0"/>
        </w:numPr>
        <w:ind w:left="792" w:hanging="432"/>
      </w:pPr>
      <w:r>
        <w:rPr>
          <w:noProof/>
        </w:rPr>
        <w:pict w14:anchorId="24B6EEDA">
          <v:shape id="_x0000_i1054" type="#_x0000_t75" style="width:372.75pt;height:173.35pt;visibility:visible">
            <v:imagedata r:id="rId47" o:title=""/>
          </v:shape>
        </w:pict>
      </w:r>
    </w:p>
    <w:p w14:paraId="780B4DB6" w14:textId="64B13DAB" w:rsidR="00716CDB" w:rsidRDefault="00716CDB" w:rsidP="00716CDB"/>
    <w:p w14:paraId="7E97C161" w14:textId="1EE29489" w:rsidR="00716CDB" w:rsidRDefault="00716CDB" w:rsidP="00716CDB"/>
    <w:p w14:paraId="75690DA1" w14:textId="5A3CCCBA" w:rsidR="00716CDB" w:rsidRDefault="00716CDB" w:rsidP="00716CDB"/>
    <w:p w14:paraId="6986E37E" w14:textId="5AB7B1F7" w:rsidR="00716CDB" w:rsidRPr="00716CDB" w:rsidRDefault="002347A8" w:rsidP="00DA79DE">
      <w:pPr>
        <w:ind w:left="360"/>
      </w:pPr>
      <w:r>
        <w:t>gi</w:t>
      </w:r>
      <w:r w:rsidRPr="002347A8">
        <w:t>CorrelationId: 637f6301-b699-4a44-a8a5-8c4d0016ce4d</w:t>
      </w:r>
    </w:p>
    <w:sectPr w:rsidR="00716CDB" w:rsidRPr="00716CDB" w:rsidSect="00B51734">
      <w:footnotePr>
        <w:pos w:val="beneathText"/>
      </w:footnotePr>
      <w:pgSz w:w="11905" w:h="16837"/>
      <w:pgMar w:top="1560" w:right="1134" w:bottom="1798" w:left="1134" w:header="1134" w:footer="1134"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1C01EC" w14:textId="77777777" w:rsidR="008C22EA" w:rsidRDefault="008C22EA">
      <w:r>
        <w:separator/>
      </w:r>
    </w:p>
  </w:endnote>
  <w:endnote w:type="continuationSeparator" w:id="0">
    <w:p w14:paraId="1AF475C3" w14:textId="77777777" w:rsidR="008C22EA" w:rsidRDefault="008C22EA">
      <w:r>
        <w:continuationSeparator/>
      </w:r>
    </w:p>
  </w:endnote>
  <w:endnote w:type="continuationNotice" w:id="1">
    <w:p w14:paraId="2395381D" w14:textId="77777777" w:rsidR="008C22EA" w:rsidRDefault="008C22E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Yu Mincho">
    <w:altName w:val="Yu Gothic"/>
    <w:charset w:val="80"/>
    <w:family w:val="roman"/>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2"/>
      <w:gridCol w:w="3213"/>
    </w:tblGrid>
    <w:tr w:rsidR="008B36D5" w14:paraId="06381B36" w14:textId="77777777">
      <w:trPr>
        <w:trHeight w:val="276"/>
      </w:trPr>
      <w:tc>
        <w:tcPr>
          <w:tcW w:w="3212" w:type="dxa"/>
          <w:vMerge w:val="restart"/>
          <w:tcBorders>
            <w:top w:val="single" w:sz="1" w:space="0" w:color="000000"/>
            <w:left w:val="single" w:sz="1" w:space="0" w:color="000000"/>
            <w:bottom w:val="single" w:sz="1" w:space="0" w:color="000000"/>
          </w:tcBorders>
        </w:tcPr>
        <w:p w14:paraId="38035ED3" w14:textId="77777777" w:rsidR="008B36D5" w:rsidRDefault="008B36D5">
          <w:pPr>
            <w:pStyle w:val="Contenutotabella"/>
          </w:pPr>
        </w:p>
      </w:tc>
      <w:tc>
        <w:tcPr>
          <w:tcW w:w="3212" w:type="dxa"/>
          <w:vMerge w:val="restart"/>
          <w:tcBorders>
            <w:top w:val="single" w:sz="1" w:space="0" w:color="000000"/>
            <w:left w:val="single" w:sz="1" w:space="0" w:color="000000"/>
            <w:bottom w:val="single" w:sz="1" w:space="0" w:color="000000"/>
          </w:tcBorders>
        </w:tcPr>
        <w:p w14:paraId="7459A47C" w14:textId="77777777" w:rsidR="008B36D5" w:rsidRDefault="008B36D5">
          <w:pPr>
            <w:pStyle w:val="Contenutotabella"/>
            <w:jc w:val="center"/>
            <w:rPr>
              <w:sz w:val="20"/>
            </w:rPr>
          </w:pPr>
          <w:r>
            <w:rPr>
              <w:sz w:val="20"/>
            </w:rPr>
            <w:t>Ingegneria del Software</w:t>
          </w:r>
        </w:p>
      </w:tc>
      <w:tc>
        <w:tcPr>
          <w:tcW w:w="3213" w:type="dxa"/>
          <w:vMerge w:val="restart"/>
          <w:tcBorders>
            <w:top w:val="single" w:sz="1" w:space="0" w:color="000000"/>
            <w:left w:val="single" w:sz="1" w:space="0" w:color="000000"/>
            <w:bottom w:val="single" w:sz="1" w:space="0" w:color="000000"/>
            <w:right w:val="single" w:sz="1" w:space="0" w:color="000000"/>
          </w:tcBorders>
        </w:tcPr>
        <w:p w14:paraId="2E080F1A" w14:textId="77777777" w:rsidR="008B36D5" w:rsidRDefault="008B36D5">
          <w:pPr>
            <w:pStyle w:val="Contenutotabella"/>
            <w:jc w:val="right"/>
          </w:pPr>
          <w:r>
            <w:rPr>
              <w:sz w:val="20"/>
            </w:rPr>
            <w:t xml:space="preserve">Pagina </w:t>
          </w:r>
          <w:r>
            <w:rPr>
              <w:sz w:val="20"/>
            </w:rPr>
            <w:fldChar w:fldCharType="begin"/>
          </w:r>
          <w:r>
            <w:rPr>
              <w:sz w:val="20"/>
            </w:rPr>
            <w:instrText xml:space="preserve"> PAGE \*Arabic </w:instrText>
          </w:r>
          <w:r>
            <w:rPr>
              <w:sz w:val="20"/>
            </w:rPr>
            <w:fldChar w:fldCharType="separate"/>
          </w:r>
          <w:r w:rsidR="002713D8">
            <w:rPr>
              <w:noProof/>
              <w:sz w:val="20"/>
            </w:rPr>
            <w:t>2</w:t>
          </w:r>
          <w:r>
            <w:rPr>
              <w:sz w:val="20"/>
            </w:rPr>
            <w:fldChar w:fldCharType="end"/>
          </w:r>
          <w:r>
            <w:rPr>
              <w:sz w:val="20"/>
            </w:rPr>
            <w:t xml:space="preserve"> di </w:t>
          </w:r>
          <w:r>
            <w:rPr>
              <w:sz w:val="20"/>
            </w:rPr>
            <w:fldChar w:fldCharType="begin"/>
          </w:r>
          <w:r>
            <w:rPr>
              <w:sz w:val="20"/>
            </w:rPr>
            <w:instrText xml:space="preserve"> NUMPAGES \*Arabic </w:instrText>
          </w:r>
          <w:r>
            <w:rPr>
              <w:sz w:val="20"/>
            </w:rPr>
            <w:fldChar w:fldCharType="separate"/>
          </w:r>
          <w:r w:rsidR="002713D8">
            <w:rPr>
              <w:noProof/>
              <w:sz w:val="20"/>
            </w:rPr>
            <w:t>4</w:t>
          </w:r>
          <w:r>
            <w:rPr>
              <w:sz w:val="20"/>
            </w:rPr>
            <w:fldChar w:fldCharType="end"/>
          </w:r>
        </w:p>
      </w:tc>
    </w:tr>
  </w:tbl>
  <w:p w14:paraId="31789406" w14:textId="77777777" w:rsidR="008B36D5" w:rsidRDefault="008B36D5">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59F66" w14:textId="77777777" w:rsidR="008B36D5" w:rsidRDefault="008B36D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0F48D" w14:textId="77777777" w:rsidR="008B36D5" w:rsidRDefault="008B36D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33075" w14:textId="77777777" w:rsidR="008B36D5" w:rsidRDefault="008B36D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BE76A" w14:textId="77777777" w:rsidR="008B36D5" w:rsidRDefault="008B36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ECBD5D" w14:textId="77777777" w:rsidR="008C22EA" w:rsidRDefault="008C22EA">
      <w:r>
        <w:separator/>
      </w:r>
    </w:p>
  </w:footnote>
  <w:footnote w:type="continuationSeparator" w:id="0">
    <w:p w14:paraId="5B1101F4" w14:textId="77777777" w:rsidR="008C22EA" w:rsidRDefault="008C22EA">
      <w:r>
        <w:continuationSeparator/>
      </w:r>
    </w:p>
  </w:footnote>
  <w:footnote w:type="continuationNotice" w:id="1">
    <w:p w14:paraId="1F6405AB" w14:textId="77777777" w:rsidR="008C22EA" w:rsidRDefault="008C22E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14:paraId="256B21E2" w14:textId="77777777">
      <w:trPr>
        <w:trHeight w:val="230"/>
      </w:trPr>
      <w:tc>
        <w:tcPr>
          <w:tcW w:w="6745" w:type="dxa"/>
          <w:vMerge w:val="restart"/>
          <w:tcBorders>
            <w:top w:val="single" w:sz="1" w:space="0" w:color="000000"/>
            <w:left w:val="single" w:sz="1" w:space="0" w:color="000000"/>
            <w:bottom w:val="single" w:sz="1" w:space="0" w:color="000000"/>
          </w:tcBorders>
        </w:tcPr>
        <w:p w14:paraId="0C3EBA49" w14:textId="77777777" w:rsidR="008B36D5" w:rsidRDefault="008B36D5" w:rsidP="00093D9B">
          <w:pPr>
            <w:pStyle w:val="Intestazionetabella"/>
            <w:jc w:val="left"/>
            <w:rPr>
              <w:b w:val="0"/>
              <w:sz w:val="20"/>
            </w:rPr>
          </w:pPr>
          <w:r>
            <w:rPr>
              <w:b w:val="0"/>
              <w:sz w:val="20"/>
            </w:rPr>
            <w:t xml:space="preserve">Progetto: </w:t>
          </w:r>
          <w:r w:rsidR="00093D9B">
            <w:rPr>
              <w:b w:val="0"/>
              <w:sz w:val="20"/>
            </w:rPr>
            <w:t>Nome</w:t>
          </w:r>
          <w:r w:rsidR="004D1EA6">
            <w:rPr>
              <w:b w:val="0"/>
              <w:sz w:val="20"/>
            </w:rPr>
            <w:t xml:space="preserve"> </w:t>
          </w:r>
          <w:r w:rsidR="00093D9B">
            <w:rPr>
              <w:b w:val="0"/>
              <w:sz w:val="20"/>
            </w:rPr>
            <w:t>Progetto</w:t>
          </w:r>
        </w:p>
      </w:tc>
      <w:tc>
        <w:tcPr>
          <w:tcW w:w="2892" w:type="dxa"/>
          <w:vMerge w:val="restart"/>
          <w:tcBorders>
            <w:top w:val="single" w:sz="1" w:space="0" w:color="000000"/>
            <w:left w:val="single" w:sz="1" w:space="0" w:color="000000"/>
            <w:bottom w:val="single" w:sz="1" w:space="0" w:color="000000"/>
            <w:right w:val="single" w:sz="1" w:space="0" w:color="000000"/>
          </w:tcBorders>
        </w:tcPr>
        <w:p w14:paraId="5D7D27C2" w14:textId="77777777" w:rsidR="008B36D5" w:rsidRDefault="008B36D5">
          <w:pPr>
            <w:pStyle w:val="Intestazionetabella"/>
            <w:jc w:val="left"/>
            <w:rPr>
              <w:b w:val="0"/>
              <w:sz w:val="20"/>
            </w:rPr>
          </w:pPr>
          <w:r>
            <w:rPr>
              <w:b w:val="0"/>
              <w:sz w:val="20"/>
            </w:rPr>
            <w:t xml:space="preserve">Versione: </w:t>
          </w:r>
          <w:r w:rsidR="004D1EA6">
            <w:rPr>
              <w:b w:val="0"/>
              <w:sz w:val="20"/>
            </w:rPr>
            <w:t>X</w:t>
          </w:r>
          <w:r>
            <w:rPr>
              <w:b w:val="0"/>
              <w:sz w:val="20"/>
            </w:rPr>
            <w:t>.</w:t>
          </w:r>
          <w:r w:rsidR="004D1EA6">
            <w:rPr>
              <w:b w:val="0"/>
              <w:sz w:val="20"/>
            </w:rPr>
            <w:t>Y</w:t>
          </w:r>
        </w:p>
      </w:tc>
    </w:tr>
    <w:tr w:rsidR="008B36D5" w14:paraId="104724C7" w14:textId="77777777">
      <w:trPr>
        <w:trHeight w:val="230"/>
      </w:trPr>
      <w:tc>
        <w:tcPr>
          <w:tcW w:w="6745" w:type="dxa"/>
          <w:vMerge w:val="restart"/>
          <w:tcBorders>
            <w:left w:val="single" w:sz="1" w:space="0" w:color="000000"/>
            <w:bottom w:val="single" w:sz="1" w:space="0" w:color="000000"/>
          </w:tcBorders>
        </w:tcPr>
        <w:p w14:paraId="19FF9DDE" w14:textId="77777777" w:rsidR="008B36D5" w:rsidRDefault="008B36D5" w:rsidP="00093D9B">
          <w:pPr>
            <w:pStyle w:val="Contenutotabella"/>
            <w:rPr>
              <w:sz w:val="20"/>
            </w:rPr>
          </w:pPr>
          <w:r>
            <w:rPr>
              <w:sz w:val="20"/>
            </w:rPr>
            <w:t xml:space="preserve">Documento: </w:t>
          </w:r>
          <w:r w:rsidR="00093D9B">
            <w:rPr>
              <w:sz w:val="20"/>
            </w:rPr>
            <w:t>Titolo</w:t>
          </w:r>
          <w:r w:rsidR="004D1EA6">
            <w:rPr>
              <w:sz w:val="20"/>
            </w:rPr>
            <w:t xml:space="preserve"> </w:t>
          </w:r>
          <w:r w:rsidR="00093D9B">
            <w:rPr>
              <w:sz w:val="20"/>
            </w:rPr>
            <w:t>Documento</w:t>
          </w:r>
        </w:p>
      </w:tc>
      <w:tc>
        <w:tcPr>
          <w:tcW w:w="2892" w:type="dxa"/>
          <w:vMerge w:val="restart"/>
          <w:tcBorders>
            <w:left w:val="single" w:sz="1" w:space="0" w:color="000000"/>
            <w:bottom w:val="single" w:sz="1" w:space="0" w:color="000000"/>
            <w:right w:val="single" w:sz="1" w:space="0" w:color="000000"/>
          </w:tcBorders>
        </w:tcPr>
        <w:p w14:paraId="7E57FB0D" w14:textId="77777777" w:rsidR="008B36D5" w:rsidRDefault="004D1EA6">
          <w:pPr>
            <w:pStyle w:val="Contenutotabella"/>
            <w:rPr>
              <w:sz w:val="20"/>
            </w:rPr>
          </w:pPr>
          <w:r>
            <w:rPr>
              <w:sz w:val="20"/>
            </w:rPr>
            <w:t>Data: GG</w:t>
          </w:r>
          <w:r w:rsidR="008B36D5">
            <w:rPr>
              <w:sz w:val="20"/>
            </w:rPr>
            <w:t>/</w:t>
          </w:r>
          <w:r>
            <w:rPr>
              <w:sz w:val="20"/>
            </w:rPr>
            <w:t>MM</w:t>
          </w:r>
          <w:r w:rsidR="008B36D5">
            <w:rPr>
              <w:sz w:val="20"/>
            </w:rPr>
            <w:t>/</w:t>
          </w:r>
          <w:r>
            <w:rPr>
              <w:sz w:val="20"/>
            </w:rPr>
            <w:t>AAAA</w:t>
          </w:r>
        </w:p>
      </w:tc>
    </w:tr>
  </w:tbl>
  <w:p w14:paraId="145A8DEF" w14:textId="77777777" w:rsidR="008B36D5" w:rsidRDefault="008B36D5">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9C093" w14:textId="77777777" w:rsidR="008B36D5" w:rsidRDefault="008B36D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4C827" w14:textId="77777777" w:rsidR="008B36D5" w:rsidRDefault="008B36D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1A1CA" w14:textId="77777777" w:rsidR="008B36D5" w:rsidRDefault="008B36D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0A8D0" w14:textId="77777777" w:rsidR="008B36D5" w:rsidRDefault="008B36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5"/>
    <w:lvl w:ilvl="0">
      <w:start w:val="1"/>
      <w:numFmt w:val="bullet"/>
      <w:lvlText w:val=""/>
      <w:lvlJc w:val="left"/>
      <w:pPr>
        <w:tabs>
          <w:tab w:val="num" w:pos="0"/>
        </w:tabs>
        <w:ind w:left="720" w:hanging="360"/>
      </w:pPr>
      <w:rPr>
        <w:rFonts w:ascii="Wingdings" w:hAnsi="Wingdings"/>
      </w:rPr>
    </w:lvl>
  </w:abstractNum>
  <w:abstractNum w:abstractNumId="1"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3" w15:restartNumberingAfterBreak="0">
    <w:nsid w:val="00000005"/>
    <w:multiLevelType w:val="singleLevel"/>
    <w:tmpl w:val="00000005"/>
    <w:name w:val="372837388"/>
    <w:lvl w:ilvl="0">
      <w:numFmt w:val="bullet"/>
      <w:lvlText w:val="-"/>
      <w:lvlJc w:val="left"/>
      <w:pPr>
        <w:tabs>
          <w:tab w:val="num" w:pos="0"/>
        </w:tabs>
        <w:ind w:left="3198" w:hanging="360"/>
      </w:pPr>
      <w:rPr>
        <w:rFonts w:ascii="Century Gothic" w:hAnsi="Century Gothic" w:cs="Times New Roman"/>
      </w:rPr>
    </w:lvl>
  </w:abstractNum>
  <w:abstractNum w:abstractNumId="4" w15:restartNumberingAfterBreak="0">
    <w:nsid w:val="003B0A0F"/>
    <w:multiLevelType w:val="multilevel"/>
    <w:tmpl w:val="373C6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0A90FDF"/>
    <w:multiLevelType w:val="multilevel"/>
    <w:tmpl w:val="0D2C9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0DF20C6"/>
    <w:multiLevelType w:val="multilevel"/>
    <w:tmpl w:val="F1E46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268001C"/>
    <w:multiLevelType w:val="multilevel"/>
    <w:tmpl w:val="B41E7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29A7FA7"/>
    <w:multiLevelType w:val="multilevel"/>
    <w:tmpl w:val="FB86D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2FD596B"/>
    <w:multiLevelType w:val="multilevel"/>
    <w:tmpl w:val="2DD0D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33525D2"/>
    <w:multiLevelType w:val="multilevel"/>
    <w:tmpl w:val="47CCF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4D16335"/>
    <w:multiLevelType w:val="multilevel"/>
    <w:tmpl w:val="8D4056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5D72E04"/>
    <w:multiLevelType w:val="multilevel"/>
    <w:tmpl w:val="182E0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70B5383"/>
    <w:multiLevelType w:val="multilevel"/>
    <w:tmpl w:val="0A7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7142A59"/>
    <w:multiLevelType w:val="multilevel"/>
    <w:tmpl w:val="8F02D5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5F7622"/>
    <w:multiLevelType w:val="multilevel"/>
    <w:tmpl w:val="99BAFD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A9077C1"/>
    <w:multiLevelType w:val="multilevel"/>
    <w:tmpl w:val="CF78C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B130C2F"/>
    <w:multiLevelType w:val="multilevel"/>
    <w:tmpl w:val="231423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BD634CA"/>
    <w:multiLevelType w:val="multilevel"/>
    <w:tmpl w:val="CACA5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C095BC7"/>
    <w:multiLevelType w:val="multilevel"/>
    <w:tmpl w:val="738AF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E1E5220"/>
    <w:multiLevelType w:val="multilevel"/>
    <w:tmpl w:val="BE125B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142A8B"/>
    <w:multiLevelType w:val="multilevel"/>
    <w:tmpl w:val="BA3C396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F321468"/>
    <w:multiLevelType w:val="multilevel"/>
    <w:tmpl w:val="3E5CC2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F39356F"/>
    <w:multiLevelType w:val="multilevel"/>
    <w:tmpl w:val="5C104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F654160"/>
    <w:multiLevelType w:val="multilevel"/>
    <w:tmpl w:val="759C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0053B5C"/>
    <w:multiLevelType w:val="multilevel"/>
    <w:tmpl w:val="E1981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02A5E97"/>
    <w:multiLevelType w:val="multilevel"/>
    <w:tmpl w:val="1520B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0941EBE"/>
    <w:multiLevelType w:val="multilevel"/>
    <w:tmpl w:val="3FC03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10E7DD7"/>
    <w:multiLevelType w:val="multilevel"/>
    <w:tmpl w:val="E146D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1DD05C7"/>
    <w:multiLevelType w:val="multilevel"/>
    <w:tmpl w:val="B6A0C3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282407A"/>
    <w:multiLevelType w:val="multilevel"/>
    <w:tmpl w:val="A6C2F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2F90ED2"/>
    <w:multiLevelType w:val="multilevel"/>
    <w:tmpl w:val="6E5EA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40368EA"/>
    <w:multiLevelType w:val="multilevel"/>
    <w:tmpl w:val="3F8894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5976F03"/>
    <w:multiLevelType w:val="multilevel"/>
    <w:tmpl w:val="1FD0C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5AE5AF6"/>
    <w:multiLevelType w:val="multilevel"/>
    <w:tmpl w:val="8B862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60C766D"/>
    <w:multiLevelType w:val="multilevel"/>
    <w:tmpl w:val="26448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6933897"/>
    <w:multiLevelType w:val="multilevel"/>
    <w:tmpl w:val="52BA0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6A60123"/>
    <w:multiLevelType w:val="multilevel"/>
    <w:tmpl w:val="995AA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7053EC4"/>
    <w:multiLevelType w:val="multilevel"/>
    <w:tmpl w:val="3FAC3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1857027E"/>
    <w:multiLevelType w:val="multilevel"/>
    <w:tmpl w:val="A5EE43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85E006E"/>
    <w:multiLevelType w:val="multilevel"/>
    <w:tmpl w:val="677EC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8D278EE"/>
    <w:multiLevelType w:val="multilevel"/>
    <w:tmpl w:val="401A7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9156564"/>
    <w:multiLevelType w:val="multilevel"/>
    <w:tmpl w:val="DFD21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1A0723D3"/>
    <w:multiLevelType w:val="multilevel"/>
    <w:tmpl w:val="31C25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A1C4F3D"/>
    <w:multiLevelType w:val="multilevel"/>
    <w:tmpl w:val="1550F5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A6415F0"/>
    <w:multiLevelType w:val="multilevel"/>
    <w:tmpl w:val="9976AB2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AB41C06"/>
    <w:multiLevelType w:val="multilevel"/>
    <w:tmpl w:val="810E5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1CC31F45"/>
    <w:multiLevelType w:val="multilevel"/>
    <w:tmpl w:val="B6008C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F7E6514"/>
    <w:multiLevelType w:val="multilevel"/>
    <w:tmpl w:val="1026CF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F8433D7"/>
    <w:multiLevelType w:val="multilevel"/>
    <w:tmpl w:val="0C2E7BA8"/>
    <w:lvl w:ilvl="0">
      <w:start w:val="1"/>
      <w:numFmt w:val="decimal"/>
      <w:lvlText w:val="%1."/>
      <w:lvlJc w:val="left"/>
      <w:pPr>
        <w:ind w:left="360" w:hanging="360"/>
      </w:pPr>
    </w:lvl>
    <w:lvl w:ilvl="1">
      <w:start w:val="1"/>
      <w:numFmt w:val="decimal"/>
      <w:pStyle w:val="Titolo2"/>
      <w:lvlText w:val="%1.%2."/>
      <w:lvlJc w:val="left"/>
      <w:pPr>
        <w:ind w:left="792" w:hanging="432"/>
      </w:pPr>
    </w:lvl>
    <w:lvl w:ilvl="2">
      <w:start w:val="1"/>
      <w:numFmt w:val="decimal"/>
      <w:pStyle w:val="Tito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1FBF07C1"/>
    <w:multiLevelType w:val="multilevel"/>
    <w:tmpl w:val="2F60D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04F2C90"/>
    <w:multiLevelType w:val="multilevel"/>
    <w:tmpl w:val="A08EE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20700E62"/>
    <w:multiLevelType w:val="multilevel"/>
    <w:tmpl w:val="12967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212A086E"/>
    <w:multiLevelType w:val="multilevel"/>
    <w:tmpl w:val="1EE24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21B97048"/>
    <w:multiLevelType w:val="multilevel"/>
    <w:tmpl w:val="ADD69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227929B5"/>
    <w:multiLevelType w:val="multilevel"/>
    <w:tmpl w:val="6A0A9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22A42134"/>
    <w:multiLevelType w:val="multilevel"/>
    <w:tmpl w:val="195EA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22F82D3C"/>
    <w:multiLevelType w:val="multilevel"/>
    <w:tmpl w:val="306E5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24550473"/>
    <w:multiLevelType w:val="multilevel"/>
    <w:tmpl w:val="D968F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245769DC"/>
    <w:multiLevelType w:val="multilevel"/>
    <w:tmpl w:val="CB0AB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4F0371C"/>
    <w:multiLevelType w:val="multilevel"/>
    <w:tmpl w:val="D5662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25D05163"/>
    <w:multiLevelType w:val="multilevel"/>
    <w:tmpl w:val="3092A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6041994"/>
    <w:multiLevelType w:val="multilevel"/>
    <w:tmpl w:val="036A32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7423D34"/>
    <w:multiLevelType w:val="multilevel"/>
    <w:tmpl w:val="49582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7BB7130"/>
    <w:multiLevelType w:val="multilevel"/>
    <w:tmpl w:val="38687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8655E74"/>
    <w:multiLevelType w:val="multilevel"/>
    <w:tmpl w:val="AE86F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93C1A88"/>
    <w:multiLevelType w:val="multilevel"/>
    <w:tmpl w:val="18E69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296F3944"/>
    <w:multiLevelType w:val="multilevel"/>
    <w:tmpl w:val="425ACF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98D3CBC"/>
    <w:multiLevelType w:val="multilevel"/>
    <w:tmpl w:val="54C6B8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9F12F10"/>
    <w:multiLevelType w:val="multilevel"/>
    <w:tmpl w:val="7F1A87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A04049D"/>
    <w:multiLevelType w:val="multilevel"/>
    <w:tmpl w:val="69D6B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A8900B0"/>
    <w:multiLevelType w:val="multilevel"/>
    <w:tmpl w:val="3D288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2B550F72"/>
    <w:multiLevelType w:val="multilevel"/>
    <w:tmpl w:val="9146B4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B6B5717"/>
    <w:multiLevelType w:val="multilevel"/>
    <w:tmpl w:val="A0B4C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2CC82DFA"/>
    <w:multiLevelType w:val="multilevel"/>
    <w:tmpl w:val="15EEC8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CD23337"/>
    <w:multiLevelType w:val="multilevel"/>
    <w:tmpl w:val="132CEA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F0C1E9E"/>
    <w:multiLevelType w:val="multilevel"/>
    <w:tmpl w:val="7708F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2F7A28C2"/>
    <w:multiLevelType w:val="multilevel"/>
    <w:tmpl w:val="AB4AD0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F982612"/>
    <w:multiLevelType w:val="multilevel"/>
    <w:tmpl w:val="95E87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32505D1F"/>
    <w:multiLevelType w:val="multilevel"/>
    <w:tmpl w:val="74428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4153FD2"/>
    <w:multiLevelType w:val="multilevel"/>
    <w:tmpl w:val="2348C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42E15B8"/>
    <w:multiLevelType w:val="multilevel"/>
    <w:tmpl w:val="CCB6F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34491432"/>
    <w:multiLevelType w:val="multilevel"/>
    <w:tmpl w:val="CF9883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4AC5782"/>
    <w:multiLevelType w:val="multilevel"/>
    <w:tmpl w:val="9A3A3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34EE3BFE"/>
    <w:multiLevelType w:val="multilevel"/>
    <w:tmpl w:val="922E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34FE3B51"/>
    <w:multiLevelType w:val="multilevel"/>
    <w:tmpl w:val="9A88E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37BC563B"/>
    <w:multiLevelType w:val="multilevel"/>
    <w:tmpl w:val="981C0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3A8D7F0B"/>
    <w:multiLevelType w:val="multilevel"/>
    <w:tmpl w:val="2C5E7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3B6F58ED"/>
    <w:multiLevelType w:val="multilevel"/>
    <w:tmpl w:val="67582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3B82197F"/>
    <w:multiLevelType w:val="multilevel"/>
    <w:tmpl w:val="BF48E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3C29328F"/>
    <w:multiLevelType w:val="multilevel"/>
    <w:tmpl w:val="B0040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3D08272A"/>
    <w:multiLevelType w:val="multilevel"/>
    <w:tmpl w:val="7FA457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D72745C"/>
    <w:multiLevelType w:val="multilevel"/>
    <w:tmpl w:val="7DE2C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3DC26C05"/>
    <w:multiLevelType w:val="multilevel"/>
    <w:tmpl w:val="88F0D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3E2C52D1"/>
    <w:multiLevelType w:val="multilevel"/>
    <w:tmpl w:val="CDCCAB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0EE2706"/>
    <w:multiLevelType w:val="hybridMultilevel"/>
    <w:tmpl w:val="B57004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6" w15:restartNumberingAfterBreak="0">
    <w:nsid w:val="41AC2770"/>
    <w:multiLevelType w:val="multilevel"/>
    <w:tmpl w:val="35267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2016C89"/>
    <w:multiLevelType w:val="multilevel"/>
    <w:tmpl w:val="3C7A9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42F31A3D"/>
    <w:multiLevelType w:val="hybridMultilevel"/>
    <w:tmpl w:val="E5E62C26"/>
    <w:lvl w:ilvl="0" w:tplc="C24A36E8">
      <w:start w:val="1"/>
      <w:numFmt w:val="decimal"/>
      <w:lvlText w:val="%1."/>
      <w:lvlJc w:val="left"/>
      <w:pPr>
        <w:ind w:left="760" w:hanging="40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9" w15:restartNumberingAfterBreak="0">
    <w:nsid w:val="42FE3DFB"/>
    <w:multiLevelType w:val="multilevel"/>
    <w:tmpl w:val="17D48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437D4712"/>
    <w:multiLevelType w:val="multilevel"/>
    <w:tmpl w:val="88E2D3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3F66715"/>
    <w:multiLevelType w:val="multilevel"/>
    <w:tmpl w:val="CA20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44715416"/>
    <w:multiLevelType w:val="multilevel"/>
    <w:tmpl w:val="5336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447D2291"/>
    <w:multiLevelType w:val="multilevel"/>
    <w:tmpl w:val="A5205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45BC062C"/>
    <w:multiLevelType w:val="multilevel"/>
    <w:tmpl w:val="CEF8C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466A0619"/>
    <w:multiLevelType w:val="multilevel"/>
    <w:tmpl w:val="19BCA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470131B2"/>
    <w:multiLevelType w:val="multilevel"/>
    <w:tmpl w:val="6B040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47413FBD"/>
    <w:multiLevelType w:val="multilevel"/>
    <w:tmpl w:val="05A4D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479A117A"/>
    <w:multiLevelType w:val="multilevel"/>
    <w:tmpl w:val="335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48594AB2"/>
    <w:multiLevelType w:val="multilevel"/>
    <w:tmpl w:val="AAC61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4891360F"/>
    <w:multiLevelType w:val="multilevel"/>
    <w:tmpl w:val="53E019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48CF6146"/>
    <w:multiLevelType w:val="multilevel"/>
    <w:tmpl w:val="F9303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48DF67A0"/>
    <w:multiLevelType w:val="multilevel"/>
    <w:tmpl w:val="8864C3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499D5110"/>
    <w:multiLevelType w:val="multilevel"/>
    <w:tmpl w:val="0F6C27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4A783032"/>
    <w:multiLevelType w:val="multilevel"/>
    <w:tmpl w:val="4E9C4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C6040DD"/>
    <w:multiLevelType w:val="multilevel"/>
    <w:tmpl w:val="30522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CB338D1"/>
    <w:multiLevelType w:val="multilevel"/>
    <w:tmpl w:val="F5369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4CE66039"/>
    <w:multiLevelType w:val="multilevel"/>
    <w:tmpl w:val="54EC5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4D190CC4"/>
    <w:multiLevelType w:val="multilevel"/>
    <w:tmpl w:val="BFAE0A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4D546531"/>
    <w:multiLevelType w:val="multilevel"/>
    <w:tmpl w:val="A1B88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4EF70DFA"/>
    <w:multiLevelType w:val="multilevel"/>
    <w:tmpl w:val="EA0C5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4F536E0D"/>
    <w:multiLevelType w:val="multilevel"/>
    <w:tmpl w:val="78A83C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4F621A6D"/>
    <w:multiLevelType w:val="multilevel"/>
    <w:tmpl w:val="DDF8FA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4FCF6C5B"/>
    <w:multiLevelType w:val="multilevel"/>
    <w:tmpl w:val="72F6E06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50227576"/>
    <w:multiLevelType w:val="multilevel"/>
    <w:tmpl w:val="0A3CDE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502B3AC8"/>
    <w:multiLevelType w:val="multilevel"/>
    <w:tmpl w:val="82DC9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519A3B33"/>
    <w:multiLevelType w:val="multilevel"/>
    <w:tmpl w:val="B4D27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53495E83"/>
    <w:multiLevelType w:val="multilevel"/>
    <w:tmpl w:val="26BA0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53842FBE"/>
    <w:multiLevelType w:val="multilevel"/>
    <w:tmpl w:val="A9B06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54405151"/>
    <w:multiLevelType w:val="multilevel"/>
    <w:tmpl w:val="8A685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54E9367E"/>
    <w:multiLevelType w:val="multilevel"/>
    <w:tmpl w:val="69382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4F02FCC"/>
    <w:multiLevelType w:val="multilevel"/>
    <w:tmpl w:val="B428E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54FB7101"/>
    <w:multiLevelType w:val="multilevel"/>
    <w:tmpl w:val="1654F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552942C3"/>
    <w:multiLevelType w:val="multilevel"/>
    <w:tmpl w:val="F55C8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553358A8"/>
    <w:multiLevelType w:val="multilevel"/>
    <w:tmpl w:val="FCD640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56FA0499"/>
    <w:multiLevelType w:val="multilevel"/>
    <w:tmpl w:val="0A04B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57651123"/>
    <w:multiLevelType w:val="multilevel"/>
    <w:tmpl w:val="1F0EB0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57785C11"/>
    <w:multiLevelType w:val="multilevel"/>
    <w:tmpl w:val="931C37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58186476"/>
    <w:multiLevelType w:val="multilevel"/>
    <w:tmpl w:val="9094F4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588248D5"/>
    <w:multiLevelType w:val="multilevel"/>
    <w:tmpl w:val="CAEC5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592E041D"/>
    <w:multiLevelType w:val="multilevel"/>
    <w:tmpl w:val="F44A5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5AC04E79"/>
    <w:multiLevelType w:val="multilevel"/>
    <w:tmpl w:val="61161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5AD57107"/>
    <w:multiLevelType w:val="multilevel"/>
    <w:tmpl w:val="E71A5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5AEC54A7"/>
    <w:multiLevelType w:val="multilevel"/>
    <w:tmpl w:val="80245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5AF524B8"/>
    <w:multiLevelType w:val="multilevel"/>
    <w:tmpl w:val="B720FD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5D141904"/>
    <w:multiLevelType w:val="multilevel"/>
    <w:tmpl w:val="E3340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5EAF17F3"/>
    <w:multiLevelType w:val="multilevel"/>
    <w:tmpl w:val="D446018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5FC00878"/>
    <w:multiLevelType w:val="multilevel"/>
    <w:tmpl w:val="2FC03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60F61A92"/>
    <w:multiLevelType w:val="multilevel"/>
    <w:tmpl w:val="16284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6124620E"/>
    <w:multiLevelType w:val="multilevel"/>
    <w:tmpl w:val="203E2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614C70D4"/>
    <w:multiLevelType w:val="multilevel"/>
    <w:tmpl w:val="87184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6182712D"/>
    <w:multiLevelType w:val="multilevel"/>
    <w:tmpl w:val="16FC052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61A54A3C"/>
    <w:multiLevelType w:val="multilevel"/>
    <w:tmpl w:val="3B881C7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6209337D"/>
    <w:multiLevelType w:val="multilevel"/>
    <w:tmpl w:val="E996B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6283762B"/>
    <w:multiLevelType w:val="multilevel"/>
    <w:tmpl w:val="67F6E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63132DE8"/>
    <w:multiLevelType w:val="multilevel"/>
    <w:tmpl w:val="9B9C3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63700294"/>
    <w:multiLevelType w:val="multilevel"/>
    <w:tmpl w:val="10C2606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657C045B"/>
    <w:multiLevelType w:val="multilevel"/>
    <w:tmpl w:val="8C96E29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660A65C2"/>
    <w:multiLevelType w:val="multilevel"/>
    <w:tmpl w:val="02FCF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668846C4"/>
    <w:multiLevelType w:val="multilevel"/>
    <w:tmpl w:val="1D14F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672A73DD"/>
    <w:multiLevelType w:val="multilevel"/>
    <w:tmpl w:val="816817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675565A0"/>
    <w:multiLevelType w:val="multilevel"/>
    <w:tmpl w:val="F9C81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67C12768"/>
    <w:multiLevelType w:val="hybridMultilevel"/>
    <w:tmpl w:val="3C0AD3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3" w15:restartNumberingAfterBreak="0">
    <w:nsid w:val="67C40DDB"/>
    <w:multiLevelType w:val="multilevel"/>
    <w:tmpl w:val="9C12E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69041787"/>
    <w:multiLevelType w:val="multilevel"/>
    <w:tmpl w:val="A61E6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69524756"/>
    <w:multiLevelType w:val="multilevel"/>
    <w:tmpl w:val="E51E2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6A493D88"/>
    <w:multiLevelType w:val="multilevel"/>
    <w:tmpl w:val="92EAB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6ADC41BC"/>
    <w:multiLevelType w:val="multilevel"/>
    <w:tmpl w:val="09D810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6B0B611C"/>
    <w:multiLevelType w:val="multilevel"/>
    <w:tmpl w:val="5EB00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6BEB5C8D"/>
    <w:multiLevelType w:val="multilevel"/>
    <w:tmpl w:val="C928B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0" w15:restartNumberingAfterBreak="0">
    <w:nsid w:val="6C327A8E"/>
    <w:multiLevelType w:val="multilevel"/>
    <w:tmpl w:val="D472D8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6D761D29"/>
    <w:multiLevelType w:val="multilevel"/>
    <w:tmpl w:val="E31E9A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6DE6646D"/>
    <w:multiLevelType w:val="multilevel"/>
    <w:tmpl w:val="EED05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15:restartNumberingAfterBreak="0">
    <w:nsid w:val="6E0A5289"/>
    <w:multiLevelType w:val="multilevel"/>
    <w:tmpl w:val="160067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6E2017B5"/>
    <w:multiLevelType w:val="multilevel"/>
    <w:tmpl w:val="3AE23B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6E2C5FB5"/>
    <w:multiLevelType w:val="multilevel"/>
    <w:tmpl w:val="E2187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6FA85CE0"/>
    <w:multiLevelType w:val="multilevel"/>
    <w:tmpl w:val="A8F2C3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6FB25CB5"/>
    <w:multiLevelType w:val="multilevel"/>
    <w:tmpl w:val="97E0F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6FBE148A"/>
    <w:multiLevelType w:val="multilevel"/>
    <w:tmpl w:val="562C2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6FEE4749"/>
    <w:multiLevelType w:val="multilevel"/>
    <w:tmpl w:val="E4C865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718F4CD7"/>
    <w:multiLevelType w:val="multilevel"/>
    <w:tmpl w:val="129EA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1" w15:restartNumberingAfterBreak="0">
    <w:nsid w:val="71A808C0"/>
    <w:multiLevelType w:val="multilevel"/>
    <w:tmpl w:val="E0360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73002A31"/>
    <w:multiLevelType w:val="multilevel"/>
    <w:tmpl w:val="A7607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15:restartNumberingAfterBreak="0">
    <w:nsid w:val="73210484"/>
    <w:multiLevelType w:val="multilevel"/>
    <w:tmpl w:val="CD165FC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73E72A00"/>
    <w:multiLevelType w:val="multilevel"/>
    <w:tmpl w:val="1E121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743A34D4"/>
    <w:multiLevelType w:val="multilevel"/>
    <w:tmpl w:val="C08AFF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750C0DDC"/>
    <w:multiLevelType w:val="multilevel"/>
    <w:tmpl w:val="D00E64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757B4CDF"/>
    <w:multiLevelType w:val="multilevel"/>
    <w:tmpl w:val="7A8E3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76D654C3"/>
    <w:multiLevelType w:val="multilevel"/>
    <w:tmpl w:val="155CD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778A4295"/>
    <w:multiLevelType w:val="multilevel"/>
    <w:tmpl w:val="FF2AA55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78DB2B4C"/>
    <w:multiLevelType w:val="multilevel"/>
    <w:tmpl w:val="7AE89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796E339C"/>
    <w:multiLevelType w:val="multilevel"/>
    <w:tmpl w:val="2AE61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15:restartNumberingAfterBreak="0">
    <w:nsid w:val="7A4043D0"/>
    <w:multiLevelType w:val="multilevel"/>
    <w:tmpl w:val="75B64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3" w15:restartNumberingAfterBreak="0">
    <w:nsid w:val="7A9329DD"/>
    <w:multiLevelType w:val="multilevel"/>
    <w:tmpl w:val="765C23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7CA47EBD"/>
    <w:multiLevelType w:val="multilevel"/>
    <w:tmpl w:val="C6D47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7E7E7B29"/>
    <w:multiLevelType w:val="multilevel"/>
    <w:tmpl w:val="2C4AA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7ECB1048"/>
    <w:multiLevelType w:val="multilevel"/>
    <w:tmpl w:val="7A1ADDF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66759729">
    <w:abstractNumId w:val="98"/>
  </w:num>
  <w:num w:numId="2" w16cid:durableId="743795708">
    <w:abstractNumId w:val="49"/>
  </w:num>
  <w:num w:numId="3" w16cid:durableId="282270153">
    <w:abstractNumId w:val="14"/>
  </w:num>
  <w:num w:numId="4" w16cid:durableId="2092114151">
    <w:abstractNumId w:val="20"/>
  </w:num>
  <w:num w:numId="5" w16cid:durableId="675887691">
    <w:abstractNumId w:val="25"/>
  </w:num>
  <w:num w:numId="6" w16cid:durableId="428308330">
    <w:abstractNumId w:val="30"/>
  </w:num>
  <w:num w:numId="7" w16cid:durableId="2106681518">
    <w:abstractNumId w:val="82"/>
  </w:num>
  <w:num w:numId="8" w16cid:durableId="989989327">
    <w:abstractNumId w:val="116"/>
  </w:num>
  <w:num w:numId="9" w16cid:durableId="211040899">
    <w:abstractNumId w:val="169"/>
  </w:num>
  <w:num w:numId="10" w16cid:durableId="1683509802">
    <w:abstractNumId w:val="19"/>
  </w:num>
  <w:num w:numId="11" w16cid:durableId="1249264411">
    <w:abstractNumId w:val="195"/>
  </w:num>
  <w:num w:numId="12" w16cid:durableId="466632968">
    <w:abstractNumId w:val="124"/>
  </w:num>
  <w:num w:numId="13" w16cid:durableId="436759882">
    <w:abstractNumId w:val="9"/>
  </w:num>
  <w:num w:numId="14" w16cid:durableId="302590213">
    <w:abstractNumId w:val="165"/>
  </w:num>
  <w:num w:numId="15" w16cid:durableId="1795635476">
    <w:abstractNumId w:val="175"/>
  </w:num>
  <w:num w:numId="16" w16cid:durableId="1938324442">
    <w:abstractNumId w:val="170"/>
  </w:num>
  <w:num w:numId="17" w16cid:durableId="542254503">
    <w:abstractNumId w:val="83"/>
  </w:num>
  <w:num w:numId="18" w16cid:durableId="1013192757">
    <w:abstractNumId w:val="132"/>
  </w:num>
  <w:num w:numId="19" w16cid:durableId="1752775103">
    <w:abstractNumId w:val="120"/>
  </w:num>
  <w:num w:numId="20" w16cid:durableId="124006569">
    <w:abstractNumId w:val="86"/>
  </w:num>
  <w:num w:numId="21" w16cid:durableId="268509321">
    <w:abstractNumId w:val="110"/>
  </w:num>
  <w:num w:numId="22" w16cid:durableId="1832062322">
    <w:abstractNumId w:val="24"/>
  </w:num>
  <w:num w:numId="23" w16cid:durableId="2114325746">
    <w:abstractNumId w:val="191"/>
  </w:num>
  <w:num w:numId="24" w16cid:durableId="1512376399">
    <w:abstractNumId w:val="50"/>
  </w:num>
  <w:num w:numId="25" w16cid:durableId="1870529445">
    <w:abstractNumId w:val="118"/>
  </w:num>
  <w:num w:numId="26" w16cid:durableId="1902791521">
    <w:abstractNumId w:val="166"/>
  </w:num>
  <w:num w:numId="27" w16cid:durableId="493228503">
    <w:abstractNumId w:val="26"/>
  </w:num>
  <w:num w:numId="28" w16cid:durableId="680744684">
    <w:abstractNumId w:val="12"/>
  </w:num>
  <w:num w:numId="29" w16cid:durableId="1877042829">
    <w:abstractNumId w:val="70"/>
  </w:num>
  <w:num w:numId="30" w16cid:durableId="1922793100">
    <w:abstractNumId w:val="47"/>
  </w:num>
  <w:num w:numId="31" w16cid:durableId="596862334">
    <w:abstractNumId w:val="145"/>
  </w:num>
  <w:num w:numId="32" w16cid:durableId="1709185480">
    <w:abstractNumId w:val="8"/>
  </w:num>
  <w:num w:numId="33" w16cid:durableId="821697103">
    <w:abstractNumId w:val="148"/>
  </w:num>
  <w:num w:numId="34" w16cid:durableId="141432679">
    <w:abstractNumId w:val="143"/>
  </w:num>
  <w:num w:numId="35" w16cid:durableId="2052655298">
    <w:abstractNumId w:val="134"/>
  </w:num>
  <w:num w:numId="36" w16cid:durableId="954218509">
    <w:abstractNumId w:val="39"/>
  </w:num>
  <w:num w:numId="37" w16cid:durableId="369886349">
    <w:abstractNumId w:val="11"/>
  </w:num>
  <w:num w:numId="38" w16cid:durableId="1203515633">
    <w:abstractNumId w:val="33"/>
  </w:num>
  <w:num w:numId="39" w16cid:durableId="1265840053">
    <w:abstractNumId w:val="149"/>
  </w:num>
  <w:num w:numId="40" w16cid:durableId="1687751763">
    <w:abstractNumId w:val="180"/>
  </w:num>
  <w:num w:numId="41" w16cid:durableId="88818796">
    <w:abstractNumId w:val="135"/>
  </w:num>
  <w:num w:numId="42" w16cid:durableId="808132716">
    <w:abstractNumId w:val="171"/>
  </w:num>
  <w:num w:numId="43" w16cid:durableId="307639171">
    <w:abstractNumId w:val="91"/>
  </w:num>
  <w:num w:numId="44" w16cid:durableId="1642151526">
    <w:abstractNumId w:val="21"/>
  </w:num>
  <w:num w:numId="45" w16cid:durableId="331639878">
    <w:abstractNumId w:val="133"/>
  </w:num>
  <w:num w:numId="46" w16cid:durableId="316883544">
    <w:abstractNumId w:val="97"/>
  </w:num>
  <w:num w:numId="47" w16cid:durableId="1798177781">
    <w:abstractNumId w:val="178"/>
  </w:num>
  <w:num w:numId="48" w16cid:durableId="140271794">
    <w:abstractNumId w:val="48"/>
  </w:num>
  <w:num w:numId="49" w16cid:durableId="1519928090">
    <w:abstractNumId w:val="190"/>
  </w:num>
  <w:num w:numId="50" w16cid:durableId="2057924196">
    <w:abstractNumId w:val="107"/>
  </w:num>
  <w:num w:numId="51" w16cid:durableId="1116291290">
    <w:abstractNumId w:val="184"/>
  </w:num>
  <w:num w:numId="52" w16cid:durableId="521668263">
    <w:abstractNumId w:val="16"/>
  </w:num>
  <w:num w:numId="53" w16cid:durableId="1959753217">
    <w:abstractNumId w:val="185"/>
  </w:num>
  <w:num w:numId="54" w16cid:durableId="1121534176">
    <w:abstractNumId w:val="75"/>
  </w:num>
  <w:num w:numId="55" w16cid:durableId="222059390">
    <w:abstractNumId w:val="151"/>
  </w:num>
  <w:num w:numId="56" w16cid:durableId="950819487">
    <w:abstractNumId w:val="46"/>
  </w:num>
  <w:num w:numId="57" w16cid:durableId="1417291021">
    <w:abstractNumId w:val="27"/>
  </w:num>
  <w:num w:numId="58" w16cid:durableId="589970033">
    <w:abstractNumId w:val="5"/>
  </w:num>
  <w:num w:numId="59" w16cid:durableId="989361139">
    <w:abstractNumId w:val="194"/>
  </w:num>
  <w:num w:numId="60" w16cid:durableId="2005670630">
    <w:abstractNumId w:val="193"/>
  </w:num>
  <w:num w:numId="61" w16cid:durableId="236134744">
    <w:abstractNumId w:val="102"/>
  </w:num>
  <w:num w:numId="62" w16cid:durableId="1689453263">
    <w:abstractNumId w:val="126"/>
  </w:num>
  <w:num w:numId="63" w16cid:durableId="1638295006">
    <w:abstractNumId w:val="140"/>
  </w:num>
  <w:num w:numId="64" w16cid:durableId="943070470">
    <w:abstractNumId w:val="144"/>
  </w:num>
  <w:num w:numId="65" w16cid:durableId="956332180">
    <w:abstractNumId w:val="7"/>
  </w:num>
  <w:num w:numId="66" w16cid:durableId="167060214">
    <w:abstractNumId w:val="131"/>
  </w:num>
  <w:num w:numId="67" w16cid:durableId="52235769">
    <w:abstractNumId w:val="161"/>
  </w:num>
  <w:num w:numId="68" w16cid:durableId="823471778">
    <w:abstractNumId w:val="28"/>
  </w:num>
  <w:num w:numId="69" w16cid:durableId="1119297740">
    <w:abstractNumId w:val="137"/>
  </w:num>
  <w:num w:numId="70" w16cid:durableId="1968583087">
    <w:abstractNumId w:val="13"/>
  </w:num>
  <w:num w:numId="71" w16cid:durableId="1197306040">
    <w:abstractNumId w:val="84"/>
  </w:num>
  <w:num w:numId="72" w16cid:durableId="433398960">
    <w:abstractNumId w:val="23"/>
  </w:num>
  <w:num w:numId="73" w16cid:durableId="1071583620">
    <w:abstractNumId w:val="62"/>
  </w:num>
  <w:num w:numId="74" w16cid:durableId="630407889">
    <w:abstractNumId w:val="119"/>
  </w:num>
  <w:num w:numId="75" w16cid:durableId="327174685">
    <w:abstractNumId w:val="57"/>
  </w:num>
  <w:num w:numId="76" w16cid:durableId="2042781395">
    <w:abstractNumId w:val="101"/>
  </w:num>
  <w:num w:numId="77" w16cid:durableId="300185677">
    <w:abstractNumId w:val="130"/>
  </w:num>
  <w:num w:numId="78" w16cid:durableId="2009019718">
    <w:abstractNumId w:val="173"/>
  </w:num>
  <w:num w:numId="79" w16cid:durableId="224731002">
    <w:abstractNumId w:val="113"/>
  </w:num>
  <w:num w:numId="80" w16cid:durableId="1160148916">
    <w:abstractNumId w:val="146"/>
  </w:num>
  <w:num w:numId="81" w16cid:durableId="203911076">
    <w:abstractNumId w:val="172"/>
  </w:num>
  <w:num w:numId="82" w16cid:durableId="1143934512">
    <w:abstractNumId w:val="125"/>
  </w:num>
  <w:num w:numId="83" w16cid:durableId="76221052">
    <w:abstractNumId w:val="88"/>
  </w:num>
  <w:num w:numId="84" w16cid:durableId="1543904016">
    <w:abstractNumId w:val="188"/>
  </w:num>
  <w:num w:numId="85" w16cid:durableId="2093886407">
    <w:abstractNumId w:val="22"/>
  </w:num>
  <w:num w:numId="86" w16cid:durableId="501166681">
    <w:abstractNumId w:val="37"/>
  </w:num>
  <w:num w:numId="87" w16cid:durableId="1253703874">
    <w:abstractNumId w:val="111"/>
  </w:num>
  <w:num w:numId="88" w16cid:durableId="1036541006">
    <w:abstractNumId w:val="109"/>
  </w:num>
  <w:num w:numId="89" w16cid:durableId="1942565017">
    <w:abstractNumId w:val="158"/>
  </w:num>
  <w:num w:numId="90" w16cid:durableId="526333144">
    <w:abstractNumId w:val="67"/>
  </w:num>
  <w:num w:numId="91" w16cid:durableId="216235966">
    <w:abstractNumId w:val="15"/>
  </w:num>
  <w:num w:numId="92" w16cid:durableId="1730575569">
    <w:abstractNumId w:val="183"/>
  </w:num>
  <w:num w:numId="93" w16cid:durableId="967272753">
    <w:abstractNumId w:val="141"/>
  </w:num>
  <w:num w:numId="94" w16cid:durableId="1431588996">
    <w:abstractNumId w:val="51"/>
  </w:num>
  <w:num w:numId="95" w16cid:durableId="255867319">
    <w:abstractNumId w:val="78"/>
  </w:num>
  <w:num w:numId="96" w16cid:durableId="1914661276">
    <w:abstractNumId w:val="64"/>
  </w:num>
  <w:num w:numId="97" w16cid:durableId="1166942417">
    <w:abstractNumId w:val="121"/>
  </w:num>
  <w:num w:numId="98" w16cid:durableId="809976696">
    <w:abstractNumId w:val="164"/>
  </w:num>
  <w:num w:numId="99" w16cid:durableId="570584318">
    <w:abstractNumId w:val="18"/>
  </w:num>
  <w:num w:numId="100" w16cid:durableId="198275611">
    <w:abstractNumId w:val="80"/>
  </w:num>
  <w:num w:numId="101" w16cid:durableId="983703523">
    <w:abstractNumId w:val="77"/>
  </w:num>
  <w:num w:numId="102" w16cid:durableId="126777039">
    <w:abstractNumId w:val="186"/>
  </w:num>
  <w:num w:numId="103" w16cid:durableId="573978410">
    <w:abstractNumId w:val="45"/>
  </w:num>
  <w:num w:numId="104" w16cid:durableId="1994866379">
    <w:abstractNumId w:val="93"/>
  </w:num>
  <w:num w:numId="105" w16cid:durableId="629097306">
    <w:abstractNumId w:val="58"/>
  </w:num>
  <w:num w:numId="106" w16cid:durableId="207650763">
    <w:abstractNumId w:val="31"/>
  </w:num>
  <w:num w:numId="107" w16cid:durableId="1817524276">
    <w:abstractNumId w:val="114"/>
  </w:num>
  <w:num w:numId="108" w16cid:durableId="1909803650">
    <w:abstractNumId w:val="112"/>
  </w:num>
  <w:num w:numId="109" w16cid:durableId="683244020">
    <w:abstractNumId w:val="10"/>
  </w:num>
  <w:num w:numId="110" w16cid:durableId="1502702207">
    <w:abstractNumId w:val="76"/>
  </w:num>
  <w:num w:numId="111" w16cid:durableId="1268853468">
    <w:abstractNumId w:val="59"/>
  </w:num>
  <w:num w:numId="112" w16cid:durableId="1936478657">
    <w:abstractNumId w:val="61"/>
  </w:num>
  <w:num w:numId="113" w16cid:durableId="576131138">
    <w:abstractNumId w:val="74"/>
  </w:num>
  <w:num w:numId="114" w16cid:durableId="2021004122">
    <w:abstractNumId w:val="32"/>
  </w:num>
  <w:num w:numId="115" w16cid:durableId="465777823">
    <w:abstractNumId w:val="196"/>
  </w:num>
  <w:num w:numId="116" w16cid:durableId="1789545326">
    <w:abstractNumId w:val="71"/>
  </w:num>
  <w:num w:numId="117" w16cid:durableId="304553909">
    <w:abstractNumId w:val="105"/>
  </w:num>
  <w:num w:numId="118" w16cid:durableId="373308616">
    <w:abstractNumId w:val="147"/>
  </w:num>
  <w:num w:numId="119" w16cid:durableId="1941987974">
    <w:abstractNumId w:val="40"/>
  </w:num>
  <w:num w:numId="120" w16cid:durableId="2130736595">
    <w:abstractNumId w:val="136"/>
  </w:num>
  <w:num w:numId="121" w16cid:durableId="2082290289">
    <w:abstractNumId w:val="85"/>
  </w:num>
  <w:num w:numId="122" w16cid:durableId="904951030">
    <w:abstractNumId w:val="92"/>
  </w:num>
  <w:num w:numId="123" w16cid:durableId="1675374736">
    <w:abstractNumId w:val="36"/>
  </w:num>
  <w:num w:numId="124" w16cid:durableId="782724473">
    <w:abstractNumId w:val="168"/>
  </w:num>
  <w:num w:numId="125" w16cid:durableId="237251085">
    <w:abstractNumId w:val="189"/>
  </w:num>
  <w:num w:numId="126" w16cid:durableId="20672157">
    <w:abstractNumId w:val="35"/>
  </w:num>
  <w:num w:numId="127" w16cid:durableId="1054429814">
    <w:abstractNumId w:val="99"/>
  </w:num>
  <w:num w:numId="128" w16cid:durableId="962079487">
    <w:abstractNumId w:val="187"/>
  </w:num>
  <w:num w:numId="129" w16cid:durableId="840701845">
    <w:abstractNumId w:val="155"/>
  </w:num>
  <w:num w:numId="130" w16cid:durableId="1714572269">
    <w:abstractNumId w:val="154"/>
  </w:num>
  <w:num w:numId="131" w16cid:durableId="395934610">
    <w:abstractNumId w:val="43"/>
  </w:num>
  <w:num w:numId="132" w16cid:durableId="1654528679">
    <w:abstractNumId w:val="182"/>
  </w:num>
  <w:num w:numId="133" w16cid:durableId="932981647">
    <w:abstractNumId w:val="163"/>
  </w:num>
  <w:num w:numId="134" w16cid:durableId="938637800">
    <w:abstractNumId w:val="123"/>
  </w:num>
  <w:num w:numId="135" w16cid:durableId="2082680075">
    <w:abstractNumId w:val="52"/>
  </w:num>
  <w:num w:numId="136" w16cid:durableId="208300636">
    <w:abstractNumId w:val="73"/>
  </w:num>
  <w:num w:numId="137" w16cid:durableId="534268900">
    <w:abstractNumId w:val="142"/>
  </w:num>
  <w:num w:numId="138" w16cid:durableId="872116771">
    <w:abstractNumId w:val="176"/>
  </w:num>
  <w:num w:numId="139" w16cid:durableId="1793985490">
    <w:abstractNumId w:val="138"/>
  </w:num>
  <w:num w:numId="140" w16cid:durableId="443351079">
    <w:abstractNumId w:val="152"/>
  </w:num>
  <w:num w:numId="141" w16cid:durableId="413089357">
    <w:abstractNumId w:val="181"/>
  </w:num>
  <w:num w:numId="142" w16cid:durableId="1623271683">
    <w:abstractNumId w:val="90"/>
  </w:num>
  <w:num w:numId="143" w16cid:durableId="341589052">
    <w:abstractNumId w:val="6"/>
  </w:num>
  <w:num w:numId="144" w16cid:durableId="178082212">
    <w:abstractNumId w:val="139"/>
  </w:num>
  <w:num w:numId="145" w16cid:durableId="1078284106">
    <w:abstractNumId w:val="160"/>
  </w:num>
  <w:num w:numId="146" w16cid:durableId="246889036">
    <w:abstractNumId w:val="44"/>
  </w:num>
  <w:num w:numId="147" w16cid:durableId="1211115933">
    <w:abstractNumId w:val="157"/>
  </w:num>
  <w:num w:numId="148" w16cid:durableId="971059131">
    <w:abstractNumId w:val="56"/>
  </w:num>
  <w:num w:numId="149" w16cid:durableId="1241332894">
    <w:abstractNumId w:val="192"/>
  </w:num>
  <w:num w:numId="150" w16cid:durableId="1261451582">
    <w:abstractNumId w:val="150"/>
  </w:num>
  <w:num w:numId="151" w16cid:durableId="804272907">
    <w:abstractNumId w:val="79"/>
  </w:num>
  <w:num w:numId="152" w16cid:durableId="1635211459">
    <w:abstractNumId w:val="34"/>
  </w:num>
  <w:num w:numId="153" w16cid:durableId="1894147300">
    <w:abstractNumId w:val="94"/>
  </w:num>
  <w:num w:numId="154" w16cid:durableId="1473869046">
    <w:abstractNumId w:val="68"/>
  </w:num>
  <w:num w:numId="155" w16cid:durableId="1159030568">
    <w:abstractNumId w:val="42"/>
  </w:num>
  <w:num w:numId="156" w16cid:durableId="743335475">
    <w:abstractNumId w:val="60"/>
  </w:num>
  <w:num w:numId="157" w16cid:durableId="251428586">
    <w:abstractNumId w:val="103"/>
  </w:num>
  <w:num w:numId="158" w16cid:durableId="1026175249">
    <w:abstractNumId w:val="65"/>
  </w:num>
  <w:num w:numId="159" w16cid:durableId="450973990">
    <w:abstractNumId w:val="72"/>
  </w:num>
  <w:num w:numId="160" w16cid:durableId="1908953721">
    <w:abstractNumId w:val="4"/>
  </w:num>
  <w:num w:numId="161" w16cid:durableId="1368947770">
    <w:abstractNumId w:val="159"/>
  </w:num>
  <w:num w:numId="162" w16cid:durableId="222760827">
    <w:abstractNumId w:val="129"/>
  </w:num>
  <w:num w:numId="163" w16cid:durableId="77411139">
    <w:abstractNumId w:val="122"/>
  </w:num>
  <w:num w:numId="164" w16cid:durableId="1447851750">
    <w:abstractNumId w:val="87"/>
  </w:num>
  <w:num w:numId="165" w16cid:durableId="636178649">
    <w:abstractNumId w:val="153"/>
  </w:num>
  <w:num w:numId="166" w16cid:durableId="1607889244">
    <w:abstractNumId w:val="106"/>
  </w:num>
  <w:num w:numId="167" w16cid:durableId="701899981">
    <w:abstractNumId w:val="156"/>
  </w:num>
  <w:num w:numId="168" w16cid:durableId="391316403">
    <w:abstractNumId w:val="54"/>
  </w:num>
  <w:num w:numId="169" w16cid:durableId="668291185">
    <w:abstractNumId w:val="104"/>
  </w:num>
  <w:num w:numId="170" w16cid:durableId="1573737761">
    <w:abstractNumId w:val="55"/>
  </w:num>
  <w:num w:numId="171" w16cid:durableId="530343035">
    <w:abstractNumId w:val="115"/>
  </w:num>
  <w:num w:numId="172" w16cid:durableId="492380645">
    <w:abstractNumId w:val="17"/>
  </w:num>
  <w:num w:numId="173" w16cid:durableId="2007896169">
    <w:abstractNumId w:val="179"/>
  </w:num>
  <w:num w:numId="174" w16cid:durableId="1106653585">
    <w:abstractNumId w:val="53"/>
  </w:num>
  <w:num w:numId="175" w16cid:durableId="953630005">
    <w:abstractNumId w:val="117"/>
  </w:num>
  <w:num w:numId="176" w16cid:durableId="1821729253">
    <w:abstractNumId w:val="177"/>
  </w:num>
  <w:num w:numId="177" w16cid:durableId="1233391387">
    <w:abstractNumId w:val="100"/>
  </w:num>
  <w:num w:numId="178" w16cid:durableId="871650130">
    <w:abstractNumId w:val="89"/>
  </w:num>
  <w:num w:numId="179" w16cid:durableId="1000541753">
    <w:abstractNumId w:val="38"/>
  </w:num>
  <w:num w:numId="180" w16cid:durableId="1518160109">
    <w:abstractNumId w:val="96"/>
  </w:num>
  <w:num w:numId="181" w16cid:durableId="48385532">
    <w:abstractNumId w:val="174"/>
  </w:num>
  <w:num w:numId="182" w16cid:durableId="277955816">
    <w:abstractNumId w:val="41"/>
  </w:num>
  <w:num w:numId="183" w16cid:durableId="1054232570">
    <w:abstractNumId w:val="66"/>
  </w:num>
  <w:num w:numId="184" w16cid:durableId="2130320987">
    <w:abstractNumId w:val="127"/>
  </w:num>
  <w:num w:numId="185" w16cid:durableId="1015307091">
    <w:abstractNumId w:val="69"/>
  </w:num>
  <w:num w:numId="186" w16cid:durableId="1469280413">
    <w:abstractNumId w:val="29"/>
  </w:num>
  <w:num w:numId="187" w16cid:durableId="1987657980">
    <w:abstractNumId w:val="81"/>
  </w:num>
  <w:num w:numId="188" w16cid:durableId="1001202713">
    <w:abstractNumId w:val="108"/>
  </w:num>
  <w:num w:numId="189" w16cid:durableId="195822518">
    <w:abstractNumId w:val="63"/>
  </w:num>
  <w:num w:numId="190" w16cid:durableId="64033381">
    <w:abstractNumId w:val="167"/>
  </w:num>
  <w:num w:numId="191" w16cid:durableId="1876775107">
    <w:abstractNumId w:val="128"/>
  </w:num>
  <w:num w:numId="192" w16cid:durableId="2062288708">
    <w:abstractNumId w:val="162"/>
  </w:num>
  <w:num w:numId="193" w16cid:durableId="796992372">
    <w:abstractNumId w:val="95"/>
  </w:num>
  <w:numIdMacAtCleanup w:val="1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doNotTrackMoves/>
  <w:defaultTabStop w:val="709"/>
  <w:hyphenationZone w:val="283"/>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doNotUseHTMLParagraphAutoSpacing/>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AE"/>
    <w:rsid w:val="00032070"/>
    <w:rsid w:val="0005350D"/>
    <w:rsid w:val="00093D9B"/>
    <w:rsid w:val="000A5632"/>
    <w:rsid w:val="000C4ACF"/>
    <w:rsid w:val="000D2800"/>
    <w:rsid w:val="001765AE"/>
    <w:rsid w:val="001B500F"/>
    <w:rsid w:val="001B6CE4"/>
    <w:rsid w:val="001C3A9C"/>
    <w:rsid w:val="002273AB"/>
    <w:rsid w:val="002347A8"/>
    <w:rsid w:val="00263B86"/>
    <w:rsid w:val="002713D8"/>
    <w:rsid w:val="0028187B"/>
    <w:rsid w:val="002B3F8B"/>
    <w:rsid w:val="002D516A"/>
    <w:rsid w:val="003051FB"/>
    <w:rsid w:val="003227DA"/>
    <w:rsid w:val="00361769"/>
    <w:rsid w:val="00362949"/>
    <w:rsid w:val="003E00FB"/>
    <w:rsid w:val="00443069"/>
    <w:rsid w:val="004646F8"/>
    <w:rsid w:val="004D1EA6"/>
    <w:rsid w:val="004E1A51"/>
    <w:rsid w:val="00500A5F"/>
    <w:rsid w:val="005A7A7B"/>
    <w:rsid w:val="005F4FB1"/>
    <w:rsid w:val="006353D2"/>
    <w:rsid w:val="006C2FA5"/>
    <w:rsid w:val="006E39D7"/>
    <w:rsid w:val="00716CDB"/>
    <w:rsid w:val="007C7A9F"/>
    <w:rsid w:val="008365BC"/>
    <w:rsid w:val="00865DD2"/>
    <w:rsid w:val="008B2768"/>
    <w:rsid w:val="008B36D5"/>
    <w:rsid w:val="008C22EA"/>
    <w:rsid w:val="008E7A0C"/>
    <w:rsid w:val="00965733"/>
    <w:rsid w:val="00AA4FA1"/>
    <w:rsid w:val="00AD23D1"/>
    <w:rsid w:val="00AE52AF"/>
    <w:rsid w:val="00B232CC"/>
    <w:rsid w:val="00B51734"/>
    <w:rsid w:val="00C31D35"/>
    <w:rsid w:val="00C76EC3"/>
    <w:rsid w:val="00C85404"/>
    <w:rsid w:val="00CB0252"/>
    <w:rsid w:val="00CD0368"/>
    <w:rsid w:val="00D113A7"/>
    <w:rsid w:val="00D1464E"/>
    <w:rsid w:val="00D15F88"/>
    <w:rsid w:val="00D329F4"/>
    <w:rsid w:val="00D6561B"/>
    <w:rsid w:val="00DA79DE"/>
    <w:rsid w:val="00E10C0B"/>
    <w:rsid w:val="00EA4F16"/>
    <w:rsid w:val="00F74FA6"/>
    <w:rsid w:val="00F80AE9"/>
    <w:rsid w:val="071CCEB9"/>
    <w:rsid w:val="5247559F"/>
    <w:rsid w:val="56798643"/>
    <w:rsid w:val="73A1D9D9"/>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D8215FF"/>
  <w14:defaultImageDpi w14:val="300"/>
  <w15:chartTrackingRefBased/>
  <w15:docId w15:val="{3F051EFB-FA43-4A7D-B7D5-D50EC2EF6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65DD2"/>
    <w:pPr>
      <w:widowControl w:val="0"/>
      <w:suppressAutoHyphens/>
    </w:pPr>
    <w:rPr>
      <w:rFonts w:eastAsia="Lucida Sans Unicode"/>
      <w:kern w:val="1"/>
      <w:sz w:val="24"/>
      <w:szCs w:val="24"/>
    </w:rPr>
  </w:style>
  <w:style w:type="paragraph" w:styleId="Titolo2">
    <w:name w:val="heading 2"/>
    <w:basedOn w:val="Normale"/>
    <w:next w:val="Normale"/>
    <w:qFormat/>
    <w:rsid w:val="003E00FB"/>
    <w:pPr>
      <w:numPr>
        <w:ilvl w:val="1"/>
        <w:numId w:val="2"/>
      </w:numPr>
      <w:outlineLvl w:val="1"/>
    </w:pPr>
    <w:rPr>
      <w:b/>
      <w:bCs/>
      <w:i/>
      <w:iCs/>
      <w:sz w:val="28"/>
      <w:szCs w:val="28"/>
    </w:rPr>
  </w:style>
  <w:style w:type="paragraph" w:styleId="Titolo3">
    <w:name w:val="heading 3"/>
    <w:basedOn w:val="Normale"/>
    <w:next w:val="Normale"/>
    <w:link w:val="Titolo3Carattere"/>
    <w:uiPriority w:val="9"/>
    <w:qFormat/>
    <w:rsid w:val="003E00FB"/>
    <w:pPr>
      <w:keepNext/>
      <w:numPr>
        <w:ilvl w:val="2"/>
        <w:numId w:val="2"/>
      </w:numPr>
      <w:spacing w:before="240" w:after="60"/>
      <w:outlineLvl w:val="2"/>
    </w:pPr>
    <w:rPr>
      <w:rFonts w:ascii="Calibri" w:eastAsia="MS Gothic" w:hAnsi="Calibri"/>
      <w:b/>
      <w:bCs/>
      <w:sz w:val="26"/>
      <w:szCs w:val="26"/>
    </w:rPr>
  </w:style>
  <w:style w:type="paragraph" w:styleId="Titolo4">
    <w:name w:val="heading 4"/>
    <w:basedOn w:val="Normale"/>
    <w:next w:val="Normale"/>
    <w:link w:val="Titolo4Carattere"/>
    <w:uiPriority w:val="9"/>
    <w:unhideWhenUsed/>
    <w:qFormat/>
    <w:rsid w:val="00EA4F16"/>
    <w:pPr>
      <w:keepNext/>
      <w:spacing w:before="240" w:after="60"/>
      <w:outlineLvl w:val="3"/>
    </w:pPr>
    <w:rPr>
      <w:rFonts w:ascii="Calibri" w:eastAsia="Yu Mincho" w:hAnsi="Calibri" w:cs="Arial"/>
      <w:b/>
      <w:b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1">
    <w:name w:val="WW8Num1z1"/>
    <w:rPr>
      <w:b/>
    </w:rPr>
  </w:style>
  <w:style w:type="character" w:customStyle="1" w:styleId="WW8Num3z0">
    <w:name w:val="WW8Num3z0"/>
    <w:rPr>
      <w:rFonts w:ascii="Times New Roman" w:hAnsi="Times New Roman"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Wingdings" w:hAnsi="Wingdings"/>
    </w:rPr>
  </w:style>
  <w:style w:type="character" w:customStyle="1" w:styleId="WW8Num5z1">
    <w:name w:val="WW8Num5z1"/>
    <w:rPr>
      <w:rFonts w:ascii="Courier New" w:hAnsi="Courier New" w:cs="Courier New"/>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Century Gothic" w:eastAsia="Calibri" w:hAnsi="Century Gothic"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8z3">
    <w:name w:val="WW8Num8z3"/>
    <w:rPr>
      <w:rFonts w:ascii="Symbol" w:hAnsi="Symbol"/>
    </w:rPr>
  </w:style>
  <w:style w:type="character" w:customStyle="1" w:styleId="WW8Num9z0">
    <w:name w:val="WW8Num9z0"/>
    <w:rPr>
      <w:rFonts w:ascii="Wingdings" w:hAnsi="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rPr>
  </w:style>
  <w:style w:type="character" w:customStyle="1" w:styleId="WW8Num10z1">
    <w:name w:val="WW8Num10z1"/>
    <w:rPr>
      <w:b/>
    </w:rPr>
  </w:style>
  <w:style w:type="character" w:customStyle="1" w:styleId="Carpredefinitoparagrafo2">
    <w:name w:val="Car. predefinito paragrafo2"/>
  </w:style>
  <w:style w:type="character" w:customStyle="1" w:styleId="Carpredefinitoparagrafo1">
    <w:name w:val="Car. predefinito paragrafo1"/>
  </w:style>
  <w:style w:type="character" w:customStyle="1" w:styleId="TestofumettoCarattere">
    <w:name w:val="Testo fumetto Carattere"/>
    <w:rPr>
      <w:rFonts w:ascii="Tahoma" w:eastAsia="Times New Roman" w:hAnsi="Tahoma" w:cs="Tahoma"/>
      <w:sz w:val="16"/>
      <w:szCs w:val="16"/>
    </w:rPr>
  </w:style>
  <w:style w:type="character" w:customStyle="1" w:styleId="Titolo2Carattere">
    <w:name w:val="Titolo 2 Carattere"/>
    <w:rPr>
      <w:rFonts w:ascii="Cambria" w:eastAsia="Times New Roman" w:hAnsi="Cambria" w:cs="Times New Roman"/>
      <w:b/>
      <w:bCs/>
      <w:i/>
      <w:iCs/>
      <w:sz w:val="28"/>
      <w:szCs w:val="28"/>
    </w:rPr>
  </w:style>
  <w:style w:type="character" w:customStyle="1" w:styleId="372836291z1">
    <w:name w:val="372836291z1"/>
    <w:rPr>
      <w:b/>
    </w:rPr>
  </w:style>
  <w:style w:type="character" w:customStyle="1" w:styleId="372836293z0">
    <w:name w:val="372836293z0"/>
    <w:rPr>
      <w:rFonts w:ascii="Times New Roman" w:hAnsi="Times New Roman" w:cs="Times New Roman"/>
    </w:rPr>
  </w:style>
  <w:style w:type="character" w:customStyle="1" w:styleId="372836293z1">
    <w:name w:val="372836293z1"/>
    <w:rPr>
      <w:rFonts w:ascii="Courier New" w:hAnsi="Courier New" w:cs="Courier New"/>
    </w:rPr>
  </w:style>
  <w:style w:type="character" w:customStyle="1" w:styleId="372836293z2">
    <w:name w:val="372836293z2"/>
    <w:rPr>
      <w:rFonts w:ascii="Wingdings" w:hAnsi="Wingdings"/>
    </w:rPr>
  </w:style>
  <w:style w:type="character" w:customStyle="1" w:styleId="372836293z3">
    <w:name w:val="372836293z3"/>
    <w:rPr>
      <w:rFonts w:ascii="Symbol" w:hAnsi="Symbol"/>
    </w:rPr>
  </w:style>
  <w:style w:type="character" w:customStyle="1" w:styleId="372836295z0">
    <w:name w:val="372836295z0"/>
    <w:rPr>
      <w:rFonts w:ascii="Wingdings" w:hAnsi="Wingdings"/>
    </w:rPr>
  </w:style>
  <w:style w:type="character" w:customStyle="1" w:styleId="372836295z1">
    <w:name w:val="372836295z1"/>
    <w:rPr>
      <w:rFonts w:ascii="Courier New" w:hAnsi="Courier New" w:cs="Courier New"/>
    </w:rPr>
  </w:style>
  <w:style w:type="character" w:customStyle="1" w:styleId="372836295z3">
    <w:name w:val="372836295z3"/>
    <w:rPr>
      <w:rFonts w:ascii="Symbol" w:hAnsi="Symbol"/>
    </w:rPr>
  </w:style>
  <w:style w:type="character" w:customStyle="1" w:styleId="372836296z0">
    <w:name w:val="372836296z0"/>
    <w:rPr>
      <w:rFonts w:ascii="Symbol" w:hAnsi="Symbol"/>
    </w:rPr>
  </w:style>
  <w:style w:type="character" w:customStyle="1" w:styleId="372836297z0">
    <w:name w:val="372836297z0"/>
    <w:rPr>
      <w:rFonts w:ascii="Symbol" w:hAnsi="Symbol"/>
    </w:rPr>
  </w:style>
  <w:style w:type="character" w:customStyle="1" w:styleId="372836298z0">
    <w:name w:val="372836298z0"/>
    <w:rPr>
      <w:rFonts w:ascii="Century Gothic" w:eastAsia="Calibri" w:hAnsi="Century Gothic" w:cs="Times New Roman"/>
    </w:rPr>
  </w:style>
  <w:style w:type="character" w:customStyle="1" w:styleId="372836298z1">
    <w:name w:val="372836298z1"/>
    <w:rPr>
      <w:rFonts w:ascii="Courier New" w:hAnsi="Courier New" w:cs="Courier New"/>
    </w:rPr>
  </w:style>
  <w:style w:type="character" w:customStyle="1" w:styleId="372836298z2">
    <w:name w:val="372836298z2"/>
    <w:rPr>
      <w:rFonts w:ascii="Wingdings" w:hAnsi="Wingdings"/>
    </w:rPr>
  </w:style>
  <w:style w:type="character" w:customStyle="1" w:styleId="372836298z3">
    <w:name w:val="372836298z3"/>
    <w:rPr>
      <w:rFonts w:ascii="Symbol" w:hAnsi="Symbol"/>
    </w:rPr>
  </w:style>
  <w:style w:type="character" w:customStyle="1" w:styleId="372836299z0">
    <w:name w:val="372836299z0"/>
    <w:rPr>
      <w:rFonts w:ascii="Wingdings" w:hAnsi="Wingdings"/>
    </w:rPr>
  </w:style>
  <w:style w:type="character" w:customStyle="1" w:styleId="372836299z1">
    <w:name w:val="372836299z1"/>
    <w:rPr>
      <w:rFonts w:ascii="Courier New" w:hAnsi="Courier New" w:cs="Courier New"/>
    </w:rPr>
  </w:style>
  <w:style w:type="character" w:customStyle="1" w:styleId="372836299z3">
    <w:name w:val="372836299z3"/>
    <w:rPr>
      <w:rFonts w:ascii="Symbol" w:hAnsi="Symbol"/>
    </w:rPr>
  </w:style>
  <w:style w:type="character" w:customStyle="1" w:styleId="3728362910z1">
    <w:name w:val="3728362910z1"/>
    <w:rPr>
      <w:b/>
    </w:rPr>
  </w:style>
  <w:style w:type="character" w:customStyle="1" w:styleId="372836371z1">
    <w:name w:val="372836371z1"/>
    <w:rPr>
      <w:b/>
    </w:rPr>
  </w:style>
  <w:style w:type="character" w:customStyle="1" w:styleId="372836373z0">
    <w:name w:val="372836373z0"/>
    <w:rPr>
      <w:rFonts w:ascii="Times New Roman" w:hAnsi="Times New Roman" w:cs="Times New Roman"/>
    </w:rPr>
  </w:style>
  <w:style w:type="character" w:customStyle="1" w:styleId="372836373z1">
    <w:name w:val="372836373z1"/>
    <w:rPr>
      <w:rFonts w:ascii="Courier New" w:hAnsi="Courier New" w:cs="Courier New"/>
    </w:rPr>
  </w:style>
  <w:style w:type="character" w:customStyle="1" w:styleId="372836373z2">
    <w:name w:val="372836373z2"/>
    <w:rPr>
      <w:rFonts w:ascii="Wingdings" w:hAnsi="Wingdings"/>
    </w:rPr>
  </w:style>
  <w:style w:type="character" w:customStyle="1" w:styleId="372836373z3">
    <w:name w:val="372836373z3"/>
    <w:rPr>
      <w:rFonts w:ascii="Symbol" w:hAnsi="Symbol"/>
    </w:rPr>
  </w:style>
  <w:style w:type="character" w:customStyle="1" w:styleId="372836375z0">
    <w:name w:val="372836375z0"/>
    <w:rPr>
      <w:rFonts w:ascii="Wingdings" w:hAnsi="Wingdings"/>
    </w:rPr>
  </w:style>
  <w:style w:type="character" w:customStyle="1" w:styleId="372836375z1">
    <w:name w:val="372836375z1"/>
    <w:rPr>
      <w:rFonts w:ascii="Courier New" w:hAnsi="Courier New" w:cs="Courier New"/>
    </w:rPr>
  </w:style>
  <w:style w:type="character" w:customStyle="1" w:styleId="372836375z3">
    <w:name w:val="372836375z3"/>
    <w:rPr>
      <w:rFonts w:ascii="Symbol" w:hAnsi="Symbol"/>
    </w:rPr>
  </w:style>
  <w:style w:type="character" w:customStyle="1" w:styleId="372836376z0">
    <w:name w:val="372836376z0"/>
    <w:rPr>
      <w:rFonts w:ascii="Symbol" w:hAnsi="Symbol"/>
    </w:rPr>
  </w:style>
  <w:style w:type="character" w:customStyle="1" w:styleId="372836377z0">
    <w:name w:val="372836377z0"/>
    <w:rPr>
      <w:rFonts w:ascii="Symbol" w:hAnsi="Symbol"/>
    </w:rPr>
  </w:style>
  <w:style w:type="character" w:customStyle="1" w:styleId="372836378z0">
    <w:name w:val="372836378z0"/>
    <w:rPr>
      <w:rFonts w:ascii="Century Gothic" w:eastAsia="Calibri" w:hAnsi="Century Gothic" w:cs="Times New Roman"/>
    </w:rPr>
  </w:style>
  <w:style w:type="character" w:customStyle="1" w:styleId="372836378z1">
    <w:name w:val="372836378z1"/>
    <w:rPr>
      <w:rFonts w:ascii="Courier New" w:hAnsi="Courier New" w:cs="Courier New"/>
    </w:rPr>
  </w:style>
  <w:style w:type="character" w:customStyle="1" w:styleId="372836378z2">
    <w:name w:val="372836378z2"/>
    <w:rPr>
      <w:rFonts w:ascii="Wingdings" w:hAnsi="Wingdings"/>
    </w:rPr>
  </w:style>
  <w:style w:type="character" w:customStyle="1" w:styleId="372836378z3">
    <w:name w:val="372836378z3"/>
    <w:rPr>
      <w:rFonts w:ascii="Symbol" w:hAnsi="Symbol"/>
    </w:rPr>
  </w:style>
  <w:style w:type="character" w:customStyle="1" w:styleId="372836379z0">
    <w:name w:val="372836379z0"/>
    <w:rPr>
      <w:rFonts w:ascii="Wingdings" w:hAnsi="Wingdings"/>
    </w:rPr>
  </w:style>
  <w:style w:type="character" w:customStyle="1" w:styleId="372836379z1">
    <w:name w:val="372836379z1"/>
    <w:rPr>
      <w:rFonts w:ascii="Courier New" w:hAnsi="Courier New" w:cs="Courier New"/>
    </w:rPr>
  </w:style>
  <w:style w:type="character" w:customStyle="1" w:styleId="372836379z3">
    <w:name w:val="372836379z3"/>
    <w:rPr>
      <w:rFonts w:ascii="Symbol" w:hAnsi="Symbol"/>
    </w:rPr>
  </w:style>
  <w:style w:type="character" w:customStyle="1" w:styleId="3728363710z1">
    <w:name w:val="3728363710z1"/>
    <w:rPr>
      <w:b/>
    </w:rPr>
  </w:style>
  <w:style w:type="character" w:customStyle="1" w:styleId="372836451z1">
    <w:name w:val="372836451z1"/>
    <w:rPr>
      <w:b/>
    </w:rPr>
  </w:style>
  <w:style w:type="character" w:customStyle="1" w:styleId="372836453z0">
    <w:name w:val="372836453z0"/>
    <w:rPr>
      <w:rFonts w:ascii="Times New Roman" w:hAnsi="Times New Roman" w:cs="Times New Roman"/>
    </w:rPr>
  </w:style>
  <w:style w:type="character" w:customStyle="1" w:styleId="372836453z1">
    <w:name w:val="372836453z1"/>
    <w:rPr>
      <w:rFonts w:ascii="Courier New" w:hAnsi="Courier New" w:cs="Courier New"/>
    </w:rPr>
  </w:style>
  <w:style w:type="character" w:customStyle="1" w:styleId="372836453z2">
    <w:name w:val="372836453z2"/>
    <w:rPr>
      <w:rFonts w:ascii="Wingdings" w:hAnsi="Wingdings"/>
    </w:rPr>
  </w:style>
  <w:style w:type="character" w:customStyle="1" w:styleId="372836453z3">
    <w:name w:val="372836453z3"/>
    <w:rPr>
      <w:rFonts w:ascii="Symbol" w:hAnsi="Symbol"/>
    </w:rPr>
  </w:style>
  <w:style w:type="character" w:customStyle="1" w:styleId="372836455z0">
    <w:name w:val="372836455z0"/>
    <w:rPr>
      <w:rFonts w:ascii="Wingdings" w:hAnsi="Wingdings"/>
    </w:rPr>
  </w:style>
  <w:style w:type="character" w:customStyle="1" w:styleId="372836455z1">
    <w:name w:val="372836455z1"/>
    <w:rPr>
      <w:rFonts w:ascii="Courier New" w:hAnsi="Courier New" w:cs="Courier New"/>
    </w:rPr>
  </w:style>
  <w:style w:type="character" w:customStyle="1" w:styleId="372836455z3">
    <w:name w:val="372836455z3"/>
    <w:rPr>
      <w:rFonts w:ascii="Symbol" w:hAnsi="Symbol"/>
    </w:rPr>
  </w:style>
  <w:style w:type="character" w:customStyle="1" w:styleId="372836456z0">
    <w:name w:val="372836456z0"/>
    <w:rPr>
      <w:rFonts w:ascii="Symbol" w:hAnsi="Symbol"/>
    </w:rPr>
  </w:style>
  <w:style w:type="character" w:customStyle="1" w:styleId="372836457z0">
    <w:name w:val="372836457z0"/>
    <w:rPr>
      <w:rFonts w:ascii="Symbol" w:hAnsi="Symbol"/>
    </w:rPr>
  </w:style>
  <w:style w:type="character" w:customStyle="1" w:styleId="372836458z0">
    <w:name w:val="372836458z0"/>
    <w:rPr>
      <w:rFonts w:ascii="Century Gothic" w:eastAsia="Calibri" w:hAnsi="Century Gothic" w:cs="Times New Roman"/>
    </w:rPr>
  </w:style>
  <w:style w:type="character" w:customStyle="1" w:styleId="372836458z1">
    <w:name w:val="372836458z1"/>
    <w:rPr>
      <w:rFonts w:ascii="Courier New" w:hAnsi="Courier New" w:cs="Courier New"/>
    </w:rPr>
  </w:style>
  <w:style w:type="character" w:customStyle="1" w:styleId="372836458z2">
    <w:name w:val="372836458z2"/>
    <w:rPr>
      <w:rFonts w:ascii="Wingdings" w:hAnsi="Wingdings"/>
    </w:rPr>
  </w:style>
  <w:style w:type="character" w:customStyle="1" w:styleId="372836458z3">
    <w:name w:val="372836458z3"/>
    <w:rPr>
      <w:rFonts w:ascii="Symbol" w:hAnsi="Symbol"/>
    </w:rPr>
  </w:style>
  <w:style w:type="character" w:customStyle="1" w:styleId="372836459z0">
    <w:name w:val="372836459z0"/>
    <w:rPr>
      <w:rFonts w:ascii="Wingdings" w:hAnsi="Wingdings"/>
    </w:rPr>
  </w:style>
  <w:style w:type="character" w:customStyle="1" w:styleId="372836459z1">
    <w:name w:val="372836459z1"/>
    <w:rPr>
      <w:rFonts w:ascii="Courier New" w:hAnsi="Courier New" w:cs="Courier New"/>
    </w:rPr>
  </w:style>
  <w:style w:type="character" w:customStyle="1" w:styleId="372836459z3">
    <w:name w:val="372836459z3"/>
    <w:rPr>
      <w:rFonts w:ascii="Symbol" w:hAnsi="Symbol"/>
    </w:rPr>
  </w:style>
  <w:style w:type="character" w:customStyle="1" w:styleId="3728364510z1">
    <w:name w:val="3728364510z1"/>
    <w:rPr>
      <w:b/>
    </w:rPr>
  </w:style>
  <w:style w:type="character" w:customStyle="1" w:styleId="372836631z1">
    <w:name w:val="372836631z1"/>
    <w:rPr>
      <w:b/>
    </w:rPr>
  </w:style>
  <w:style w:type="character" w:customStyle="1" w:styleId="372836633z0">
    <w:name w:val="372836633z0"/>
    <w:rPr>
      <w:rFonts w:ascii="Times New Roman" w:hAnsi="Times New Roman" w:cs="Times New Roman"/>
    </w:rPr>
  </w:style>
  <w:style w:type="character" w:customStyle="1" w:styleId="372836633z1">
    <w:name w:val="372836633z1"/>
    <w:rPr>
      <w:rFonts w:ascii="Courier New" w:hAnsi="Courier New" w:cs="Courier New"/>
    </w:rPr>
  </w:style>
  <w:style w:type="character" w:customStyle="1" w:styleId="372836633z2">
    <w:name w:val="372836633z2"/>
    <w:rPr>
      <w:rFonts w:ascii="Wingdings" w:hAnsi="Wingdings"/>
    </w:rPr>
  </w:style>
  <w:style w:type="character" w:customStyle="1" w:styleId="372836633z3">
    <w:name w:val="372836633z3"/>
    <w:rPr>
      <w:rFonts w:ascii="Symbol" w:hAnsi="Symbol"/>
    </w:rPr>
  </w:style>
  <w:style w:type="character" w:customStyle="1" w:styleId="372836635z0">
    <w:name w:val="372836635z0"/>
    <w:rPr>
      <w:rFonts w:ascii="Wingdings" w:hAnsi="Wingdings"/>
    </w:rPr>
  </w:style>
  <w:style w:type="character" w:customStyle="1" w:styleId="372836635z1">
    <w:name w:val="372836635z1"/>
    <w:rPr>
      <w:rFonts w:ascii="Courier New" w:hAnsi="Courier New" w:cs="Courier New"/>
    </w:rPr>
  </w:style>
  <w:style w:type="character" w:customStyle="1" w:styleId="372836635z3">
    <w:name w:val="372836635z3"/>
    <w:rPr>
      <w:rFonts w:ascii="Symbol" w:hAnsi="Symbol"/>
    </w:rPr>
  </w:style>
  <w:style w:type="character" w:customStyle="1" w:styleId="372836636z0">
    <w:name w:val="372836636z0"/>
    <w:rPr>
      <w:rFonts w:ascii="Symbol" w:hAnsi="Symbol"/>
    </w:rPr>
  </w:style>
  <w:style w:type="character" w:customStyle="1" w:styleId="372836637z0">
    <w:name w:val="372836637z0"/>
    <w:rPr>
      <w:rFonts w:ascii="Symbol" w:hAnsi="Symbol"/>
    </w:rPr>
  </w:style>
  <w:style w:type="character" w:customStyle="1" w:styleId="372836638z0">
    <w:name w:val="372836638z0"/>
    <w:rPr>
      <w:rFonts w:ascii="Century Gothic" w:eastAsia="Calibri" w:hAnsi="Century Gothic" w:cs="Times New Roman"/>
    </w:rPr>
  </w:style>
  <w:style w:type="character" w:customStyle="1" w:styleId="372836638z1">
    <w:name w:val="372836638z1"/>
    <w:rPr>
      <w:rFonts w:ascii="Courier New" w:hAnsi="Courier New" w:cs="Courier New"/>
    </w:rPr>
  </w:style>
  <w:style w:type="character" w:customStyle="1" w:styleId="372836638z2">
    <w:name w:val="372836638z2"/>
    <w:rPr>
      <w:rFonts w:ascii="Wingdings" w:hAnsi="Wingdings"/>
    </w:rPr>
  </w:style>
  <w:style w:type="character" w:customStyle="1" w:styleId="372836638z3">
    <w:name w:val="372836638z3"/>
    <w:rPr>
      <w:rFonts w:ascii="Symbol" w:hAnsi="Symbol"/>
    </w:rPr>
  </w:style>
  <w:style w:type="character" w:customStyle="1" w:styleId="372836639z0">
    <w:name w:val="372836639z0"/>
    <w:rPr>
      <w:rFonts w:ascii="Wingdings" w:hAnsi="Wingdings"/>
    </w:rPr>
  </w:style>
  <w:style w:type="character" w:customStyle="1" w:styleId="372836639z1">
    <w:name w:val="372836639z1"/>
    <w:rPr>
      <w:rFonts w:ascii="Courier New" w:hAnsi="Courier New" w:cs="Courier New"/>
    </w:rPr>
  </w:style>
  <w:style w:type="character" w:customStyle="1" w:styleId="372836639z3">
    <w:name w:val="372836639z3"/>
    <w:rPr>
      <w:rFonts w:ascii="Symbol" w:hAnsi="Symbol"/>
    </w:rPr>
  </w:style>
  <w:style w:type="character" w:customStyle="1" w:styleId="3728366310z1">
    <w:name w:val="3728366310z1"/>
    <w:rPr>
      <w:b/>
    </w:rPr>
  </w:style>
  <w:style w:type="character" w:customStyle="1" w:styleId="372836761z1">
    <w:name w:val="372836761z1"/>
    <w:rPr>
      <w:b/>
    </w:rPr>
  </w:style>
  <w:style w:type="character" w:customStyle="1" w:styleId="372836763z0">
    <w:name w:val="372836763z0"/>
    <w:rPr>
      <w:rFonts w:ascii="Times New Roman" w:hAnsi="Times New Roman" w:cs="Times New Roman"/>
    </w:rPr>
  </w:style>
  <w:style w:type="character" w:customStyle="1" w:styleId="372836763z1">
    <w:name w:val="372836763z1"/>
    <w:rPr>
      <w:rFonts w:ascii="Courier New" w:hAnsi="Courier New" w:cs="Courier New"/>
    </w:rPr>
  </w:style>
  <w:style w:type="character" w:customStyle="1" w:styleId="372836763z2">
    <w:name w:val="372836763z2"/>
    <w:rPr>
      <w:rFonts w:ascii="Wingdings" w:hAnsi="Wingdings"/>
    </w:rPr>
  </w:style>
  <w:style w:type="character" w:customStyle="1" w:styleId="372836763z3">
    <w:name w:val="372836763z3"/>
    <w:rPr>
      <w:rFonts w:ascii="Symbol" w:hAnsi="Symbol"/>
    </w:rPr>
  </w:style>
  <w:style w:type="character" w:customStyle="1" w:styleId="372836765z0">
    <w:name w:val="372836765z0"/>
    <w:rPr>
      <w:rFonts w:ascii="Wingdings" w:hAnsi="Wingdings"/>
    </w:rPr>
  </w:style>
  <w:style w:type="character" w:customStyle="1" w:styleId="372836765z1">
    <w:name w:val="372836765z1"/>
    <w:rPr>
      <w:rFonts w:ascii="Courier New" w:hAnsi="Courier New" w:cs="Courier New"/>
    </w:rPr>
  </w:style>
  <w:style w:type="character" w:customStyle="1" w:styleId="372836765z3">
    <w:name w:val="372836765z3"/>
    <w:rPr>
      <w:rFonts w:ascii="Symbol" w:hAnsi="Symbol"/>
    </w:rPr>
  </w:style>
  <w:style w:type="character" w:customStyle="1" w:styleId="372836766z0">
    <w:name w:val="372836766z0"/>
    <w:rPr>
      <w:rFonts w:ascii="Symbol" w:hAnsi="Symbol"/>
    </w:rPr>
  </w:style>
  <w:style w:type="character" w:customStyle="1" w:styleId="372836767z0">
    <w:name w:val="372836767z0"/>
    <w:rPr>
      <w:rFonts w:ascii="Symbol" w:hAnsi="Symbol"/>
    </w:rPr>
  </w:style>
  <w:style w:type="character" w:customStyle="1" w:styleId="372836768z0">
    <w:name w:val="372836768z0"/>
    <w:rPr>
      <w:rFonts w:ascii="Century Gothic" w:eastAsia="Calibri" w:hAnsi="Century Gothic" w:cs="Times New Roman"/>
    </w:rPr>
  </w:style>
  <w:style w:type="character" w:customStyle="1" w:styleId="372836768z1">
    <w:name w:val="372836768z1"/>
    <w:rPr>
      <w:rFonts w:ascii="Courier New" w:hAnsi="Courier New" w:cs="Courier New"/>
    </w:rPr>
  </w:style>
  <w:style w:type="character" w:customStyle="1" w:styleId="372836768z2">
    <w:name w:val="372836768z2"/>
    <w:rPr>
      <w:rFonts w:ascii="Wingdings" w:hAnsi="Wingdings"/>
    </w:rPr>
  </w:style>
  <w:style w:type="character" w:customStyle="1" w:styleId="372836768z3">
    <w:name w:val="372836768z3"/>
    <w:rPr>
      <w:rFonts w:ascii="Symbol" w:hAnsi="Symbol"/>
    </w:rPr>
  </w:style>
  <w:style w:type="character" w:customStyle="1" w:styleId="372836769z0">
    <w:name w:val="372836769z0"/>
    <w:rPr>
      <w:rFonts w:ascii="Wingdings" w:hAnsi="Wingdings"/>
    </w:rPr>
  </w:style>
  <w:style w:type="character" w:customStyle="1" w:styleId="372836769z1">
    <w:name w:val="372836769z1"/>
    <w:rPr>
      <w:rFonts w:ascii="Courier New" w:hAnsi="Courier New" w:cs="Courier New"/>
    </w:rPr>
  </w:style>
  <w:style w:type="character" w:customStyle="1" w:styleId="372836769z3">
    <w:name w:val="372836769z3"/>
    <w:rPr>
      <w:rFonts w:ascii="Symbol" w:hAnsi="Symbol"/>
    </w:rPr>
  </w:style>
  <w:style w:type="character" w:customStyle="1" w:styleId="3728367610z1">
    <w:name w:val="3728367610z1"/>
    <w:rPr>
      <w:b/>
    </w:rPr>
  </w:style>
  <w:style w:type="character" w:customStyle="1" w:styleId="372836841z1">
    <w:name w:val="372836841z1"/>
    <w:rPr>
      <w:b/>
    </w:rPr>
  </w:style>
  <w:style w:type="character" w:customStyle="1" w:styleId="372836843z0">
    <w:name w:val="372836843z0"/>
    <w:rPr>
      <w:rFonts w:ascii="Times New Roman" w:hAnsi="Times New Roman" w:cs="Times New Roman"/>
    </w:rPr>
  </w:style>
  <w:style w:type="character" w:customStyle="1" w:styleId="372836843z1">
    <w:name w:val="372836843z1"/>
    <w:rPr>
      <w:rFonts w:ascii="Courier New" w:hAnsi="Courier New" w:cs="Courier New"/>
    </w:rPr>
  </w:style>
  <w:style w:type="character" w:customStyle="1" w:styleId="372836843z2">
    <w:name w:val="372836843z2"/>
    <w:rPr>
      <w:rFonts w:ascii="Wingdings" w:hAnsi="Wingdings"/>
    </w:rPr>
  </w:style>
  <w:style w:type="character" w:customStyle="1" w:styleId="372836843z3">
    <w:name w:val="372836843z3"/>
    <w:rPr>
      <w:rFonts w:ascii="Symbol" w:hAnsi="Symbol"/>
    </w:rPr>
  </w:style>
  <w:style w:type="character" w:customStyle="1" w:styleId="372836845z0">
    <w:name w:val="372836845z0"/>
    <w:rPr>
      <w:rFonts w:ascii="Wingdings" w:hAnsi="Wingdings"/>
    </w:rPr>
  </w:style>
  <w:style w:type="character" w:customStyle="1" w:styleId="372836845z1">
    <w:name w:val="372836845z1"/>
    <w:rPr>
      <w:rFonts w:ascii="Courier New" w:hAnsi="Courier New" w:cs="Courier New"/>
    </w:rPr>
  </w:style>
  <w:style w:type="character" w:customStyle="1" w:styleId="372836845z3">
    <w:name w:val="372836845z3"/>
    <w:rPr>
      <w:rFonts w:ascii="Symbol" w:hAnsi="Symbol"/>
    </w:rPr>
  </w:style>
  <w:style w:type="character" w:customStyle="1" w:styleId="372836846z0">
    <w:name w:val="372836846z0"/>
    <w:rPr>
      <w:rFonts w:ascii="Symbol" w:hAnsi="Symbol"/>
    </w:rPr>
  </w:style>
  <w:style w:type="character" w:customStyle="1" w:styleId="372836847z0">
    <w:name w:val="372836847z0"/>
    <w:rPr>
      <w:rFonts w:ascii="Symbol" w:hAnsi="Symbol"/>
    </w:rPr>
  </w:style>
  <w:style w:type="character" w:customStyle="1" w:styleId="372836848z0">
    <w:name w:val="372836848z0"/>
    <w:rPr>
      <w:rFonts w:ascii="Century Gothic" w:eastAsia="Calibri" w:hAnsi="Century Gothic" w:cs="Times New Roman"/>
    </w:rPr>
  </w:style>
  <w:style w:type="character" w:customStyle="1" w:styleId="372836848z1">
    <w:name w:val="372836848z1"/>
    <w:rPr>
      <w:rFonts w:ascii="Courier New" w:hAnsi="Courier New" w:cs="Courier New"/>
    </w:rPr>
  </w:style>
  <w:style w:type="character" w:customStyle="1" w:styleId="372836848z2">
    <w:name w:val="372836848z2"/>
    <w:rPr>
      <w:rFonts w:ascii="Wingdings" w:hAnsi="Wingdings"/>
    </w:rPr>
  </w:style>
  <w:style w:type="character" w:customStyle="1" w:styleId="372836848z3">
    <w:name w:val="372836848z3"/>
    <w:rPr>
      <w:rFonts w:ascii="Symbol" w:hAnsi="Symbol"/>
    </w:rPr>
  </w:style>
  <w:style w:type="character" w:customStyle="1" w:styleId="372836849z0">
    <w:name w:val="372836849z0"/>
    <w:rPr>
      <w:rFonts w:ascii="Wingdings" w:hAnsi="Wingdings"/>
    </w:rPr>
  </w:style>
  <w:style w:type="character" w:customStyle="1" w:styleId="372836849z1">
    <w:name w:val="372836849z1"/>
    <w:rPr>
      <w:rFonts w:ascii="Courier New" w:hAnsi="Courier New" w:cs="Courier New"/>
    </w:rPr>
  </w:style>
  <w:style w:type="character" w:customStyle="1" w:styleId="372836849z3">
    <w:name w:val="372836849z3"/>
    <w:rPr>
      <w:rFonts w:ascii="Symbol" w:hAnsi="Symbol"/>
    </w:rPr>
  </w:style>
  <w:style w:type="character" w:customStyle="1" w:styleId="3728368410z1">
    <w:name w:val="3728368410z1"/>
    <w:rPr>
      <w:b/>
    </w:rPr>
  </w:style>
  <w:style w:type="character" w:customStyle="1" w:styleId="372836951z1">
    <w:name w:val="372836951z1"/>
    <w:rPr>
      <w:b/>
    </w:rPr>
  </w:style>
  <w:style w:type="character" w:customStyle="1" w:styleId="372836953z0">
    <w:name w:val="372836953z0"/>
    <w:rPr>
      <w:rFonts w:ascii="Times New Roman" w:hAnsi="Times New Roman" w:cs="Times New Roman"/>
    </w:rPr>
  </w:style>
  <w:style w:type="character" w:customStyle="1" w:styleId="372836953z1">
    <w:name w:val="372836953z1"/>
    <w:rPr>
      <w:rFonts w:ascii="Courier New" w:hAnsi="Courier New" w:cs="Courier New"/>
    </w:rPr>
  </w:style>
  <w:style w:type="character" w:customStyle="1" w:styleId="372836953z2">
    <w:name w:val="372836953z2"/>
    <w:rPr>
      <w:rFonts w:ascii="Wingdings" w:hAnsi="Wingdings"/>
    </w:rPr>
  </w:style>
  <w:style w:type="character" w:customStyle="1" w:styleId="372836953z3">
    <w:name w:val="372836953z3"/>
    <w:rPr>
      <w:rFonts w:ascii="Symbol" w:hAnsi="Symbol"/>
    </w:rPr>
  </w:style>
  <w:style w:type="character" w:customStyle="1" w:styleId="372836955z0">
    <w:name w:val="372836955z0"/>
    <w:rPr>
      <w:rFonts w:ascii="Wingdings" w:hAnsi="Wingdings"/>
    </w:rPr>
  </w:style>
  <w:style w:type="character" w:customStyle="1" w:styleId="372836955z1">
    <w:name w:val="372836955z1"/>
    <w:rPr>
      <w:rFonts w:ascii="Courier New" w:hAnsi="Courier New" w:cs="Courier New"/>
    </w:rPr>
  </w:style>
  <w:style w:type="character" w:customStyle="1" w:styleId="372836955z3">
    <w:name w:val="372836955z3"/>
    <w:rPr>
      <w:rFonts w:ascii="Symbol" w:hAnsi="Symbol"/>
    </w:rPr>
  </w:style>
  <w:style w:type="character" w:customStyle="1" w:styleId="372836956z0">
    <w:name w:val="372836956z0"/>
    <w:rPr>
      <w:rFonts w:ascii="Symbol" w:hAnsi="Symbol"/>
    </w:rPr>
  </w:style>
  <w:style w:type="character" w:customStyle="1" w:styleId="372836957z0">
    <w:name w:val="372836957z0"/>
    <w:rPr>
      <w:rFonts w:ascii="Symbol" w:hAnsi="Symbol"/>
    </w:rPr>
  </w:style>
  <w:style w:type="character" w:customStyle="1" w:styleId="372836958z0">
    <w:name w:val="372836958z0"/>
    <w:rPr>
      <w:rFonts w:ascii="Century Gothic" w:eastAsia="Calibri" w:hAnsi="Century Gothic" w:cs="Times New Roman"/>
    </w:rPr>
  </w:style>
  <w:style w:type="character" w:customStyle="1" w:styleId="372836958z1">
    <w:name w:val="372836958z1"/>
    <w:rPr>
      <w:rFonts w:ascii="Courier New" w:hAnsi="Courier New" w:cs="Courier New"/>
    </w:rPr>
  </w:style>
  <w:style w:type="character" w:customStyle="1" w:styleId="372836958z2">
    <w:name w:val="372836958z2"/>
    <w:rPr>
      <w:rFonts w:ascii="Wingdings" w:hAnsi="Wingdings"/>
    </w:rPr>
  </w:style>
  <w:style w:type="character" w:customStyle="1" w:styleId="372836958z3">
    <w:name w:val="372836958z3"/>
    <w:rPr>
      <w:rFonts w:ascii="Symbol" w:hAnsi="Symbol"/>
    </w:rPr>
  </w:style>
  <w:style w:type="character" w:customStyle="1" w:styleId="372836959z0">
    <w:name w:val="372836959z0"/>
    <w:rPr>
      <w:rFonts w:ascii="Wingdings" w:hAnsi="Wingdings"/>
    </w:rPr>
  </w:style>
  <w:style w:type="character" w:customStyle="1" w:styleId="372836959z1">
    <w:name w:val="372836959z1"/>
    <w:rPr>
      <w:rFonts w:ascii="Courier New" w:hAnsi="Courier New" w:cs="Courier New"/>
    </w:rPr>
  </w:style>
  <w:style w:type="character" w:customStyle="1" w:styleId="372836959z3">
    <w:name w:val="372836959z3"/>
    <w:rPr>
      <w:rFonts w:ascii="Symbol" w:hAnsi="Symbol"/>
    </w:rPr>
  </w:style>
  <w:style w:type="character" w:customStyle="1" w:styleId="3728369510z1">
    <w:name w:val="3728369510z1"/>
    <w:rPr>
      <w:b/>
    </w:rPr>
  </w:style>
  <w:style w:type="character" w:customStyle="1" w:styleId="372837041z1">
    <w:name w:val="372837041z1"/>
    <w:rPr>
      <w:b/>
    </w:rPr>
  </w:style>
  <w:style w:type="character" w:customStyle="1" w:styleId="372837043z0">
    <w:name w:val="372837043z0"/>
    <w:rPr>
      <w:rFonts w:ascii="Times New Roman" w:hAnsi="Times New Roman" w:cs="Times New Roman"/>
    </w:rPr>
  </w:style>
  <w:style w:type="character" w:customStyle="1" w:styleId="372837043z1">
    <w:name w:val="372837043z1"/>
    <w:rPr>
      <w:rFonts w:ascii="Courier New" w:hAnsi="Courier New" w:cs="Courier New"/>
    </w:rPr>
  </w:style>
  <w:style w:type="character" w:customStyle="1" w:styleId="372837043z2">
    <w:name w:val="372837043z2"/>
    <w:rPr>
      <w:rFonts w:ascii="Wingdings" w:hAnsi="Wingdings"/>
    </w:rPr>
  </w:style>
  <w:style w:type="character" w:customStyle="1" w:styleId="372837043z3">
    <w:name w:val="372837043z3"/>
    <w:rPr>
      <w:rFonts w:ascii="Symbol" w:hAnsi="Symbol"/>
    </w:rPr>
  </w:style>
  <w:style w:type="character" w:customStyle="1" w:styleId="372837045z0">
    <w:name w:val="372837045z0"/>
    <w:rPr>
      <w:rFonts w:ascii="Wingdings" w:hAnsi="Wingdings"/>
    </w:rPr>
  </w:style>
  <w:style w:type="character" w:customStyle="1" w:styleId="372837045z1">
    <w:name w:val="372837045z1"/>
    <w:rPr>
      <w:rFonts w:ascii="Courier New" w:hAnsi="Courier New" w:cs="Courier New"/>
    </w:rPr>
  </w:style>
  <w:style w:type="character" w:customStyle="1" w:styleId="372837045z3">
    <w:name w:val="372837045z3"/>
    <w:rPr>
      <w:rFonts w:ascii="Symbol" w:hAnsi="Symbol"/>
    </w:rPr>
  </w:style>
  <w:style w:type="character" w:customStyle="1" w:styleId="372837046z0">
    <w:name w:val="372837046z0"/>
    <w:rPr>
      <w:rFonts w:ascii="Symbol" w:hAnsi="Symbol"/>
    </w:rPr>
  </w:style>
  <w:style w:type="character" w:customStyle="1" w:styleId="372837047z0">
    <w:name w:val="372837047z0"/>
    <w:rPr>
      <w:rFonts w:ascii="Symbol" w:hAnsi="Symbol"/>
    </w:rPr>
  </w:style>
  <w:style w:type="character" w:customStyle="1" w:styleId="372837048z0">
    <w:name w:val="372837048z0"/>
    <w:rPr>
      <w:rFonts w:ascii="Century Gothic" w:eastAsia="Calibri" w:hAnsi="Century Gothic" w:cs="Times New Roman"/>
    </w:rPr>
  </w:style>
  <w:style w:type="character" w:customStyle="1" w:styleId="372837048z1">
    <w:name w:val="372837048z1"/>
    <w:rPr>
      <w:rFonts w:ascii="Courier New" w:hAnsi="Courier New" w:cs="Courier New"/>
    </w:rPr>
  </w:style>
  <w:style w:type="character" w:customStyle="1" w:styleId="372837048z2">
    <w:name w:val="372837048z2"/>
    <w:rPr>
      <w:rFonts w:ascii="Wingdings" w:hAnsi="Wingdings"/>
    </w:rPr>
  </w:style>
  <w:style w:type="character" w:customStyle="1" w:styleId="372837048z3">
    <w:name w:val="372837048z3"/>
    <w:rPr>
      <w:rFonts w:ascii="Symbol" w:hAnsi="Symbol"/>
    </w:rPr>
  </w:style>
  <w:style w:type="character" w:customStyle="1" w:styleId="372837049z0">
    <w:name w:val="372837049z0"/>
    <w:rPr>
      <w:rFonts w:ascii="Wingdings" w:hAnsi="Wingdings"/>
    </w:rPr>
  </w:style>
  <w:style w:type="character" w:customStyle="1" w:styleId="372837049z1">
    <w:name w:val="372837049z1"/>
    <w:rPr>
      <w:rFonts w:ascii="Courier New" w:hAnsi="Courier New" w:cs="Courier New"/>
    </w:rPr>
  </w:style>
  <w:style w:type="character" w:customStyle="1" w:styleId="372837049z3">
    <w:name w:val="372837049z3"/>
    <w:rPr>
      <w:rFonts w:ascii="Symbol" w:hAnsi="Symbol"/>
    </w:rPr>
  </w:style>
  <w:style w:type="character" w:customStyle="1" w:styleId="3728370410z1">
    <w:name w:val="3728370410z1"/>
    <w:rPr>
      <w:b/>
    </w:rPr>
  </w:style>
  <w:style w:type="character" w:customStyle="1" w:styleId="372837131z1">
    <w:name w:val="372837131z1"/>
    <w:rPr>
      <w:b/>
    </w:rPr>
  </w:style>
  <w:style w:type="character" w:customStyle="1" w:styleId="372837133z0">
    <w:name w:val="372837133z0"/>
    <w:rPr>
      <w:rFonts w:ascii="Times New Roman" w:hAnsi="Times New Roman" w:cs="Times New Roman"/>
    </w:rPr>
  </w:style>
  <w:style w:type="character" w:customStyle="1" w:styleId="372837133z1">
    <w:name w:val="372837133z1"/>
    <w:rPr>
      <w:rFonts w:ascii="Courier New" w:hAnsi="Courier New" w:cs="Courier New"/>
    </w:rPr>
  </w:style>
  <w:style w:type="character" w:customStyle="1" w:styleId="372837133z2">
    <w:name w:val="372837133z2"/>
    <w:rPr>
      <w:rFonts w:ascii="Wingdings" w:hAnsi="Wingdings"/>
    </w:rPr>
  </w:style>
  <w:style w:type="character" w:customStyle="1" w:styleId="372837133z3">
    <w:name w:val="372837133z3"/>
    <w:rPr>
      <w:rFonts w:ascii="Symbol" w:hAnsi="Symbol"/>
    </w:rPr>
  </w:style>
  <w:style w:type="character" w:customStyle="1" w:styleId="372837135z0">
    <w:name w:val="372837135z0"/>
    <w:rPr>
      <w:rFonts w:ascii="Wingdings" w:hAnsi="Wingdings"/>
    </w:rPr>
  </w:style>
  <w:style w:type="character" w:customStyle="1" w:styleId="372837135z1">
    <w:name w:val="372837135z1"/>
    <w:rPr>
      <w:rFonts w:ascii="Courier New" w:hAnsi="Courier New" w:cs="Courier New"/>
    </w:rPr>
  </w:style>
  <w:style w:type="character" w:customStyle="1" w:styleId="372837135z3">
    <w:name w:val="372837135z3"/>
    <w:rPr>
      <w:rFonts w:ascii="Symbol" w:hAnsi="Symbol"/>
    </w:rPr>
  </w:style>
  <w:style w:type="character" w:customStyle="1" w:styleId="372837136z0">
    <w:name w:val="372837136z0"/>
    <w:rPr>
      <w:rFonts w:ascii="Symbol" w:hAnsi="Symbol"/>
    </w:rPr>
  </w:style>
  <w:style w:type="character" w:customStyle="1" w:styleId="372837137z0">
    <w:name w:val="372837137z0"/>
    <w:rPr>
      <w:rFonts w:ascii="Symbol" w:hAnsi="Symbol"/>
    </w:rPr>
  </w:style>
  <w:style w:type="character" w:customStyle="1" w:styleId="372837138z0">
    <w:name w:val="372837138z0"/>
    <w:rPr>
      <w:rFonts w:ascii="Century Gothic" w:eastAsia="Calibri" w:hAnsi="Century Gothic" w:cs="Times New Roman"/>
    </w:rPr>
  </w:style>
  <w:style w:type="character" w:customStyle="1" w:styleId="372837138z1">
    <w:name w:val="372837138z1"/>
    <w:rPr>
      <w:rFonts w:ascii="Courier New" w:hAnsi="Courier New" w:cs="Courier New"/>
    </w:rPr>
  </w:style>
  <w:style w:type="character" w:customStyle="1" w:styleId="372837138z2">
    <w:name w:val="372837138z2"/>
    <w:rPr>
      <w:rFonts w:ascii="Wingdings" w:hAnsi="Wingdings"/>
    </w:rPr>
  </w:style>
  <w:style w:type="character" w:customStyle="1" w:styleId="372837138z3">
    <w:name w:val="372837138z3"/>
    <w:rPr>
      <w:rFonts w:ascii="Symbol" w:hAnsi="Symbol"/>
    </w:rPr>
  </w:style>
  <w:style w:type="character" w:customStyle="1" w:styleId="372837139z0">
    <w:name w:val="372837139z0"/>
    <w:rPr>
      <w:rFonts w:ascii="Wingdings" w:hAnsi="Wingdings"/>
    </w:rPr>
  </w:style>
  <w:style w:type="character" w:customStyle="1" w:styleId="372837139z1">
    <w:name w:val="372837139z1"/>
    <w:rPr>
      <w:rFonts w:ascii="Courier New" w:hAnsi="Courier New" w:cs="Courier New"/>
    </w:rPr>
  </w:style>
  <w:style w:type="character" w:customStyle="1" w:styleId="372837139z3">
    <w:name w:val="372837139z3"/>
    <w:rPr>
      <w:rFonts w:ascii="Symbol" w:hAnsi="Symbol"/>
    </w:rPr>
  </w:style>
  <w:style w:type="character" w:customStyle="1" w:styleId="3728371310z1">
    <w:name w:val="3728371310z1"/>
    <w:rPr>
      <w:b/>
    </w:rPr>
  </w:style>
  <w:style w:type="character" w:customStyle="1" w:styleId="372837241z1">
    <w:name w:val="372837241z1"/>
    <w:rPr>
      <w:b/>
    </w:rPr>
  </w:style>
  <w:style w:type="character" w:customStyle="1" w:styleId="372837243z0">
    <w:name w:val="372837243z0"/>
    <w:rPr>
      <w:rFonts w:ascii="Times New Roman" w:hAnsi="Times New Roman" w:cs="Times New Roman"/>
    </w:rPr>
  </w:style>
  <w:style w:type="character" w:customStyle="1" w:styleId="372837243z1">
    <w:name w:val="372837243z1"/>
    <w:rPr>
      <w:rFonts w:ascii="Courier New" w:hAnsi="Courier New" w:cs="Courier New"/>
    </w:rPr>
  </w:style>
  <w:style w:type="character" w:customStyle="1" w:styleId="372837243z2">
    <w:name w:val="372837243z2"/>
    <w:rPr>
      <w:rFonts w:ascii="Wingdings" w:hAnsi="Wingdings"/>
    </w:rPr>
  </w:style>
  <w:style w:type="character" w:customStyle="1" w:styleId="372837243z3">
    <w:name w:val="372837243z3"/>
    <w:rPr>
      <w:rFonts w:ascii="Symbol" w:hAnsi="Symbol"/>
    </w:rPr>
  </w:style>
  <w:style w:type="character" w:customStyle="1" w:styleId="372837245z0">
    <w:name w:val="372837245z0"/>
    <w:rPr>
      <w:rFonts w:ascii="Wingdings" w:hAnsi="Wingdings"/>
    </w:rPr>
  </w:style>
  <w:style w:type="character" w:customStyle="1" w:styleId="372837245z1">
    <w:name w:val="372837245z1"/>
    <w:rPr>
      <w:rFonts w:ascii="Courier New" w:hAnsi="Courier New" w:cs="Courier New"/>
    </w:rPr>
  </w:style>
  <w:style w:type="character" w:customStyle="1" w:styleId="372837245z3">
    <w:name w:val="372837245z3"/>
    <w:rPr>
      <w:rFonts w:ascii="Symbol" w:hAnsi="Symbol"/>
    </w:rPr>
  </w:style>
  <w:style w:type="character" w:customStyle="1" w:styleId="372837246z0">
    <w:name w:val="372837246z0"/>
    <w:rPr>
      <w:rFonts w:ascii="Symbol" w:hAnsi="Symbol"/>
    </w:rPr>
  </w:style>
  <w:style w:type="character" w:customStyle="1" w:styleId="372837247z0">
    <w:name w:val="372837247z0"/>
    <w:rPr>
      <w:rFonts w:ascii="Symbol" w:hAnsi="Symbol"/>
    </w:rPr>
  </w:style>
  <w:style w:type="character" w:customStyle="1" w:styleId="372837248z0">
    <w:name w:val="372837248z0"/>
    <w:rPr>
      <w:rFonts w:ascii="Century Gothic" w:eastAsia="Calibri" w:hAnsi="Century Gothic" w:cs="Times New Roman"/>
    </w:rPr>
  </w:style>
  <w:style w:type="character" w:customStyle="1" w:styleId="372837248z1">
    <w:name w:val="372837248z1"/>
    <w:rPr>
      <w:rFonts w:ascii="Courier New" w:hAnsi="Courier New" w:cs="Courier New"/>
    </w:rPr>
  </w:style>
  <w:style w:type="character" w:customStyle="1" w:styleId="372837248z2">
    <w:name w:val="372837248z2"/>
    <w:rPr>
      <w:rFonts w:ascii="Wingdings" w:hAnsi="Wingdings"/>
    </w:rPr>
  </w:style>
  <w:style w:type="character" w:customStyle="1" w:styleId="372837248z3">
    <w:name w:val="372837248z3"/>
    <w:rPr>
      <w:rFonts w:ascii="Symbol" w:hAnsi="Symbol"/>
    </w:rPr>
  </w:style>
  <w:style w:type="character" w:customStyle="1" w:styleId="372837249z0">
    <w:name w:val="372837249z0"/>
    <w:rPr>
      <w:rFonts w:ascii="Wingdings" w:hAnsi="Wingdings"/>
    </w:rPr>
  </w:style>
  <w:style w:type="character" w:customStyle="1" w:styleId="372837249z1">
    <w:name w:val="372837249z1"/>
    <w:rPr>
      <w:rFonts w:ascii="Courier New" w:hAnsi="Courier New" w:cs="Courier New"/>
    </w:rPr>
  </w:style>
  <w:style w:type="character" w:customStyle="1" w:styleId="372837249z3">
    <w:name w:val="372837249z3"/>
    <w:rPr>
      <w:rFonts w:ascii="Symbol" w:hAnsi="Symbol"/>
    </w:rPr>
  </w:style>
  <w:style w:type="character" w:customStyle="1" w:styleId="3728372410z1">
    <w:name w:val="3728372410z1"/>
    <w:rPr>
      <w:b/>
    </w:rPr>
  </w:style>
  <w:style w:type="character" w:customStyle="1" w:styleId="372837381z1">
    <w:name w:val="372837381z1"/>
    <w:rPr>
      <w:b/>
    </w:rPr>
  </w:style>
  <w:style w:type="character" w:customStyle="1" w:styleId="372837383z0">
    <w:name w:val="372837383z0"/>
    <w:rPr>
      <w:rFonts w:ascii="Times New Roman" w:hAnsi="Times New Roman" w:cs="Times New Roman"/>
    </w:rPr>
  </w:style>
  <w:style w:type="character" w:customStyle="1" w:styleId="372837383z1">
    <w:name w:val="372837383z1"/>
    <w:rPr>
      <w:rFonts w:ascii="Courier New" w:hAnsi="Courier New" w:cs="Courier New"/>
    </w:rPr>
  </w:style>
  <w:style w:type="character" w:customStyle="1" w:styleId="372837383z2">
    <w:name w:val="372837383z2"/>
    <w:rPr>
      <w:rFonts w:ascii="Wingdings" w:hAnsi="Wingdings"/>
    </w:rPr>
  </w:style>
  <w:style w:type="character" w:customStyle="1" w:styleId="372837383z3">
    <w:name w:val="372837383z3"/>
    <w:rPr>
      <w:rFonts w:ascii="Symbol" w:hAnsi="Symbol"/>
    </w:rPr>
  </w:style>
  <w:style w:type="character" w:customStyle="1" w:styleId="372837385z0">
    <w:name w:val="372837385z0"/>
    <w:rPr>
      <w:rFonts w:ascii="Wingdings" w:hAnsi="Wingdings"/>
    </w:rPr>
  </w:style>
  <w:style w:type="character" w:customStyle="1" w:styleId="372837385z1">
    <w:name w:val="372837385z1"/>
    <w:rPr>
      <w:rFonts w:ascii="Courier New" w:hAnsi="Courier New" w:cs="Courier New"/>
    </w:rPr>
  </w:style>
  <w:style w:type="character" w:customStyle="1" w:styleId="372837385z3">
    <w:name w:val="372837385z3"/>
    <w:rPr>
      <w:rFonts w:ascii="Symbol" w:hAnsi="Symbol"/>
    </w:rPr>
  </w:style>
  <w:style w:type="character" w:customStyle="1" w:styleId="372837386z0">
    <w:name w:val="372837386z0"/>
    <w:rPr>
      <w:rFonts w:ascii="Symbol" w:hAnsi="Symbol"/>
    </w:rPr>
  </w:style>
  <w:style w:type="character" w:customStyle="1" w:styleId="372837387z0">
    <w:name w:val="372837387z0"/>
    <w:rPr>
      <w:rFonts w:ascii="Symbol" w:hAnsi="Symbol"/>
    </w:rPr>
  </w:style>
  <w:style w:type="character" w:customStyle="1" w:styleId="372837388z0">
    <w:name w:val="372837388z0"/>
    <w:rPr>
      <w:rFonts w:ascii="Century Gothic" w:eastAsia="Calibri" w:hAnsi="Century Gothic" w:cs="Times New Roman"/>
    </w:rPr>
  </w:style>
  <w:style w:type="character" w:customStyle="1" w:styleId="372837388z1">
    <w:name w:val="372837388z1"/>
    <w:rPr>
      <w:rFonts w:ascii="Courier New" w:hAnsi="Courier New" w:cs="Courier New"/>
    </w:rPr>
  </w:style>
  <w:style w:type="character" w:customStyle="1" w:styleId="372837388z2">
    <w:name w:val="372837388z2"/>
    <w:rPr>
      <w:rFonts w:ascii="Wingdings" w:hAnsi="Wingdings"/>
    </w:rPr>
  </w:style>
  <w:style w:type="character" w:customStyle="1" w:styleId="372837388z3">
    <w:name w:val="372837388z3"/>
    <w:rPr>
      <w:rFonts w:ascii="Symbol" w:hAnsi="Symbol"/>
    </w:rPr>
  </w:style>
  <w:style w:type="character" w:customStyle="1" w:styleId="372837389z0">
    <w:name w:val="372837389z0"/>
    <w:rPr>
      <w:rFonts w:ascii="Wingdings" w:hAnsi="Wingdings"/>
    </w:rPr>
  </w:style>
  <w:style w:type="character" w:customStyle="1" w:styleId="372837389z1">
    <w:name w:val="372837389z1"/>
    <w:rPr>
      <w:rFonts w:ascii="Courier New" w:hAnsi="Courier New" w:cs="Courier New"/>
    </w:rPr>
  </w:style>
  <w:style w:type="character" w:customStyle="1" w:styleId="372837389z3">
    <w:name w:val="372837389z3"/>
    <w:rPr>
      <w:rFonts w:ascii="Symbol" w:hAnsi="Symbol"/>
    </w:rPr>
  </w:style>
  <w:style w:type="character" w:customStyle="1" w:styleId="3728373810z1">
    <w:name w:val="3728373810z1"/>
    <w:rPr>
      <w:b/>
    </w:rPr>
  </w:style>
  <w:style w:type="character" w:customStyle="1" w:styleId="372837491z1">
    <w:name w:val="372837491z1"/>
    <w:rPr>
      <w:b/>
    </w:rPr>
  </w:style>
  <w:style w:type="character" w:customStyle="1" w:styleId="372837493z0">
    <w:name w:val="372837493z0"/>
    <w:rPr>
      <w:rFonts w:ascii="Times New Roman" w:hAnsi="Times New Roman" w:cs="Times New Roman"/>
    </w:rPr>
  </w:style>
  <w:style w:type="character" w:customStyle="1" w:styleId="372837493z1">
    <w:name w:val="372837493z1"/>
    <w:rPr>
      <w:rFonts w:ascii="Courier New" w:hAnsi="Courier New" w:cs="Courier New"/>
    </w:rPr>
  </w:style>
  <w:style w:type="character" w:customStyle="1" w:styleId="372837493z2">
    <w:name w:val="372837493z2"/>
    <w:rPr>
      <w:rFonts w:ascii="Wingdings" w:hAnsi="Wingdings"/>
    </w:rPr>
  </w:style>
  <w:style w:type="character" w:customStyle="1" w:styleId="372837493z3">
    <w:name w:val="372837493z3"/>
    <w:rPr>
      <w:rFonts w:ascii="Symbol" w:hAnsi="Symbol"/>
    </w:rPr>
  </w:style>
  <w:style w:type="character" w:customStyle="1" w:styleId="372837495z0">
    <w:name w:val="372837495z0"/>
    <w:rPr>
      <w:rFonts w:ascii="Wingdings" w:hAnsi="Wingdings"/>
    </w:rPr>
  </w:style>
  <w:style w:type="character" w:customStyle="1" w:styleId="372837495z1">
    <w:name w:val="372837495z1"/>
    <w:rPr>
      <w:rFonts w:ascii="Courier New" w:hAnsi="Courier New" w:cs="Courier New"/>
    </w:rPr>
  </w:style>
  <w:style w:type="character" w:customStyle="1" w:styleId="372837495z3">
    <w:name w:val="372837495z3"/>
    <w:rPr>
      <w:rFonts w:ascii="Symbol" w:hAnsi="Symbol"/>
    </w:rPr>
  </w:style>
  <w:style w:type="character" w:customStyle="1" w:styleId="372837496z0">
    <w:name w:val="372837496z0"/>
    <w:rPr>
      <w:rFonts w:ascii="Symbol" w:hAnsi="Symbol"/>
    </w:rPr>
  </w:style>
  <w:style w:type="character" w:customStyle="1" w:styleId="372837497z0">
    <w:name w:val="372837497z0"/>
    <w:rPr>
      <w:rFonts w:ascii="Symbol" w:hAnsi="Symbol"/>
    </w:rPr>
  </w:style>
  <w:style w:type="character" w:customStyle="1" w:styleId="372837498z0">
    <w:name w:val="372837498z0"/>
    <w:rPr>
      <w:rFonts w:ascii="Century Gothic" w:eastAsia="Calibri" w:hAnsi="Century Gothic" w:cs="Times New Roman"/>
    </w:rPr>
  </w:style>
  <w:style w:type="character" w:customStyle="1" w:styleId="372837498z1">
    <w:name w:val="372837498z1"/>
    <w:rPr>
      <w:rFonts w:ascii="Courier New" w:hAnsi="Courier New" w:cs="Courier New"/>
    </w:rPr>
  </w:style>
  <w:style w:type="character" w:customStyle="1" w:styleId="372837498z2">
    <w:name w:val="372837498z2"/>
    <w:rPr>
      <w:rFonts w:ascii="Wingdings" w:hAnsi="Wingdings"/>
    </w:rPr>
  </w:style>
  <w:style w:type="character" w:customStyle="1" w:styleId="372837498z3">
    <w:name w:val="372837498z3"/>
    <w:rPr>
      <w:rFonts w:ascii="Symbol" w:hAnsi="Symbol"/>
    </w:rPr>
  </w:style>
  <w:style w:type="character" w:customStyle="1" w:styleId="372837499z0">
    <w:name w:val="372837499z0"/>
    <w:rPr>
      <w:rFonts w:ascii="Wingdings" w:hAnsi="Wingdings"/>
    </w:rPr>
  </w:style>
  <w:style w:type="character" w:customStyle="1" w:styleId="372837499z1">
    <w:name w:val="372837499z1"/>
    <w:rPr>
      <w:rFonts w:ascii="Courier New" w:hAnsi="Courier New" w:cs="Courier New"/>
    </w:rPr>
  </w:style>
  <w:style w:type="character" w:customStyle="1" w:styleId="372837499z3">
    <w:name w:val="372837499z3"/>
    <w:rPr>
      <w:rFonts w:ascii="Symbol" w:hAnsi="Symbol"/>
    </w:rPr>
  </w:style>
  <w:style w:type="character" w:customStyle="1" w:styleId="3728374910z1">
    <w:name w:val="3728374910z1"/>
    <w:rPr>
      <w:b/>
    </w:rPr>
  </w:style>
  <w:style w:type="paragraph" w:customStyle="1" w:styleId="Intestazione2">
    <w:name w:val="Intestazione2"/>
    <w:basedOn w:val="Normale"/>
    <w:next w:val="Corpotesto"/>
    <w:pPr>
      <w:keepNext/>
      <w:spacing w:before="240" w:after="120"/>
    </w:pPr>
    <w:rPr>
      <w:rFonts w:ascii="Arial" w:hAnsi="Arial" w:cs="Tahoma"/>
      <w:sz w:val="28"/>
      <w:szCs w:val="28"/>
    </w:rPr>
  </w:style>
  <w:style w:type="paragraph" w:styleId="Corpotesto">
    <w:name w:val="Body Text"/>
    <w:basedOn w:val="Normale"/>
    <w:semiHidden/>
    <w:pPr>
      <w:spacing w:after="120"/>
    </w:pPr>
  </w:style>
  <w:style w:type="paragraph" w:styleId="Elenco">
    <w:name w:val="List"/>
    <w:basedOn w:val="Corpotesto"/>
    <w:semiHidden/>
    <w:rPr>
      <w:rFonts w:cs="Tahoma"/>
    </w:rPr>
  </w:style>
  <w:style w:type="paragraph" w:customStyle="1" w:styleId="Didascalia2">
    <w:name w:val="Didascalia2"/>
    <w:basedOn w:val="Normale"/>
    <w:pPr>
      <w:suppressLineNumbers/>
      <w:spacing w:before="120" w:after="120"/>
    </w:pPr>
    <w:rPr>
      <w:rFonts w:cs="Tahoma"/>
      <w:i/>
      <w:iCs/>
    </w:rPr>
  </w:style>
  <w:style w:type="paragraph" w:customStyle="1" w:styleId="Indice">
    <w:name w:val="Indice"/>
    <w:basedOn w:val="Normale"/>
    <w:pPr>
      <w:suppressLineNumbers/>
    </w:pPr>
    <w:rPr>
      <w:rFonts w:cs="Tahoma"/>
    </w:rPr>
  </w:style>
  <w:style w:type="paragraph" w:customStyle="1" w:styleId="Contenutotabella">
    <w:name w:val="Contenuto tabella"/>
    <w:basedOn w:val="Normale"/>
    <w:pPr>
      <w:suppressLineNumbers/>
    </w:pPr>
  </w:style>
  <w:style w:type="paragraph" w:customStyle="1" w:styleId="Intestazionetabella">
    <w:name w:val="Intestazione tabella"/>
    <w:basedOn w:val="Contenutotabella"/>
    <w:pPr>
      <w:jc w:val="center"/>
    </w:pPr>
    <w:rPr>
      <w:b/>
      <w:bCs/>
    </w:rPr>
  </w:style>
  <w:style w:type="paragraph" w:customStyle="1" w:styleId="Intestazioneindice">
    <w:name w:val="Intestazione indice"/>
    <w:basedOn w:val="Intestazione2"/>
    <w:pPr>
      <w:suppressLineNumbers/>
    </w:pPr>
    <w:rPr>
      <w:b/>
      <w:bCs/>
      <w:sz w:val="32"/>
      <w:szCs w:val="32"/>
    </w:rPr>
  </w:style>
  <w:style w:type="paragraph" w:styleId="Intestazione">
    <w:name w:val="header"/>
    <w:basedOn w:val="Normale"/>
    <w:semiHidden/>
    <w:pPr>
      <w:suppressLineNumbers/>
      <w:tabs>
        <w:tab w:val="center" w:pos="4818"/>
        <w:tab w:val="right" w:pos="9637"/>
      </w:tabs>
    </w:pPr>
  </w:style>
  <w:style w:type="paragraph" w:styleId="Pidipagina">
    <w:name w:val="footer"/>
    <w:basedOn w:val="Normale"/>
    <w:semiHidden/>
    <w:pPr>
      <w:suppressLineNumbers/>
      <w:tabs>
        <w:tab w:val="center" w:pos="4818"/>
        <w:tab w:val="right" w:pos="9637"/>
      </w:tabs>
    </w:pPr>
  </w:style>
  <w:style w:type="paragraph" w:customStyle="1" w:styleId="Intestazione1">
    <w:name w:val="Intestazione1"/>
    <w:basedOn w:val="Normale"/>
    <w:next w:val="Corpotesto"/>
    <w:pPr>
      <w:keepNext/>
      <w:widowControl/>
      <w:spacing w:before="240" w:after="120"/>
    </w:pPr>
    <w:rPr>
      <w:rFonts w:ascii="Arial" w:hAnsi="Arial" w:cs="Tahoma"/>
      <w:sz w:val="28"/>
      <w:szCs w:val="28"/>
    </w:rPr>
  </w:style>
  <w:style w:type="paragraph" w:customStyle="1" w:styleId="Didascalia1">
    <w:name w:val="Didascalia1"/>
    <w:basedOn w:val="Normale"/>
    <w:pPr>
      <w:widowControl/>
      <w:suppressLineNumbers/>
      <w:spacing w:before="120" w:after="120"/>
    </w:pPr>
    <w:rPr>
      <w:rFonts w:eastAsia="Arial" w:cs="Tahoma"/>
      <w:i/>
      <w:iCs/>
    </w:rPr>
  </w:style>
  <w:style w:type="paragraph" w:styleId="Testofumetto">
    <w:name w:val="Balloon Text"/>
    <w:basedOn w:val="Normale"/>
    <w:pPr>
      <w:widowControl/>
    </w:pPr>
    <w:rPr>
      <w:rFonts w:ascii="Tahoma" w:eastAsia="Arial" w:hAnsi="Tahoma" w:cs="Tahoma"/>
      <w:sz w:val="16"/>
      <w:szCs w:val="16"/>
    </w:rPr>
  </w:style>
  <w:style w:type="paragraph" w:customStyle="1" w:styleId="NoSpacing1">
    <w:name w:val="No Spacing1"/>
    <w:rsid w:val="00C85404"/>
    <w:pPr>
      <w:suppressAutoHyphens/>
    </w:pPr>
    <w:rPr>
      <w:rFonts w:ascii="Calibri" w:eastAsia="Arial" w:hAnsi="Calibri" w:cs="Calibri"/>
      <w:kern w:val="1"/>
      <w:sz w:val="22"/>
      <w:szCs w:val="22"/>
      <w:lang w:eastAsia="ar-SA"/>
    </w:rPr>
  </w:style>
  <w:style w:type="paragraph" w:customStyle="1" w:styleId="ColorfulList-Accent11">
    <w:name w:val="Colorful List - Accent 11"/>
    <w:basedOn w:val="Normale"/>
    <w:qFormat/>
    <w:rsid w:val="00C85404"/>
    <w:pPr>
      <w:widowControl/>
      <w:suppressAutoHyphens w:val="0"/>
      <w:spacing w:after="200" w:line="276" w:lineRule="auto"/>
      <w:ind w:left="720"/>
    </w:pPr>
    <w:rPr>
      <w:rFonts w:ascii="Calibri" w:eastAsia="Calibri" w:hAnsi="Calibri"/>
      <w:sz w:val="22"/>
      <w:szCs w:val="22"/>
    </w:rPr>
  </w:style>
  <w:style w:type="paragraph" w:styleId="Sommario1">
    <w:name w:val="toc 1"/>
    <w:basedOn w:val="Indice"/>
    <w:uiPriority w:val="39"/>
    <w:pPr>
      <w:tabs>
        <w:tab w:val="right" w:leader="dot" w:pos="9637"/>
      </w:tabs>
    </w:pPr>
  </w:style>
  <w:style w:type="paragraph" w:styleId="Sommario2">
    <w:name w:val="toc 2"/>
    <w:basedOn w:val="Indice"/>
    <w:uiPriority w:val="39"/>
    <w:pPr>
      <w:tabs>
        <w:tab w:val="right" w:leader="dot" w:pos="9637"/>
      </w:tabs>
      <w:ind w:left="283"/>
    </w:pPr>
  </w:style>
  <w:style w:type="paragraph" w:styleId="Sommario3">
    <w:name w:val="toc 3"/>
    <w:basedOn w:val="Indice"/>
    <w:uiPriority w:val="39"/>
    <w:pPr>
      <w:tabs>
        <w:tab w:val="right" w:leader="dot" w:pos="9637"/>
      </w:tabs>
      <w:ind w:left="566"/>
    </w:pPr>
  </w:style>
  <w:style w:type="paragraph" w:styleId="Sommario4">
    <w:name w:val="toc 4"/>
    <w:basedOn w:val="Indice"/>
    <w:semiHidden/>
    <w:pPr>
      <w:tabs>
        <w:tab w:val="right" w:leader="dot" w:pos="9637"/>
      </w:tabs>
      <w:ind w:left="849"/>
    </w:pPr>
  </w:style>
  <w:style w:type="paragraph" w:styleId="Sommario5">
    <w:name w:val="toc 5"/>
    <w:basedOn w:val="Indice"/>
    <w:semiHidden/>
    <w:pPr>
      <w:tabs>
        <w:tab w:val="right" w:leader="dot" w:pos="9637"/>
      </w:tabs>
      <w:ind w:left="1132"/>
    </w:pPr>
  </w:style>
  <w:style w:type="paragraph" w:styleId="Indice1">
    <w:name w:val="index 1"/>
    <w:basedOn w:val="Normale"/>
    <w:next w:val="Normale"/>
    <w:autoRedefine/>
    <w:uiPriority w:val="99"/>
    <w:unhideWhenUsed/>
    <w:rsid w:val="00B51734"/>
    <w:pPr>
      <w:ind w:left="240" w:hanging="240"/>
    </w:pPr>
  </w:style>
  <w:style w:type="paragraph" w:styleId="Titolo">
    <w:name w:val="Title"/>
    <w:basedOn w:val="Normale"/>
    <w:next w:val="Normale"/>
    <w:link w:val="TitoloCarattere"/>
    <w:uiPriority w:val="10"/>
    <w:qFormat/>
    <w:rsid w:val="003E00FB"/>
    <w:pPr>
      <w:spacing w:before="240" w:after="60"/>
      <w:jc w:val="center"/>
      <w:outlineLvl w:val="0"/>
    </w:pPr>
    <w:rPr>
      <w:rFonts w:ascii="Calibri" w:eastAsia="MS Gothic" w:hAnsi="Calibri"/>
      <w:b/>
      <w:bCs/>
      <w:kern w:val="28"/>
      <w:sz w:val="32"/>
      <w:szCs w:val="32"/>
    </w:rPr>
  </w:style>
  <w:style w:type="character" w:customStyle="1" w:styleId="TitoloCarattere">
    <w:name w:val="Titolo Carattere"/>
    <w:link w:val="Titolo"/>
    <w:uiPriority w:val="10"/>
    <w:rsid w:val="003E00FB"/>
    <w:rPr>
      <w:rFonts w:ascii="Calibri" w:eastAsia="MS Gothic" w:hAnsi="Calibri" w:cs="Times New Roman"/>
      <w:b/>
      <w:bCs/>
      <w:kern w:val="28"/>
      <w:sz w:val="32"/>
      <w:szCs w:val="32"/>
    </w:rPr>
  </w:style>
  <w:style w:type="character" w:customStyle="1" w:styleId="Titolo3Carattere">
    <w:name w:val="Titolo 3 Carattere"/>
    <w:link w:val="Titolo3"/>
    <w:uiPriority w:val="9"/>
    <w:rsid w:val="003E00FB"/>
    <w:rPr>
      <w:rFonts w:ascii="Calibri" w:eastAsia="MS Gothic" w:hAnsi="Calibri"/>
      <w:b/>
      <w:bCs/>
      <w:kern w:val="1"/>
      <w:sz w:val="26"/>
      <w:szCs w:val="26"/>
    </w:rPr>
  </w:style>
  <w:style w:type="paragraph" w:styleId="Indice2">
    <w:name w:val="index 2"/>
    <w:basedOn w:val="Normale"/>
    <w:next w:val="Normale"/>
    <w:autoRedefine/>
    <w:uiPriority w:val="99"/>
    <w:unhideWhenUsed/>
    <w:rsid w:val="00B51734"/>
    <w:pPr>
      <w:ind w:left="480" w:hanging="240"/>
    </w:pPr>
  </w:style>
  <w:style w:type="paragraph" w:styleId="Indice3">
    <w:name w:val="index 3"/>
    <w:basedOn w:val="Normale"/>
    <w:next w:val="Normale"/>
    <w:autoRedefine/>
    <w:uiPriority w:val="99"/>
    <w:unhideWhenUsed/>
    <w:rsid w:val="00B51734"/>
    <w:pPr>
      <w:ind w:left="720" w:hanging="240"/>
    </w:pPr>
  </w:style>
  <w:style w:type="paragraph" w:styleId="Indice4">
    <w:name w:val="index 4"/>
    <w:basedOn w:val="Normale"/>
    <w:next w:val="Normale"/>
    <w:autoRedefine/>
    <w:uiPriority w:val="99"/>
    <w:unhideWhenUsed/>
    <w:rsid w:val="00B51734"/>
    <w:pPr>
      <w:ind w:left="960" w:hanging="240"/>
    </w:pPr>
  </w:style>
  <w:style w:type="paragraph" w:styleId="Indice5">
    <w:name w:val="index 5"/>
    <w:basedOn w:val="Normale"/>
    <w:next w:val="Normale"/>
    <w:autoRedefine/>
    <w:uiPriority w:val="99"/>
    <w:unhideWhenUsed/>
    <w:rsid w:val="00B51734"/>
    <w:pPr>
      <w:ind w:left="1200" w:hanging="240"/>
    </w:pPr>
  </w:style>
  <w:style w:type="paragraph" w:styleId="Indice6">
    <w:name w:val="index 6"/>
    <w:basedOn w:val="Normale"/>
    <w:next w:val="Normale"/>
    <w:autoRedefine/>
    <w:uiPriority w:val="99"/>
    <w:unhideWhenUsed/>
    <w:rsid w:val="00B51734"/>
    <w:pPr>
      <w:ind w:left="1440" w:hanging="240"/>
    </w:pPr>
  </w:style>
  <w:style w:type="paragraph" w:styleId="Indice7">
    <w:name w:val="index 7"/>
    <w:basedOn w:val="Normale"/>
    <w:next w:val="Normale"/>
    <w:autoRedefine/>
    <w:uiPriority w:val="99"/>
    <w:unhideWhenUsed/>
    <w:rsid w:val="00B51734"/>
    <w:pPr>
      <w:ind w:left="1680" w:hanging="240"/>
    </w:pPr>
  </w:style>
  <w:style w:type="paragraph" w:styleId="Indice8">
    <w:name w:val="index 8"/>
    <w:basedOn w:val="Normale"/>
    <w:next w:val="Normale"/>
    <w:autoRedefine/>
    <w:uiPriority w:val="99"/>
    <w:unhideWhenUsed/>
    <w:rsid w:val="00B51734"/>
    <w:pPr>
      <w:ind w:left="1920" w:hanging="240"/>
    </w:pPr>
  </w:style>
  <w:style w:type="paragraph" w:styleId="Indice9">
    <w:name w:val="index 9"/>
    <w:basedOn w:val="Normale"/>
    <w:next w:val="Normale"/>
    <w:autoRedefine/>
    <w:uiPriority w:val="99"/>
    <w:unhideWhenUsed/>
    <w:rsid w:val="00B51734"/>
    <w:pPr>
      <w:ind w:left="2160" w:hanging="240"/>
    </w:pPr>
  </w:style>
  <w:style w:type="paragraph" w:styleId="Titoloindice">
    <w:name w:val="index heading"/>
    <w:basedOn w:val="Normale"/>
    <w:next w:val="Indice1"/>
    <w:uiPriority w:val="99"/>
    <w:unhideWhenUsed/>
    <w:rsid w:val="00B51734"/>
  </w:style>
  <w:style w:type="paragraph" w:styleId="Sommario6">
    <w:name w:val="toc 6"/>
    <w:basedOn w:val="Normale"/>
    <w:next w:val="Normale"/>
    <w:autoRedefine/>
    <w:uiPriority w:val="39"/>
    <w:unhideWhenUsed/>
    <w:rsid w:val="00B51734"/>
    <w:pPr>
      <w:ind w:left="1200"/>
    </w:pPr>
  </w:style>
  <w:style w:type="paragraph" w:styleId="Sommario7">
    <w:name w:val="toc 7"/>
    <w:basedOn w:val="Normale"/>
    <w:next w:val="Normale"/>
    <w:autoRedefine/>
    <w:uiPriority w:val="39"/>
    <w:unhideWhenUsed/>
    <w:rsid w:val="00B51734"/>
    <w:pPr>
      <w:ind w:left="1440"/>
    </w:pPr>
  </w:style>
  <w:style w:type="paragraph" w:styleId="Sommario8">
    <w:name w:val="toc 8"/>
    <w:basedOn w:val="Normale"/>
    <w:next w:val="Normale"/>
    <w:autoRedefine/>
    <w:uiPriority w:val="39"/>
    <w:unhideWhenUsed/>
    <w:rsid w:val="00B51734"/>
    <w:pPr>
      <w:ind w:left="1680"/>
    </w:pPr>
  </w:style>
  <w:style w:type="paragraph" w:styleId="Sommario9">
    <w:name w:val="toc 9"/>
    <w:basedOn w:val="Normale"/>
    <w:next w:val="Normale"/>
    <w:autoRedefine/>
    <w:uiPriority w:val="39"/>
    <w:unhideWhenUsed/>
    <w:rsid w:val="00B51734"/>
    <w:pPr>
      <w:ind w:left="1920"/>
    </w:pPr>
  </w:style>
  <w:style w:type="paragraph" w:customStyle="1" w:styleId="paragraph">
    <w:name w:val="paragraph"/>
    <w:basedOn w:val="Normale"/>
    <w:rsid w:val="00DA79DE"/>
    <w:pPr>
      <w:widowControl/>
      <w:suppressAutoHyphens w:val="0"/>
      <w:spacing w:before="100" w:beforeAutospacing="1" w:after="100" w:afterAutospacing="1"/>
    </w:pPr>
    <w:rPr>
      <w:rFonts w:eastAsia="Times New Roman"/>
      <w:kern w:val="0"/>
    </w:rPr>
  </w:style>
  <w:style w:type="character" w:customStyle="1" w:styleId="normaltextrun">
    <w:name w:val="normaltextrun"/>
    <w:basedOn w:val="Carpredefinitoparagrafo"/>
    <w:rsid w:val="00DA79DE"/>
  </w:style>
  <w:style w:type="character" w:customStyle="1" w:styleId="eop">
    <w:name w:val="eop"/>
    <w:basedOn w:val="Carpredefinitoparagrafo"/>
    <w:rsid w:val="00DA79DE"/>
  </w:style>
  <w:style w:type="character" w:customStyle="1" w:styleId="tabchar">
    <w:name w:val="tabchar"/>
    <w:basedOn w:val="Carpredefinitoparagrafo"/>
    <w:rsid w:val="00DA79DE"/>
  </w:style>
  <w:style w:type="paragraph" w:customStyle="1" w:styleId="msonormal0">
    <w:name w:val="msonormal"/>
    <w:basedOn w:val="Normale"/>
    <w:rsid w:val="00443069"/>
    <w:pPr>
      <w:widowControl/>
      <w:suppressAutoHyphens w:val="0"/>
      <w:spacing w:before="100" w:beforeAutospacing="1" w:after="100" w:afterAutospacing="1"/>
    </w:pPr>
    <w:rPr>
      <w:rFonts w:eastAsia="Times New Roman"/>
      <w:kern w:val="0"/>
    </w:rPr>
  </w:style>
  <w:style w:type="character" w:customStyle="1" w:styleId="textrun">
    <w:name w:val="textrun"/>
    <w:basedOn w:val="Carpredefinitoparagrafo"/>
    <w:rsid w:val="00443069"/>
  </w:style>
  <w:style w:type="paragraph" w:customStyle="1" w:styleId="outlineelement">
    <w:name w:val="outlineelement"/>
    <w:basedOn w:val="Normale"/>
    <w:rsid w:val="00443069"/>
    <w:pPr>
      <w:widowControl/>
      <w:suppressAutoHyphens w:val="0"/>
      <w:spacing w:before="100" w:beforeAutospacing="1" w:after="100" w:afterAutospacing="1"/>
    </w:pPr>
    <w:rPr>
      <w:rFonts w:eastAsia="Times New Roman"/>
      <w:kern w:val="0"/>
    </w:rPr>
  </w:style>
  <w:style w:type="character" w:customStyle="1" w:styleId="wacimagecontainer">
    <w:name w:val="wacimagecontainer"/>
    <w:basedOn w:val="Carpredefinitoparagrafo"/>
    <w:rsid w:val="00443069"/>
  </w:style>
  <w:style w:type="character" w:customStyle="1" w:styleId="wacimageborder">
    <w:name w:val="wacimageborder"/>
    <w:basedOn w:val="Carpredefinitoparagrafo"/>
    <w:rsid w:val="00443069"/>
  </w:style>
  <w:style w:type="character" w:customStyle="1" w:styleId="wacimageplaceholder">
    <w:name w:val="wacimageplaceholder"/>
    <w:basedOn w:val="Carpredefinitoparagrafo"/>
    <w:rsid w:val="00443069"/>
  </w:style>
  <w:style w:type="character" w:customStyle="1" w:styleId="wacprogress">
    <w:name w:val="wacprogress"/>
    <w:basedOn w:val="Carpredefinitoparagrafo"/>
    <w:rsid w:val="00443069"/>
  </w:style>
  <w:style w:type="character" w:customStyle="1" w:styleId="wacimageplaceholderfiller">
    <w:name w:val="wacimageplaceholderfiller"/>
    <w:basedOn w:val="Carpredefinitoparagrafo"/>
    <w:rsid w:val="00443069"/>
  </w:style>
  <w:style w:type="character" w:customStyle="1" w:styleId="Titolo4Carattere">
    <w:name w:val="Titolo 4 Carattere"/>
    <w:link w:val="Titolo4"/>
    <w:uiPriority w:val="9"/>
    <w:rsid w:val="00EA4F16"/>
    <w:rPr>
      <w:rFonts w:ascii="Calibri" w:eastAsia="Yu Mincho" w:hAnsi="Calibri" w:cs="Arial"/>
      <w:b/>
      <w:bCs/>
      <w:kern w:val="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115417">
      <w:bodyDiv w:val="1"/>
      <w:marLeft w:val="0"/>
      <w:marRight w:val="0"/>
      <w:marTop w:val="0"/>
      <w:marBottom w:val="0"/>
      <w:divBdr>
        <w:top w:val="none" w:sz="0" w:space="0" w:color="auto"/>
        <w:left w:val="none" w:sz="0" w:space="0" w:color="auto"/>
        <w:bottom w:val="none" w:sz="0" w:space="0" w:color="auto"/>
        <w:right w:val="none" w:sz="0" w:space="0" w:color="auto"/>
      </w:divBdr>
      <w:divsChild>
        <w:div w:id="545898">
          <w:marLeft w:val="0"/>
          <w:marRight w:val="0"/>
          <w:marTop w:val="0"/>
          <w:marBottom w:val="0"/>
          <w:divBdr>
            <w:top w:val="none" w:sz="0" w:space="0" w:color="auto"/>
            <w:left w:val="none" w:sz="0" w:space="0" w:color="auto"/>
            <w:bottom w:val="none" w:sz="0" w:space="0" w:color="auto"/>
            <w:right w:val="none" w:sz="0" w:space="0" w:color="auto"/>
          </w:divBdr>
        </w:div>
        <w:div w:id="26492834">
          <w:marLeft w:val="0"/>
          <w:marRight w:val="0"/>
          <w:marTop w:val="0"/>
          <w:marBottom w:val="0"/>
          <w:divBdr>
            <w:top w:val="none" w:sz="0" w:space="0" w:color="auto"/>
            <w:left w:val="none" w:sz="0" w:space="0" w:color="auto"/>
            <w:bottom w:val="none" w:sz="0" w:space="0" w:color="auto"/>
            <w:right w:val="none" w:sz="0" w:space="0" w:color="auto"/>
          </w:divBdr>
        </w:div>
        <w:div w:id="36049562">
          <w:marLeft w:val="0"/>
          <w:marRight w:val="0"/>
          <w:marTop w:val="0"/>
          <w:marBottom w:val="0"/>
          <w:divBdr>
            <w:top w:val="none" w:sz="0" w:space="0" w:color="auto"/>
            <w:left w:val="none" w:sz="0" w:space="0" w:color="auto"/>
            <w:bottom w:val="none" w:sz="0" w:space="0" w:color="auto"/>
            <w:right w:val="none" w:sz="0" w:space="0" w:color="auto"/>
          </w:divBdr>
        </w:div>
        <w:div w:id="51079125">
          <w:marLeft w:val="0"/>
          <w:marRight w:val="0"/>
          <w:marTop w:val="0"/>
          <w:marBottom w:val="0"/>
          <w:divBdr>
            <w:top w:val="none" w:sz="0" w:space="0" w:color="auto"/>
            <w:left w:val="none" w:sz="0" w:space="0" w:color="auto"/>
            <w:bottom w:val="none" w:sz="0" w:space="0" w:color="auto"/>
            <w:right w:val="none" w:sz="0" w:space="0" w:color="auto"/>
          </w:divBdr>
        </w:div>
        <w:div w:id="56057881">
          <w:marLeft w:val="0"/>
          <w:marRight w:val="0"/>
          <w:marTop w:val="0"/>
          <w:marBottom w:val="0"/>
          <w:divBdr>
            <w:top w:val="none" w:sz="0" w:space="0" w:color="auto"/>
            <w:left w:val="none" w:sz="0" w:space="0" w:color="auto"/>
            <w:bottom w:val="none" w:sz="0" w:space="0" w:color="auto"/>
            <w:right w:val="none" w:sz="0" w:space="0" w:color="auto"/>
          </w:divBdr>
        </w:div>
        <w:div w:id="67047243">
          <w:marLeft w:val="0"/>
          <w:marRight w:val="0"/>
          <w:marTop w:val="0"/>
          <w:marBottom w:val="0"/>
          <w:divBdr>
            <w:top w:val="none" w:sz="0" w:space="0" w:color="auto"/>
            <w:left w:val="none" w:sz="0" w:space="0" w:color="auto"/>
            <w:bottom w:val="none" w:sz="0" w:space="0" w:color="auto"/>
            <w:right w:val="none" w:sz="0" w:space="0" w:color="auto"/>
          </w:divBdr>
        </w:div>
        <w:div w:id="150415900">
          <w:marLeft w:val="0"/>
          <w:marRight w:val="0"/>
          <w:marTop w:val="0"/>
          <w:marBottom w:val="0"/>
          <w:divBdr>
            <w:top w:val="none" w:sz="0" w:space="0" w:color="auto"/>
            <w:left w:val="none" w:sz="0" w:space="0" w:color="auto"/>
            <w:bottom w:val="none" w:sz="0" w:space="0" w:color="auto"/>
            <w:right w:val="none" w:sz="0" w:space="0" w:color="auto"/>
          </w:divBdr>
        </w:div>
        <w:div w:id="154995461">
          <w:marLeft w:val="0"/>
          <w:marRight w:val="0"/>
          <w:marTop w:val="0"/>
          <w:marBottom w:val="0"/>
          <w:divBdr>
            <w:top w:val="none" w:sz="0" w:space="0" w:color="auto"/>
            <w:left w:val="none" w:sz="0" w:space="0" w:color="auto"/>
            <w:bottom w:val="none" w:sz="0" w:space="0" w:color="auto"/>
            <w:right w:val="none" w:sz="0" w:space="0" w:color="auto"/>
          </w:divBdr>
        </w:div>
        <w:div w:id="155003018">
          <w:marLeft w:val="0"/>
          <w:marRight w:val="0"/>
          <w:marTop w:val="0"/>
          <w:marBottom w:val="0"/>
          <w:divBdr>
            <w:top w:val="none" w:sz="0" w:space="0" w:color="auto"/>
            <w:left w:val="none" w:sz="0" w:space="0" w:color="auto"/>
            <w:bottom w:val="none" w:sz="0" w:space="0" w:color="auto"/>
            <w:right w:val="none" w:sz="0" w:space="0" w:color="auto"/>
          </w:divBdr>
        </w:div>
        <w:div w:id="194468881">
          <w:marLeft w:val="0"/>
          <w:marRight w:val="0"/>
          <w:marTop w:val="0"/>
          <w:marBottom w:val="0"/>
          <w:divBdr>
            <w:top w:val="none" w:sz="0" w:space="0" w:color="auto"/>
            <w:left w:val="none" w:sz="0" w:space="0" w:color="auto"/>
            <w:bottom w:val="none" w:sz="0" w:space="0" w:color="auto"/>
            <w:right w:val="none" w:sz="0" w:space="0" w:color="auto"/>
          </w:divBdr>
        </w:div>
        <w:div w:id="239021680">
          <w:marLeft w:val="0"/>
          <w:marRight w:val="0"/>
          <w:marTop w:val="0"/>
          <w:marBottom w:val="0"/>
          <w:divBdr>
            <w:top w:val="none" w:sz="0" w:space="0" w:color="auto"/>
            <w:left w:val="none" w:sz="0" w:space="0" w:color="auto"/>
            <w:bottom w:val="none" w:sz="0" w:space="0" w:color="auto"/>
            <w:right w:val="none" w:sz="0" w:space="0" w:color="auto"/>
          </w:divBdr>
        </w:div>
        <w:div w:id="252127756">
          <w:marLeft w:val="0"/>
          <w:marRight w:val="0"/>
          <w:marTop w:val="0"/>
          <w:marBottom w:val="0"/>
          <w:divBdr>
            <w:top w:val="none" w:sz="0" w:space="0" w:color="auto"/>
            <w:left w:val="none" w:sz="0" w:space="0" w:color="auto"/>
            <w:bottom w:val="none" w:sz="0" w:space="0" w:color="auto"/>
            <w:right w:val="none" w:sz="0" w:space="0" w:color="auto"/>
          </w:divBdr>
        </w:div>
        <w:div w:id="255289509">
          <w:marLeft w:val="0"/>
          <w:marRight w:val="0"/>
          <w:marTop w:val="0"/>
          <w:marBottom w:val="0"/>
          <w:divBdr>
            <w:top w:val="none" w:sz="0" w:space="0" w:color="auto"/>
            <w:left w:val="none" w:sz="0" w:space="0" w:color="auto"/>
            <w:bottom w:val="none" w:sz="0" w:space="0" w:color="auto"/>
            <w:right w:val="none" w:sz="0" w:space="0" w:color="auto"/>
          </w:divBdr>
        </w:div>
        <w:div w:id="299697179">
          <w:marLeft w:val="0"/>
          <w:marRight w:val="0"/>
          <w:marTop w:val="0"/>
          <w:marBottom w:val="0"/>
          <w:divBdr>
            <w:top w:val="none" w:sz="0" w:space="0" w:color="auto"/>
            <w:left w:val="none" w:sz="0" w:space="0" w:color="auto"/>
            <w:bottom w:val="none" w:sz="0" w:space="0" w:color="auto"/>
            <w:right w:val="none" w:sz="0" w:space="0" w:color="auto"/>
          </w:divBdr>
        </w:div>
        <w:div w:id="353506038">
          <w:marLeft w:val="0"/>
          <w:marRight w:val="0"/>
          <w:marTop w:val="0"/>
          <w:marBottom w:val="0"/>
          <w:divBdr>
            <w:top w:val="none" w:sz="0" w:space="0" w:color="auto"/>
            <w:left w:val="none" w:sz="0" w:space="0" w:color="auto"/>
            <w:bottom w:val="none" w:sz="0" w:space="0" w:color="auto"/>
            <w:right w:val="none" w:sz="0" w:space="0" w:color="auto"/>
          </w:divBdr>
        </w:div>
        <w:div w:id="449856340">
          <w:marLeft w:val="0"/>
          <w:marRight w:val="0"/>
          <w:marTop w:val="0"/>
          <w:marBottom w:val="0"/>
          <w:divBdr>
            <w:top w:val="none" w:sz="0" w:space="0" w:color="auto"/>
            <w:left w:val="none" w:sz="0" w:space="0" w:color="auto"/>
            <w:bottom w:val="none" w:sz="0" w:space="0" w:color="auto"/>
            <w:right w:val="none" w:sz="0" w:space="0" w:color="auto"/>
          </w:divBdr>
        </w:div>
        <w:div w:id="491264649">
          <w:marLeft w:val="0"/>
          <w:marRight w:val="0"/>
          <w:marTop w:val="0"/>
          <w:marBottom w:val="0"/>
          <w:divBdr>
            <w:top w:val="none" w:sz="0" w:space="0" w:color="auto"/>
            <w:left w:val="none" w:sz="0" w:space="0" w:color="auto"/>
            <w:bottom w:val="none" w:sz="0" w:space="0" w:color="auto"/>
            <w:right w:val="none" w:sz="0" w:space="0" w:color="auto"/>
          </w:divBdr>
        </w:div>
        <w:div w:id="513501201">
          <w:marLeft w:val="0"/>
          <w:marRight w:val="0"/>
          <w:marTop w:val="0"/>
          <w:marBottom w:val="0"/>
          <w:divBdr>
            <w:top w:val="none" w:sz="0" w:space="0" w:color="auto"/>
            <w:left w:val="none" w:sz="0" w:space="0" w:color="auto"/>
            <w:bottom w:val="none" w:sz="0" w:space="0" w:color="auto"/>
            <w:right w:val="none" w:sz="0" w:space="0" w:color="auto"/>
          </w:divBdr>
        </w:div>
        <w:div w:id="542255989">
          <w:marLeft w:val="0"/>
          <w:marRight w:val="0"/>
          <w:marTop w:val="0"/>
          <w:marBottom w:val="0"/>
          <w:divBdr>
            <w:top w:val="none" w:sz="0" w:space="0" w:color="auto"/>
            <w:left w:val="none" w:sz="0" w:space="0" w:color="auto"/>
            <w:bottom w:val="none" w:sz="0" w:space="0" w:color="auto"/>
            <w:right w:val="none" w:sz="0" w:space="0" w:color="auto"/>
          </w:divBdr>
        </w:div>
        <w:div w:id="546377375">
          <w:marLeft w:val="0"/>
          <w:marRight w:val="0"/>
          <w:marTop w:val="0"/>
          <w:marBottom w:val="0"/>
          <w:divBdr>
            <w:top w:val="none" w:sz="0" w:space="0" w:color="auto"/>
            <w:left w:val="none" w:sz="0" w:space="0" w:color="auto"/>
            <w:bottom w:val="none" w:sz="0" w:space="0" w:color="auto"/>
            <w:right w:val="none" w:sz="0" w:space="0" w:color="auto"/>
          </w:divBdr>
        </w:div>
        <w:div w:id="563492512">
          <w:marLeft w:val="0"/>
          <w:marRight w:val="0"/>
          <w:marTop w:val="0"/>
          <w:marBottom w:val="0"/>
          <w:divBdr>
            <w:top w:val="none" w:sz="0" w:space="0" w:color="auto"/>
            <w:left w:val="none" w:sz="0" w:space="0" w:color="auto"/>
            <w:bottom w:val="none" w:sz="0" w:space="0" w:color="auto"/>
            <w:right w:val="none" w:sz="0" w:space="0" w:color="auto"/>
          </w:divBdr>
        </w:div>
        <w:div w:id="574970101">
          <w:marLeft w:val="0"/>
          <w:marRight w:val="0"/>
          <w:marTop w:val="0"/>
          <w:marBottom w:val="0"/>
          <w:divBdr>
            <w:top w:val="none" w:sz="0" w:space="0" w:color="auto"/>
            <w:left w:val="none" w:sz="0" w:space="0" w:color="auto"/>
            <w:bottom w:val="none" w:sz="0" w:space="0" w:color="auto"/>
            <w:right w:val="none" w:sz="0" w:space="0" w:color="auto"/>
          </w:divBdr>
        </w:div>
        <w:div w:id="617571106">
          <w:marLeft w:val="0"/>
          <w:marRight w:val="0"/>
          <w:marTop w:val="0"/>
          <w:marBottom w:val="0"/>
          <w:divBdr>
            <w:top w:val="none" w:sz="0" w:space="0" w:color="auto"/>
            <w:left w:val="none" w:sz="0" w:space="0" w:color="auto"/>
            <w:bottom w:val="none" w:sz="0" w:space="0" w:color="auto"/>
            <w:right w:val="none" w:sz="0" w:space="0" w:color="auto"/>
          </w:divBdr>
          <w:divsChild>
            <w:div w:id="962075443">
              <w:marLeft w:val="0"/>
              <w:marRight w:val="0"/>
              <w:marTop w:val="0"/>
              <w:marBottom w:val="0"/>
              <w:divBdr>
                <w:top w:val="none" w:sz="0" w:space="0" w:color="auto"/>
                <w:left w:val="none" w:sz="0" w:space="0" w:color="auto"/>
                <w:bottom w:val="none" w:sz="0" w:space="0" w:color="auto"/>
                <w:right w:val="none" w:sz="0" w:space="0" w:color="auto"/>
              </w:divBdr>
            </w:div>
            <w:div w:id="1091120956">
              <w:marLeft w:val="0"/>
              <w:marRight w:val="0"/>
              <w:marTop w:val="0"/>
              <w:marBottom w:val="0"/>
              <w:divBdr>
                <w:top w:val="none" w:sz="0" w:space="0" w:color="auto"/>
                <w:left w:val="none" w:sz="0" w:space="0" w:color="auto"/>
                <w:bottom w:val="none" w:sz="0" w:space="0" w:color="auto"/>
                <w:right w:val="none" w:sz="0" w:space="0" w:color="auto"/>
              </w:divBdr>
            </w:div>
            <w:div w:id="1454521634">
              <w:marLeft w:val="0"/>
              <w:marRight w:val="0"/>
              <w:marTop w:val="0"/>
              <w:marBottom w:val="0"/>
              <w:divBdr>
                <w:top w:val="none" w:sz="0" w:space="0" w:color="auto"/>
                <w:left w:val="none" w:sz="0" w:space="0" w:color="auto"/>
                <w:bottom w:val="none" w:sz="0" w:space="0" w:color="auto"/>
                <w:right w:val="none" w:sz="0" w:space="0" w:color="auto"/>
              </w:divBdr>
            </w:div>
            <w:div w:id="1693070878">
              <w:marLeft w:val="0"/>
              <w:marRight w:val="0"/>
              <w:marTop w:val="0"/>
              <w:marBottom w:val="0"/>
              <w:divBdr>
                <w:top w:val="none" w:sz="0" w:space="0" w:color="auto"/>
                <w:left w:val="none" w:sz="0" w:space="0" w:color="auto"/>
                <w:bottom w:val="none" w:sz="0" w:space="0" w:color="auto"/>
                <w:right w:val="none" w:sz="0" w:space="0" w:color="auto"/>
              </w:divBdr>
            </w:div>
            <w:div w:id="2119323895">
              <w:marLeft w:val="0"/>
              <w:marRight w:val="0"/>
              <w:marTop w:val="0"/>
              <w:marBottom w:val="0"/>
              <w:divBdr>
                <w:top w:val="none" w:sz="0" w:space="0" w:color="auto"/>
                <w:left w:val="none" w:sz="0" w:space="0" w:color="auto"/>
                <w:bottom w:val="none" w:sz="0" w:space="0" w:color="auto"/>
                <w:right w:val="none" w:sz="0" w:space="0" w:color="auto"/>
              </w:divBdr>
            </w:div>
          </w:divsChild>
        </w:div>
        <w:div w:id="667904865">
          <w:marLeft w:val="0"/>
          <w:marRight w:val="0"/>
          <w:marTop w:val="0"/>
          <w:marBottom w:val="0"/>
          <w:divBdr>
            <w:top w:val="none" w:sz="0" w:space="0" w:color="auto"/>
            <w:left w:val="none" w:sz="0" w:space="0" w:color="auto"/>
            <w:bottom w:val="none" w:sz="0" w:space="0" w:color="auto"/>
            <w:right w:val="none" w:sz="0" w:space="0" w:color="auto"/>
          </w:divBdr>
        </w:div>
        <w:div w:id="679743745">
          <w:marLeft w:val="0"/>
          <w:marRight w:val="0"/>
          <w:marTop w:val="0"/>
          <w:marBottom w:val="0"/>
          <w:divBdr>
            <w:top w:val="none" w:sz="0" w:space="0" w:color="auto"/>
            <w:left w:val="none" w:sz="0" w:space="0" w:color="auto"/>
            <w:bottom w:val="none" w:sz="0" w:space="0" w:color="auto"/>
            <w:right w:val="none" w:sz="0" w:space="0" w:color="auto"/>
          </w:divBdr>
        </w:div>
        <w:div w:id="691806250">
          <w:marLeft w:val="0"/>
          <w:marRight w:val="0"/>
          <w:marTop w:val="0"/>
          <w:marBottom w:val="0"/>
          <w:divBdr>
            <w:top w:val="none" w:sz="0" w:space="0" w:color="auto"/>
            <w:left w:val="none" w:sz="0" w:space="0" w:color="auto"/>
            <w:bottom w:val="none" w:sz="0" w:space="0" w:color="auto"/>
            <w:right w:val="none" w:sz="0" w:space="0" w:color="auto"/>
          </w:divBdr>
        </w:div>
        <w:div w:id="700280639">
          <w:marLeft w:val="0"/>
          <w:marRight w:val="0"/>
          <w:marTop w:val="0"/>
          <w:marBottom w:val="0"/>
          <w:divBdr>
            <w:top w:val="none" w:sz="0" w:space="0" w:color="auto"/>
            <w:left w:val="none" w:sz="0" w:space="0" w:color="auto"/>
            <w:bottom w:val="none" w:sz="0" w:space="0" w:color="auto"/>
            <w:right w:val="none" w:sz="0" w:space="0" w:color="auto"/>
          </w:divBdr>
        </w:div>
        <w:div w:id="734014429">
          <w:marLeft w:val="0"/>
          <w:marRight w:val="0"/>
          <w:marTop w:val="0"/>
          <w:marBottom w:val="0"/>
          <w:divBdr>
            <w:top w:val="none" w:sz="0" w:space="0" w:color="auto"/>
            <w:left w:val="none" w:sz="0" w:space="0" w:color="auto"/>
            <w:bottom w:val="none" w:sz="0" w:space="0" w:color="auto"/>
            <w:right w:val="none" w:sz="0" w:space="0" w:color="auto"/>
          </w:divBdr>
        </w:div>
        <w:div w:id="738404480">
          <w:marLeft w:val="0"/>
          <w:marRight w:val="0"/>
          <w:marTop w:val="0"/>
          <w:marBottom w:val="0"/>
          <w:divBdr>
            <w:top w:val="none" w:sz="0" w:space="0" w:color="auto"/>
            <w:left w:val="none" w:sz="0" w:space="0" w:color="auto"/>
            <w:bottom w:val="none" w:sz="0" w:space="0" w:color="auto"/>
            <w:right w:val="none" w:sz="0" w:space="0" w:color="auto"/>
          </w:divBdr>
        </w:div>
        <w:div w:id="807822802">
          <w:marLeft w:val="0"/>
          <w:marRight w:val="0"/>
          <w:marTop w:val="0"/>
          <w:marBottom w:val="0"/>
          <w:divBdr>
            <w:top w:val="none" w:sz="0" w:space="0" w:color="auto"/>
            <w:left w:val="none" w:sz="0" w:space="0" w:color="auto"/>
            <w:bottom w:val="none" w:sz="0" w:space="0" w:color="auto"/>
            <w:right w:val="none" w:sz="0" w:space="0" w:color="auto"/>
          </w:divBdr>
        </w:div>
        <w:div w:id="813107265">
          <w:marLeft w:val="0"/>
          <w:marRight w:val="0"/>
          <w:marTop w:val="0"/>
          <w:marBottom w:val="0"/>
          <w:divBdr>
            <w:top w:val="none" w:sz="0" w:space="0" w:color="auto"/>
            <w:left w:val="none" w:sz="0" w:space="0" w:color="auto"/>
            <w:bottom w:val="none" w:sz="0" w:space="0" w:color="auto"/>
            <w:right w:val="none" w:sz="0" w:space="0" w:color="auto"/>
          </w:divBdr>
        </w:div>
        <w:div w:id="817066080">
          <w:marLeft w:val="0"/>
          <w:marRight w:val="0"/>
          <w:marTop w:val="0"/>
          <w:marBottom w:val="0"/>
          <w:divBdr>
            <w:top w:val="none" w:sz="0" w:space="0" w:color="auto"/>
            <w:left w:val="none" w:sz="0" w:space="0" w:color="auto"/>
            <w:bottom w:val="none" w:sz="0" w:space="0" w:color="auto"/>
            <w:right w:val="none" w:sz="0" w:space="0" w:color="auto"/>
          </w:divBdr>
        </w:div>
        <w:div w:id="824392880">
          <w:marLeft w:val="0"/>
          <w:marRight w:val="0"/>
          <w:marTop w:val="0"/>
          <w:marBottom w:val="0"/>
          <w:divBdr>
            <w:top w:val="none" w:sz="0" w:space="0" w:color="auto"/>
            <w:left w:val="none" w:sz="0" w:space="0" w:color="auto"/>
            <w:bottom w:val="none" w:sz="0" w:space="0" w:color="auto"/>
            <w:right w:val="none" w:sz="0" w:space="0" w:color="auto"/>
          </w:divBdr>
        </w:div>
        <w:div w:id="842011797">
          <w:marLeft w:val="0"/>
          <w:marRight w:val="0"/>
          <w:marTop w:val="0"/>
          <w:marBottom w:val="0"/>
          <w:divBdr>
            <w:top w:val="none" w:sz="0" w:space="0" w:color="auto"/>
            <w:left w:val="none" w:sz="0" w:space="0" w:color="auto"/>
            <w:bottom w:val="none" w:sz="0" w:space="0" w:color="auto"/>
            <w:right w:val="none" w:sz="0" w:space="0" w:color="auto"/>
          </w:divBdr>
        </w:div>
        <w:div w:id="1008407247">
          <w:marLeft w:val="0"/>
          <w:marRight w:val="0"/>
          <w:marTop w:val="0"/>
          <w:marBottom w:val="0"/>
          <w:divBdr>
            <w:top w:val="none" w:sz="0" w:space="0" w:color="auto"/>
            <w:left w:val="none" w:sz="0" w:space="0" w:color="auto"/>
            <w:bottom w:val="none" w:sz="0" w:space="0" w:color="auto"/>
            <w:right w:val="none" w:sz="0" w:space="0" w:color="auto"/>
          </w:divBdr>
        </w:div>
        <w:div w:id="1061247609">
          <w:marLeft w:val="0"/>
          <w:marRight w:val="0"/>
          <w:marTop w:val="0"/>
          <w:marBottom w:val="0"/>
          <w:divBdr>
            <w:top w:val="none" w:sz="0" w:space="0" w:color="auto"/>
            <w:left w:val="none" w:sz="0" w:space="0" w:color="auto"/>
            <w:bottom w:val="none" w:sz="0" w:space="0" w:color="auto"/>
            <w:right w:val="none" w:sz="0" w:space="0" w:color="auto"/>
          </w:divBdr>
        </w:div>
        <w:div w:id="1064064326">
          <w:marLeft w:val="0"/>
          <w:marRight w:val="0"/>
          <w:marTop w:val="0"/>
          <w:marBottom w:val="0"/>
          <w:divBdr>
            <w:top w:val="none" w:sz="0" w:space="0" w:color="auto"/>
            <w:left w:val="none" w:sz="0" w:space="0" w:color="auto"/>
            <w:bottom w:val="none" w:sz="0" w:space="0" w:color="auto"/>
            <w:right w:val="none" w:sz="0" w:space="0" w:color="auto"/>
          </w:divBdr>
        </w:div>
        <w:div w:id="1096562665">
          <w:marLeft w:val="0"/>
          <w:marRight w:val="0"/>
          <w:marTop w:val="0"/>
          <w:marBottom w:val="0"/>
          <w:divBdr>
            <w:top w:val="none" w:sz="0" w:space="0" w:color="auto"/>
            <w:left w:val="none" w:sz="0" w:space="0" w:color="auto"/>
            <w:bottom w:val="none" w:sz="0" w:space="0" w:color="auto"/>
            <w:right w:val="none" w:sz="0" w:space="0" w:color="auto"/>
          </w:divBdr>
        </w:div>
        <w:div w:id="1118256273">
          <w:marLeft w:val="0"/>
          <w:marRight w:val="0"/>
          <w:marTop w:val="0"/>
          <w:marBottom w:val="0"/>
          <w:divBdr>
            <w:top w:val="none" w:sz="0" w:space="0" w:color="auto"/>
            <w:left w:val="none" w:sz="0" w:space="0" w:color="auto"/>
            <w:bottom w:val="none" w:sz="0" w:space="0" w:color="auto"/>
            <w:right w:val="none" w:sz="0" w:space="0" w:color="auto"/>
          </w:divBdr>
        </w:div>
        <w:div w:id="1161191264">
          <w:marLeft w:val="0"/>
          <w:marRight w:val="0"/>
          <w:marTop w:val="0"/>
          <w:marBottom w:val="0"/>
          <w:divBdr>
            <w:top w:val="none" w:sz="0" w:space="0" w:color="auto"/>
            <w:left w:val="none" w:sz="0" w:space="0" w:color="auto"/>
            <w:bottom w:val="none" w:sz="0" w:space="0" w:color="auto"/>
            <w:right w:val="none" w:sz="0" w:space="0" w:color="auto"/>
          </w:divBdr>
        </w:div>
        <w:div w:id="1172524062">
          <w:marLeft w:val="0"/>
          <w:marRight w:val="0"/>
          <w:marTop w:val="0"/>
          <w:marBottom w:val="0"/>
          <w:divBdr>
            <w:top w:val="none" w:sz="0" w:space="0" w:color="auto"/>
            <w:left w:val="none" w:sz="0" w:space="0" w:color="auto"/>
            <w:bottom w:val="none" w:sz="0" w:space="0" w:color="auto"/>
            <w:right w:val="none" w:sz="0" w:space="0" w:color="auto"/>
          </w:divBdr>
        </w:div>
        <w:div w:id="1189491139">
          <w:marLeft w:val="0"/>
          <w:marRight w:val="0"/>
          <w:marTop w:val="0"/>
          <w:marBottom w:val="0"/>
          <w:divBdr>
            <w:top w:val="none" w:sz="0" w:space="0" w:color="auto"/>
            <w:left w:val="none" w:sz="0" w:space="0" w:color="auto"/>
            <w:bottom w:val="none" w:sz="0" w:space="0" w:color="auto"/>
            <w:right w:val="none" w:sz="0" w:space="0" w:color="auto"/>
          </w:divBdr>
        </w:div>
        <w:div w:id="1214195976">
          <w:marLeft w:val="0"/>
          <w:marRight w:val="0"/>
          <w:marTop w:val="0"/>
          <w:marBottom w:val="0"/>
          <w:divBdr>
            <w:top w:val="none" w:sz="0" w:space="0" w:color="auto"/>
            <w:left w:val="none" w:sz="0" w:space="0" w:color="auto"/>
            <w:bottom w:val="none" w:sz="0" w:space="0" w:color="auto"/>
            <w:right w:val="none" w:sz="0" w:space="0" w:color="auto"/>
          </w:divBdr>
        </w:div>
        <w:div w:id="1247350143">
          <w:marLeft w:val="0"/>
          <w:marRight w:val="0"/>
          <w:marTop w:val="0"/>
          <w:marBottom w:val="0"/>
          <w:divBdr>
            <w:top w:val="none" w:sz="0" w:space="0" w:color="auto"/>
            <w:left w:val="none" w:sz="0" w:space="0" w:color="auto"/>
            <w:bottom w:val="none" w:sz="0" w:space="0" w:color="auto"/>
            <w:right w:val="none" w:sz="0" w:space="0" w:color="auto"/>
          </w:divBdr>
        </w:div>
        <w:div w:id="1266425529">
          <w:marLeft w:val="0"/>
          <w:marRight w:val="0"/>
          <w:marTop w:val="0"/>
          <w:marBottom w:val="0"/>
          <w:divBdr>
            <w:top w:val="none" w:sz="0" w:space="0" w:color="auto"/>
            <w:left w:val="none" w:sz="0" w:space="0" w:color="auto"/>
            <w:bottom w:val="none" w:sz="0" w:space="0" w:color="auto"/>
            <w:right w:val="none" w:sz="0" w:space="0" w:color="auto"/>
          </w:divBdr>
        </w:div>
        <w:div w:id="1345132944">
          <w:marLeft w:val="0"/>
          <w:marRight w:val="0"/>
          <w:marTop w:val="0"/>
          <w:marBottom w:val="0"/>
          <w:divBdr>
            <w:top w:val="none" w:sz="0" w:space="0" w:color="auto"/>
            <w:left w:val="none" w:sz="0" w:space="0" w:color="auto"/>
            <w:bottom w:val="none" w:sz="0" w:space="0" w:color="auto"/>
            <w:right w:val="none" w:sz="0" w:space="0" w:color="auto"/>
          </w:divBdr>
          <w:divsChild>
            <w:div w:id="410468202">
              <w:marLeft w:val="0"/>
              <w:marRight w:val="0"/>
              <w:marTop w:val="30"/>
              <w:marBottom w:val="30"/>
              <w:divBdr>
                <w:top w:val="none" w:sz="0" w:space="0" w:color="auto"/>
                <w:left w:val="none" w:sz="0" w:space="0" w:color="auto"/>
                <w:bottom w:val="none" w:sz="0" w:space="0" w:color="auto"/>
                <w:right w:val="none" w:sz="0" w:space="0" w:color="auto"/>
              </w:divBdr>
              <w:divsChild>
                <w:div w:id="43405469">
                  <w:marLeft w:val="0"/>
                  <w:marRight w:val="0"/>
                  <w:marTop w:val="0"/>
                  <w:marBottom w:val="0"/>
                  <w:divBdr>
                    <w:top w:val="none" w:sz="0" w:space="0" w:color="auto"/>
                    <w:left w:val="none" w:sz="0" w:space="0" w:color="auto"/>
                    <w:bottom w:val="none" w:sz="0" w:space="0" w:color="auto"/>
                    <w:right w:val="none" w:sz="0" w:space="0" w:color="auto"/>
                  </w:divBdr>
                  <w:divsChild>
                    <w:div w:id="1738943104">
                      <w:marLeft w:val="0"/>
                      <w:marRight w:val="0"/>
                      <w:marTop w:val="0"/>
                      <w:marBottom w:val="0"/>
                      <w:divBdr>
                        <w:top w:val="none" w:sz="0" w:space="0" w:color="auto"/>
                        <w:left w:val="none" w:sz="0" w:space="0" w:color="auto"/>
                        <w:bottom w:val="none" w:sz="0" w:space="0" w:color="auto"/>
                        <w:right w:val="none" w:sz="0" w:space="0" w:color="auto"/>
                      </w:divBdr>
                    </w:div>
                  </w:divsChild>
                </w:div>
                <w:div w:id="61803886">
                  <w:marLeft w:val="0"/>
                  <w:marRight w:val="0"/>
                  <w:marTop w:val="0"/>
                  <w:marBottom w:val="0"/>
                  <w:divBdr>
                    <w:top w:val="none" w:sz="0" w:space="0" w:color="auto"/>
                    <w:left w:val="none" w:sz="0" w:space="0" w:color="auto"/>
                    <w:bottom w:val="none" w:sz="0" w:space="0" w:color="auto"/>
                    <w:right w:val="none" w:sz="0" w:space="0" w:color="auto"/>
                  </w:divBdr>
                  <w:divsChild>
                    <w:div w:id="1064835531">
                      <w:marLeft w:val="0"/>
                      <w:marRight w:val="0"/>
                      <w:marTop w:val="0"/>
                      <w:marBottom w:val="0"/>
                      <w:divBdr>
                        <w:top w:val="none" w:sz="0" w:space="0" w:color="auto"/>
                        <w:left w:val="none" w:sz="0" w:space="0" w:color="auto"/>
                        <w:bottom w:val="none" w:sz="0" w:space="0" w:color="auto"/>
                        <w:right w:val="none" w:sz="0" w:space="0" w:color="auto"/>
                      </w:divBdr>
                    </w:div>
                  </w:divsChild>
                </w:div>
                <w:div w:id="86122304">
                  <w:marLeft w:val="0"/>
                  <w:marRight w:val="0"/>
                  <w:marTop w:val="0"/>
                  <w:marBottom w:val="0"/>
                  <w:divBdr>
                    <w:top w:val="none" w:sz="0" w:space="0" w:color="auto"/>
                    <w:left w:val="none" w:sz="0" w:space="0" w:color="auto"/>
                    <w:bottom w:val="none" w:sz="0" w:space="0" w:color="auto"/>
                    <w:right w:val="none" w:sz="0" w:space="0" w:color="auto"/>
                  </w:divBdr>
                  <w:divsChild>
                    <w:div w:id="2091000874">
                      <w:marLeft w:val="0"/>
                      <w:marRight w:val="0"/>
                      <w:marTop w:val="0"/>
                      <w:marBottom w:val="0"/>
                      <w:divBdr>
                        <w:top w:val="none" w:sz="0" w:space="0" w:color="auto"/>
                        <w:left w:val="none" w:sz="0" w:space="0" w:color="auto"/>
                        <w:bottom w:val="none" w:sz="0" w:space="0" w:color="auto"/>
                        <w:right w:val="none" w:sz="0" w:space="0" w:color="auto"/>
                      </w:divBdr>
                    </w:div>
                  </w:divsChild>
                </w:div>
                <w:div w:id="136998452">
                  <w:marLeft w:val="0"/>
                  <w:marRight w:val="0"/>
                  <w:marTop w:val="0"/>
                  <w:marBottom w:val="0"/>
                  <w:divBdr>
                    <w:top w:val="none" w:sz="0" w:space="0" w:color="auto"/>
                    <w:left w:val="none" w:sz="0" w:space="0" w:color="auto"/>
                    <w:bottom w:val="none" w:sz="0" w:space="0" w:color="auto"/>
                    <w:right w:val="none" w:sz="0" w:space="0" w:color="auto"/>
                  </w:divBdr>
                  <w:divsChild>
                    <w:div w:id="581914036">
                      <w:marLeft w:val="0"/>
                      <w:marRight w:val="0"/>
                      <w:marTop w:val="0"/>
                      <w:marBottom w:val="0"/>
                      <w:divBdr>
                        <w:top w:val="none" w:sz="0" w:space="0" w:color="auto"/>
                        <w:left w:val="none" w:sz="0" w:space="0" w:color="auto"/>
                        <w:bottom w:val="none" w:sz="0" w:space="0" w:color="auto"/>
                        <w:right w:val="none" w:sz="0" w:space="0" w:color="auto"/>
                      </w:divBdr>
                    </w:div>
                  </w:divsChild>
                </w:div>
                <w:div w:id="210919233">
                  <w:marLeft w:val="0"/>
                  <w:marRight w:val="0"/>
                  <w:marTop w:val="0"/>
                  <w:marBottom w:val="0"/>
                  <w:divBdr>
                    <w:top w:val="none" w:sz="0" w:space="0" w:color="auto"/>
                    <w:left w:val="none" w:sz="0" w:space="0" w:color="auto"/>
                    <w:bottom w:val="none" w:sz="0" w:space="0" w:color="auto"/>
                    <w:right w:val="none" w:sz="0" w:space="0" w:color="auto"/>
                  </w:divBdr>
                  <w:divsChild>
                    <w:div w:id="1835802716">
                      <w:marLeft w:val="0"/>
                      <w:marRight w:val="0"/>
                      <w:marTop w:val="0"/>
                      <w:marBottom w:val="0"/>
                      <w:divBdr>
                        <w:top w:val="none" w:sz="0" w:space="0" w:color="auto"/>
                        <w:left w:val="none" w:sz="0" w:space="0" w:color="auto"/>
                        <w:bottom w:val="none" w:sz="0" w:space="0" w:color="auto"/>
                        <w:right w:val="none" w:sz="0" w:space="0" w:color="auto"/>
                      </w:divBdr>
                    </w:div>
                  </w:divsChild>
                </w:div>
                <w:div w:id="265774982">
                  <w:marLeft w:val="0"/>
                  <w:marRight w:val="0"/>
                  <w:marTop w:val="0"/>
                  <w:marBottom w:val="0"/>
                  <w:divBdr>
                    <w:top w:val="none" w:sz="0" w:space="0" w:color="auto"/>
                    <w:left w:val="none" w:sz="0" w:space="0" w:color="auto"/>
                    <w:bottom w:val="none" w:sz="0" w:space="0" w:color="auto"/>
                    <w:right w:val="none" w:sz="0" w:space="0" w:color="auto"/>
                  </w:divBdr>
                  <w:divsChild>
                    <w:div w:id="633024599">
                      <w:marLeft w:val="0"/>
                      <w:marRight w:val="0"/>
                      <w:marTop w:val="0"/>
                      <w:marBottom w:val="0"/>
                      <w:divBdr>
                        <w:top w:val="none" w:sz="0" w:space="0" w:color="auto"/>
                        <w:left w:val="none" w:sz="0" w:space="0" w:color="auto"/>
                        <w:bottom w:val="none" w:sz="0" w:space="0" w:color="auto"/>
                        <w:right w:val="none" w:sz="0" w:space="0" w:color="auto"/>
                      </w:divBdr>
                    </w:div>
                  </w:divsChild>
                </w:div>
                <w:div w:id="276525213">
                  <w:marLeft w:val="0"/>
                  <w:marRight w:val="0"/>
                  <w:marTop w:val="0"/>
                  <w:marBottom w:val="0"/>
                  <w:divBdr>
                    <w:top w:val="none" w:sz="0" w:space="0" w:color="auto"/>
                    <w:left w:val="none" w:sz="0" w:space="0" w:color="auto"/>
                    <w:bottom w:val="none" w:sz="0" w:space="0" w:color="auto"/>
                    <w:right w:val="none" w:sz="0" w:space="0" w:color="auto"/>
                  </w:divBdr>
                  <w:divsChild>
                    <w:div w:id="1957521242">
                      <w:marLeft w:val="0"/>
                      <w:marRight w:val="0"/>
                      <w:marTop w:val="0"/>
                      <w:marBottom w:val="0"/>
                      <w:divBdr>
                        <w:top w:val="none" w:sz="0" w:space="0" w:color="auto"/>
                        <w:left w:val="none" w:sz="0" w:space="0" w:color="auto"/>
                        <w:bottom w:val="none" w:sz="0" w:space="0" w:color="auto"/>
                        <w:right w:val="none" w:sz="0" w:space="0" w:color="auto"/>
                      </w:divBdr>
                    </w:div>
                  </w:divsChild>
                </w:div>
                <w:div w:id="368190565">
                  <w:marLeft w:val="0"/>
                  <w:marRight w:val="0"/>
                  <w:marTop w:val="0"/>
                  <w:marBottom w:val="0"/>
                  <w:divBdr>
                    <w:top w:val="none" w:sz="0" w:space="0" w:color="auto"/>
                    <w:left w:val="none" w:sz="0" w:space="0" w:color="auto"/>
                    <w:bottom w:val="none" w:sz="0" w:space="0" w:color="auto"/>
                    <w:right w:val="none" w:sz="0" w:space="0" w:color="auto"/>
                  </w:divBdr>
                  <w:divsChild>
                    <w:div w:id="1379428523">
                      <w:marLeft w:val="0"/>
                      <w:marRight w:val="0"/>
                      <w:marTop w:val="0"/>
                      <w:marBottom w:val="0"/>
                      <w:divBdr>
                        <w:top w:val="none" w:sz="0" w:space="0" w:color="auto"/>
                        <w:left w:val="none" w:sz="0" w:space="0" w:color="auto"/>
                        <w:bottom w:val="none" w:sz="0" w:space="0" w:color="auto"/>
                        <w:right w:val="none" w:sz="0" w:space="0" w:color="auto"/>
                      </w:divBdr>
                    </w:div>
                  </w:divsChild>
                </w:div>
                <w:div w:id="372266613">
                  <w:marLeft w:val="0"/>
                  <w:marRight w:val="0"/>
                  <w:marTop w:val="0"/>
                  <w:marBottom w:val="0"/>
                  <w:divBdr>
                    <w:top w:val="none" w:sz="0" w:space="0" w:color="auto"/>
                    <w:left w:val="none" w:sz="0" w:space="0" w:color="auto"/>
                    <w:bottom w:val="none" w:sz="0" w:space="0" w:color="auto"/>
                    <w:right w:val="none" w:sz="0" w:space="0" w:color="auto"/>
                  </w:divBdr>
                  <w:divsChild>
                    <w:div w:id="2078553382">
                      <w:marLeft w:val="0"/>
                      <w:marRight w:val="0"/>
                      <w:marTop w:val="0"/>
                      <w:marBottom w:val="0"/>
                      <w:divBdr>
                        <w:top w:val="none" w:sz="0" w:space="0" w:color="auto"/>
                        <w:left w:val="none" w:sz="0" w:space="0" w:color="auto"/>
                        <w:bottom w:val="none" w:sz="0" w:space="0" w:color="auto"/>
                        <w:right w:val="none" w:sz="0" w:space="0" w:color="auto"/>
                      </w:divBdr>
                    </w:div>
                  </w:divsChild>
                </w:div>
                <w:div w:id="407578425">
                  <w:marLeft w:val="0"/>
                  <w:marRight w:val="0"/>
                  <w:marTop w:val="0"/>
                  <w:marBottom w:val="0"/>
                  <w:divBdr>
                    <w:top w:val="none" w:sz="0" w:space="0" w:color="auto"/>
                    <w:left w:val="none" w:sz="0" w:space="0" w:color="auto"/>
                    <w:bottom w:val="none" w:sz="0" w:space="0" w:color="auto"/>
                    <w:right w:val="none" w:sz="0" w:space="0" w:color="auto"/>
                  </w:divBdr>
                  <w:divsChild>
                    <w:div w:id="2008631675">
                      <w:marLeft w:val="0"/>
                      <w:marRight w:val="0"/>
                      <w:marTop w:val="0"/>
                      <w:marBottom w:val="0"/>
                      <w:divBdr>
                        <w:top w:val="none" w:sz="0" w:space="0" w:color="auto"/>
                        <w:left w:val="none" w:sz="0" w:space="0" w:color="auto"/>
                        <w:bottom w:val="none" w:sz="0" w:space="0" w:color="auto"/>
                        <w:right w:val="none" w:sz="0" w:space="0" w:color="auto"/>
                      </w:divBdr>
                    </w:div>
                  </w:divsChild>
                </w:div>
                <w:div w:id="438914013">
                  <w:marLeft w:val="0"/>
                  <w:marRight w:val="0"/>
                  <w:marTop w:val="0"/>
                  <w:marBottom w:val="0"/>
                  <w:divBdr>
                    <w:top w:val="none" w:sz="0" w:space="0" w:color="auto"/>
                    <w:left w:val="none" w:sz="0" w:space="0" w:color="auto"/>
                    <w:bottom w:val="none" w:sz="0" w:space="0" w:color="auto"/>
                    <w:right w:val="none" w:sz="0" w:space="0" w:color="auto"/>
                  </w:divBdr>
                  <w:divsChild>
                    <w:div w:id="1732342596">
                      <w:marLeft w:val="0"/>
                      <w:marRight w:val="0"/>
                      <w:marTop w:val="0"/>
                      <w:marBottom w:val="0"/>
                      <w:divBdr>
                        <w:top w:val="none" w:sz="0" w:space="0" w:color="auto"/>
                        <w:left w:val="none" w:sz="0" w:space="0" w:color="auto"/>
                        <w:bottom w:val="none" w:sz="0" w:space="0" w:color="auto"/>
                        <w:right w:val="none" w:sz="0" w:space="0" w:color="auto"/>
                      </w:divBdr>
                    </w:div>
                  </w:divsChild>
                </w:div>
                <w:div w:id="603659446">
                  <w:marLeft w:val="0"/>
                  <w:marRight w:val="0"/>
                  <w:marTop w:val="0"/>
                  <w:marBottom w:val="0"/>
                  <w:divBdr>
                    <w:top w:val="none" w:sz="0" w:space="0" w:color="auto"/>
                    <w:left w:val="none" w:sz="0" w:space="0" w:color="auto"/>
                    <w:bottom w:val="none" w:sz="0" w:space="0" w:color="auto"/>
                    <w:right w:val="none" w:sz="0" w:space="0" w:color="auto"/>
                  </w:divBdr>
                  <w:divsChild>
                    <w:div w:id="859583813">
                      <w:marLeft w:val="0"/>
                      <w:marRight w:val="0"/>
                      <w:marTop w:val="0"/>
                      <w:marBottom w:val="0"/>
                      <w:divBdr>
                        <w:top w:val="none" w:sz="0" w:space="0" w:color="auto"/>
                        <w:left w:val="none" w:sz="0" w:space="0" w:color="auto"/>
                        <w:bottom w:val="none" w:sz="0" w:space="0" w:color="auto"/>
                        <w:right w:val="none" w:sz="0" w:space="0" w:color="auto"/>
                      </w:divBdr>
                    </w:div>
                  </w:divsChild>
                </w:div>
                <w:div w:id="616911938">
                  <w:marLeft w:val="0"/>
                  <w:marRight w:val="0"/>
                  <w:marTop w:val="0"/>
                  <w:marBottom w:val="0"/>
                  <w:divBdr>
                    <w:top w:val="none" w:sz="0" w:space="0" w:color="auto"/>
                    <w:left w:val="none" w:sz="0" w:space="0" w:color="auto"/>
                    <w:bottom w:val="none" w:sz="0" w:space="0" w:color="auto"/>
                    <w:right w:val="none" w:sz="0" w:space="0" w:color="auto"/>
                  </w:divBdr>
                  <w:divsChild>
                    <w:div w:id="1963883136">
                      <w:marLeft w:val="0"/>
                      <w:marRight w:val="0"/>
                      <w:marTop w:val="0"/>
                      <w:marBottom w:val="0"/>
                      <w:divBdr>
                        <w:top w:val="none" w:sz="0" w:space="0" w:color="auto"/>
                        <w:left w:val="none" w:sz="0" w:space="0" w:color="auto"/>
                        <w:bottom w:val="none" w:sz="0" w:space="0" w:color="auto"/>
                        <w:right w:val="none" w:sz="0" w:space="0" w:color="auto"/>
                      </w:divBdr>
                    </w:div>
                  </w:divsChild>
                </w:div>
                <w:div w:id="812330171">
                  <w:marLeft w:val="0"/>
                  <w:marRight w:val="0"/>
                  <w:marTop w:val="0"/>
                  <w:marBottom w:val="0"/>
                  <w:divBdr>
                    <w:top w:val="none" w:sz="0" w:space="0" w:color="auto"/>
                    <w:left w:val="none" w:sz="0" w:space="0" w:color="auto"/>
                    <w:bottom w:val="none" w:sz="0" w:space="0" w:color="auto"/>
                    <w:right w:val="none" w:sz="0" w:space="0" w:color="auto"/>
                  </w:divBdr>
                  <w:divsChild>
                    <w:div w:id="436215861">
                      <w:marLeft w:val="0"/>
                      <w:marRight w:val="0"/>
                      <w:marTop w:val="0"/>
                      <w:marBottom w:val="0"/>
                      <w:divBdr>
                        <w:top w:val="none" w:sz="0" w:space="0" w:color="auto"/>
                        <w:left w:val="none" w:sz="0" w:space="0" w:color="auto"/>
                        <w:bottom w:val="none" w:sz="0" w:space="0" w:color="auto"/>
                        <w:right w:val="none" w:sz="0" w:space="0" w:color="auto"/>
                      </w:divBdr>
                    </w:div>
                  </w:divsChild>
                </w:div>
                <w:div w:id="848788206">
                  <w:marLeft w:val="0"/>
                  <w:marRight w:val="0"/>
                  <w:marTop w:val="0"/>
                  <w:marBottom w:val="0"/>
                  <w:divBdr>
                    <w:top w:val="none" w:sz="0" w:space="0" w:color="auto"/>
                    <w:left w:val="none" w:sz="0" w:space="0" w:color="auto"/>
                    <w:bottom w:val="none" w:sz="0" w:space="0" w:color="auto"/>
                    <w:right w:val="none" w:sz="0" w:space="0" w:color="auto"/>
                  </w:divBdr>
                  <w:divsChild>
                    <w:div w:id="358504796">
                      <w:marLeft w:val="0"/>
                      <w:marRight w:val="0"/>
                      <w:marTop w:val="0"/>
                      <w:marBottom w:val="0"/>
                      <w:divBdr>
                        <w:top w:val="none" w:sz="0" w:space="0" w:color="auto"/>
                        <w:left w:val="none" w:sz="0" w:space="0" w:color="auto"/>
                        <w:bottom w:val="none" w:sz="0" w:space="0" w:color="auto"/>
                        <w:right w:val="none" w:sz="0" w:space="0" w:color="auto"/>
                      </w:divBdr>
                    </w:div>
                  </w:divsChild>
                </w:div>
                <w:div w:id="973873821">
                  <w:marLeft w:val="0"/>
                  <w:marRight w:val="0"/>
                  <w:marTop w:val="0"/>
                  <w:marBottom w:val="0"/>
                  <w:divBdr>
                    <w:top w:val="none" w:sz="0" w:space="0" w:color="auto"/>
                    <w:left w:val="none" w:sz="0" w:space="0" w:color="auto"/>
                    <w:bottom w:val="none" w:sz="0" w:space="0" w:color="auto"/>
                    <w:right w:val="none" w:sz="0" w:space="0" w:color="auto"/>
                  </w:divBdr>
                  <w:divsChild>
                    <w:div w:id="1066488095">
                      <w:marLeft w:val="0"/>
                      <w:marRight w:val="0"/>
                      <w:marTop w:val="0"/>
                      <w:marBottom w:val="0"/>
                      <w:divBdr>
                        <w:top w:val="none" w:sz="0" w:space="0" w:color="auto"/>
                        <w:left w:val="none" w:sz="0" w:space="0" w:color="auto"/>
                        <w:bottom w:val="none" w:sz="0" w:space="0" w:color="auto"/>
                        <w:right w:val="none" w:sz="0" w:space="0" w:color="auto"/>
                      </w:divBdr>
                    </w:div>
                  </w:divsChild>
                </w:div>
                <w:div w:id="1031958840">
                  <w:marLeft w:val="0"/>
                  <w:marRight w:val="0"/>
                  <w:marTop w:val="0"/>
                  <w:marBottom w:val="0"/>
                  <w:divBdr>
                    <w:top w:val="none" w:sz="0" w:space="0" w:color="auto"/>
                    <w:left w:val="none" w:sz="0" w:space="0" w:color="auto"/>
                    <w:bottom w:val="none" w:sz="0" w:space="0" w:color="auto"/>
                    <w:right w:val="none" w:sz="0" w:space="0" w:color="auto"/>
                  </w:divBdr>
                  <w:divsChild>
                    <w:div w:id="1943105262">
                      <w:marLeft w:val="0"/>
                      <w:marRight w:val="0"/>
                      <w:marTop w:val="0"/>
                      <w:marBottom w:val="0"/>
                      <w:divBdr>
                        <w:top w:val="none" w:sz="0" w:space="0" w:color="auto"/>
                        <w:left w:val="none" w:sz="0" w:space="0" w:color="auto"/>
                        <w:bottom w:val="none" w:sz="0" w:space="0" w:color="auto"/>
                        <w:right w:val="none" w:sz="0" w:space="0" w:color="auto"/>
                      </w:divBdr>
                    </w:div>
                  </w:divsChild>
                </w:div>
                <w:div w:id="1080756852">
                  <w:marLeft w:val="0"/>
                  <w:marRight w:val="0"/>
                  <w:marTop w:val="0"/>
                  <w:marBottom w:val="0"/>
                  <w:divBdr>
                    <w:top w:val="none" w:sz="0" w:space="0" w:color="auto"/>
                    <w:left w:val="none" w:sz="0" w:space="0" w:color="auto"/>
                    <w:bottom w:val="none" w:sz="0" w:space="0" w:color="auto"/>
                    <w:right w:val="none" w:sz="0" w:space="0" w:color="auto"/>
                  </w:divBdr>
                  <w:divsChild>
                    <w:div w:id="871067537">
                      <w:marLeft w:val="0"/>
                      <w:marRight w:val="0"/>
                      <w:marTop w:val="0"/>
                      <w:marBottom w:val="0"/>
                      <w:divBdr>
                        <w:top w:val="none" w:sz="0" w:space="0" w:color="auto"/>
                        <w:left w:val="none" w:sz="0" w:space="0" w:color="auto"/>
                        <w:bottom w:val="none" w:sz="0" w:space="0" w:color="auto"/>
                        <w:right w:val="none" w:sz="0" w:space="0" w:color="auto"/>
                      </w:divBdr>
                    </w:div>
                  </w:divsChild>
                </w:div>
                <w:div w:id="1122305681">
                  <w:marLeft w:val="0"/>
                  <w:marRight w:val="0"/>
                  <w:marTop w:val="0"/>
                  <w:marBottom w:val="0"/>
                  <w:divBdr>
                    <w:top w:val="none" w:sz="0" w:space="0" w:color="auto"/>
                    <w:left w:val="none" w:sz="0" w:space="0" w:color="auto"/>
                    <w:bottom w:val="none" w:sz="0" w:space="0" w:color="auto"/>
                    <w:right w:val="none" w:sz="0" w:space="0" w:color="auto"/>
                  </w:divBdr>
                  <w:divsChild>
                    <w:div w:id="167409434">
                      <w:marLeft w:val="0"/>
                      <w:marRight w:val="0"/>
                      <w:marTop w:val="0"/>
                      <w:marBottom w:val="0"/>
                      <w:divBdr>
                        <w:top w:val="none" w:sz="0" w:space="0" w:color="auto"/>
                        <w:left w:val="none" w:sz="0" w:space="0" w:color="auto"/>
                        <w:bottom w:val="none" w:sz="0" w:space="0" w:color="auto"/>
                        <w:right w:val="none" w:sz="0" w:space="0" w:color="auto"/>
                      </w:divBdr>
                    </w:div>
                  </w:divsChild>
                </w:div>
                <w:div w:id="1270940170">
                  <w:marLeft w:val="0"/>
                  <w:marRight w:val="0"/>
                  <w:marTop w:val="0"/>
                  <w:marBottom w:val="0"/>
                  <w:divBdr>
                    <w:top w:val="none" w:sz="0" w:space="0" w:color="auto"/>
                    <w:left w:val="none" w:sz="0" w:space="0" w:color="auto"/>
                    <w:bottom w:val="none" w:sz="0" w:space="0" w:color="auto"/>
                    <w:right w:val="none" w:sz="0" w:space="0" w:color="auto"/>
                  </w:divBdr>
                  <w:divsChild>
                    <w:div w:id="1887179916">
                      <w:marLeft w:val="0"/>
                      <w:marRight w:val="0"/>
                      <w:marTop w:val="0"/>
                      <w:marBottom w:val="0"/>
                      <w:divBdr>
                        <w:top w:val="none" w:sz="0" w:space="0" w:color="auto"/>
                        <w:left w:val="none" w:sz="0" w:space="0" w:color="auto"/>
                        <w:bottom w:val="none" w:sz="0" w:space="0" w:color="auto"/>
                        <w:right w:val="none" w:sz="0" w:space="0" w:color="auto"/>
                      </w:divBdr>
                    </w:div>
                  </w:divsChild>
                </w:div>
                <w:div w:id="1426925132">
                  <w:marLeft w:val="0"/>
                  <w:marRight w:val="0"/>
                  <w:marTop w:val="0"/>
                  <w:marBottom w:val="0"/>
                  <w:divBdr>
                    <w:top w:val="none" w:sz="0" w:space="0" w:color="auto"/>
                    <w:left w:val="none" w:sz="0" w:space="0" w:color="auto"/>
                    <w:bottom w:val="none" w:sz="0" w:space="0" w:color="auto"/>
                    <w:right w:val="none" w:sz="0" w:space="0" w:color="auto"/>
                  </w:divBdr>
                  <w:divsChild>
                    <w:div w:id="806121075">
                      <w:marLeft w:val="0"/>
                      <w:marRight w:val="0"/>
                      <w:marTop w:val="0"/>
                      <w:marBottom w:val="0"/>
                      <w:divBdr>
                        <w:top w:val="none" w:sz="0" w:space="0" w:color="auto"/>
                        <w:left w:val="none" w:sz="0" w:space="0" w:color="auto"/>
                        <w:bottom w:val="none" w:sz="0" w:space="0" w:color="auto"/>
                        <w:right w:val="none" w:sz="0" w:space="0" w:color="auto"/>
                      </w:divBdr>
                    </w:div>
                  </w:divsChild>
                </w:div>
                <w:div w:id="1481186829">
                  <w:marLeft w:val="0"/>
                  <w:marRight w:val="0"/>
                  <w:marTop w:val="0"/>
                  <w:marBottom w:val="0"/>
                  <w:divBdr>
                    <w:top w:val="none" w:sz="0" w:space="0" w:color="auto"/>
                    <w:left w:val="none" w:sz="0" w:space="0" w:color="auto"/>
                    <w:bottom w:val="none" w:sz="0" w:space="0" w:color="auto"/>
                    <w:right w:val="none" w:sz="0" w:space="0" w:color="auto"/>
                  </w:divBdr>
                  <w:divsChild>
                    <w:div w:id="1985772488">
                      <w:marLeft w:val="0"/>
                      <w:marRight w:val="0"/>
                      <w:marTop w:val="0"/>
                      <w:marBottom w:val="0"/>
                      <w:divBdr>
                        <w:top w:val="none" w:sz="0" w:space="0" w:color="auto"/>
                        <w:left w:val="none" w:sz="0" w:space="0" w:color="auto"/>
                        <w:bottom w:val="none" w:sz="0" w:space="0" w:color="auto"/>
                        <w:right w:val="none" w:sz="0" w:space="0" w:color="auto"/>
                      </w:divBdr>
                    </w:div>
                  </w:divsChild>
                </w:div>
                <w:div w:id="1660696495">
                  <w:marLeft w:val="0"/>
                  <w:marRight w:val="0"/>
                  <w:marTop w:val="0"/>
                  <w:marBottom w:val="0"/>
                  <w:divBdr>
                    <w:top w:val="none" w:sz="0" w:space="0" w:color="auto"/>
                    <w:left w:val="none" w:sz="0" w:space="0" w:color="auto"/>
                    <w:bottom w:val="none" w:sz="0" w:space="0" w:color="auto"/>
                    <w:right w:val="none" w:sz="0" w:space="0" w:color="auto"/>
                  </w:divBdr>
                  <w:divsChild>
                    <w:div w:id="1849445107">
                      <w:marLeft w:val="0"/>
                      <w:marRight w:val="0"/>
                      <w:marTop w:val="0"/>
                      <w:marBottom w:val="0"/>
                      <w:divBdr>
                        <w:top w:val="none" w:sz="0" w:space="0" w:color="auto"/>
                        <w:left w:val="none" w:sz="0" w:space="0" w:color="auto"/>
                        <w:bottom w:val="none" w:sz="0" w:space="0" w:color="auto"/>
                        <w:right w:val="none" w:sz="0" w:space="0" w:color="auto"/>
                      </w:divBdr>
                    </w:div>
                  </w:divsChild>
                </w:div>
                <w:div w:id="1700354118">
                  <w:marLeft w:val="0"/>
                  <w:marRight w:val="0"/>
                  <w:marTop w:val="0"/>
                  <w:marBottom w:val="0"/>
                  <w:divBdr>
                    <w:top w:val="none" w:sz="0" w:space="0" w:color="auto"/>
                    <w:left w:val="none" w:sz="0" w:space="0" w:color="auto"/>
                    <w:bottom w:val="none" w:sz="0" w:space="0" w:color="auto"/>
                    <w:right w:val="none" w:sz="0" w:space="0" w:color="auto"/>
                  </w:divBdr>
                  <w:divsChild>
                    <w:div w:id="1647587274">
                      <w:marLeft w:val="0"/>
                      <w:marRight w:val="0"/>
                      <w:marTop w:val="0"/>
                      <w:marBottom w:val="0"/>
                      <w:divBdr>
                        <w:top w:val="none" w:sz="0" w:space="0" w:color="auto"/>
                        <w:left w:val="none" w:sz="0" w:space="0" w:color="auto"/>
                        <w:bottom w:val="none" w:sz="0" w:space="0" w:color="auto"/>
                        <w:right w:val="none" w:sz="0" w:space="0" w:color="auto"/>
                      </w:divBdr>
                    </w:div>
                  </w:divsChild>
                </w:div>
                <w:div w:id="1846944753">
                  <w:marLeft w:val="0"/>
                  <w:marRight w:val="0"/>
                  <w:marTop w:val="0"/>
                  <w:marBottom w:val="0"/>
                  <w:divBdr>
                    <w:top w:val="none" w:sz="0" w:space="0" w:color="auto"/>
                    <w:left w:val="none" w:sz="0" w:space="0" w:color="auto"/>
                    <w:bottom w:val="none" w:sz="0" w:space="0" w:color="auto"/>
                    <w:right w:val="none" w:sz="0" w:space="0" w:color="auto"/>
                  </w:divBdr>
                  <w:divsChild>
                    <w:div w:id="1212234202">
                      <w:marLeft w:val="0"/>
                      <w:marRight w:val="0"/>
                      <w:marTop w:val="0"/>
                      <w:marBottom w:val="0"/>
                      <w:divBdr>
                        <w:top w:val="none" w:sz="0" w:space="0" w:color="auto"/>
                        <w:left w:val="none" w:sz="0" w:space="0" w:color="auto"/>
                        <w:bottom w:val="none" w:sz="0" w:space="0" w:color="auto"/>
                        <w:right w:val="none" w:sz="0" w:space="0" w:color="auto"/>
                      </w:divBdr>
                    </w:div>
                  </w:divsChild>
                </w:div>
                <w:div w:id="1948080945">
                  <w:marLeft w:val="0"/>
                  <w:marRight w:val="0"/>
                  <w:marTop w:val="0"/>
                  <w:marBottom w:val="0"/>
                  <w:divBdr>
                    <w:top w:val="none" w:sz="0" w:space="0" w:color="auto"/>
                    <w:left w:val="none" w:sz="0" w:space="0" w:color="auto"/>
                    <w:bottom w:val="none" w:sz="0" w:space="0" w:color="auto"/>
                    <w:right w:val="none" w:sz="0" w:space="0" w:color="auto"/>
                  </w:divBdr>
                  <w:divsChild>
                    <w:div w:id="502673271">
                      <w:marLeft w:val="0"/>
                      <w:marRight w:val="0"/>
                      <w:marTop w:val="0"/>
                      <w:marBottom w:val="0"/>
                      <w:divBdr>
                        <w:top w:val="none" w:sz="0" w:space="0" w:color="auto"/>
                        <w:left w:val="none" w:sz="0" w:space="0" w:color="auto"/>
                        <w:bottom w:val="none" w:sz="0" w:space="0" w:color="auto"/>
                        <w:right w:val="none" w:sz="0" w:space="0" w:color="auto"/>
                      </w:divBdr>
                    </w:div>
                  </w:divsChild>
                </w:div>
                <w:div w:id="1968706913">
                  <w:marLeft w:val="0"/>
                  <w:marRight w:val="0"/>
                  <w:marTop w:val="0"/>
                  <w:marBottom w:val="0"/>
                  <w:divBdr>
                    <w:top w:val="none" w:sz="0" w:space="0" w:color="auto"/>
                    <w:left w:val="none" w:sz="0" w:space="0" w:color="auto"/>
                    <w:bottom w:val="none" w:sz="0" w:space="0" w:color="auto"/>
                    <w:right w:val="none" w:sz="0" w:space="0" w:color="auto"/>
                  </w:divBdr>
                  <w:divsChild>
                    <w:div w:id="2095667132">
                      <w:marLeft w:val="0"/>
                      <w:marRight w:val="0"/>
                      <w:marTop w:val="0"/>
                      <w:marBottom w:val="0"/>
                      <w:divBdr>
                        <w:top w:val="none" w:sz="0" w:space="0" w:color="auto"/>
                        <w:left w:val="none" w:sz="0" w:space="0" w:color="auto"/>
                        <w:bottom w:val="none" w:sz="0" w:space="0" w:color="auto"/>
                        <w:right w:val="none" w:sz="0" w:space="0" w:color="auto"/>
                      </w:divBdr>
                    </w:div>
                  </w:divsChild>
                </w:div>
                <w:div w:id="1999728610">
                  <w:marLeft w:val="0"/>
                  <w:marRight w:val="0"/>
                  <w:marTop w:val="0"/>
                  <w:marBottom w:val="0"/>
                  <w:divBdr>
                    <w:top w:val="none" w:sz="0" w:space="0" w:color="auto"/>
                    <w:left w:val="none" w:sz="0" w:space="0" w:color="auto"/>
                    <w:bottom w:val="none" w:sz="0" w:space="0" w:color="auto"/>
                    <w:right w:val="none" w:sz="0" w:space="0" w:color="auto"/>
                  </w:divBdr>
                  <w:divsChild>
                    <w:div w:id="1078744610">
                      <w:marLeft w:val="0"/>
                      <w:marRight w:val="0"/>
                      <w:marTop w:val="0"/>
                      <w:marBottom w:val="0"/>
                      <w:divBdr>
                        <w:top w:val="none" w:sz="0" w:space="0" w:color="auto"/>
                        <w:left w:val="none" w:sz="0" w:space="0" w:color="auto"/>
                        <w:bottom w:val="none" w:sz="0" w:space="0" w:color="auto"/>
                        <w:right w:val="none" w:sz="0" w:space="0" w:color="auto"/>
                      </w:divBdr>
                    </w:div>
                  </w:divsChild>
                </w:div>
                <w:div w:id="2003850023">
                  <w:marLeft w:val="0"/>
                  <w:marRight w:val="0"/>
                  <w:marTop w:val="0"/>
                  <w:marBottom w:val="0"/>
                  <w:divBdr>
                    <w:top w:val="none" w:sz="0" w:space="0" w:color="auto"/>
                    <w:left w:val="none" w:sz="0" w:space="0" w:color="auto"/>
                    <w:bottom w:val="none" w:sz="0" w:space="0" w:color="auto"/>
                    <w:right w:val="none" w:sz="0" w:space="0" w:color="auto"/>
                  </w:divBdr>
                  <w:divsChild>
                    <w:div w:id="1285113424">
                      <w:marLeft w:val="0"/>
                      <w:marRight w:val="0"/>
                      <w:marTop w:val="0"/>
                      <w:marBottom w:val="0"/>
                      <w:divBdr>
                        <w:top w:val="none" w:sz="0" w:space="0" w:color="auto"/>
                        <w:left w:val="none" w:sz="0" w:space="0" w:color="auto"/>
                        <w:bottom w:val="none" w:sz="0" w:space="0" w:color="auto"/>
                        <w:right w:val="none" w:sz="0" w:space="0" w:color="auto"/>
                      </w:divBdr>
                    </w:div>
                  </w:divsChild>
                </w:div>
                <w:div w:id="2030176012">
                  <w:marLeft w:val="0"/>
                  <w:marRight w:val="0"/>
                  <w:marTop w:val="0"/>
                  <w:marBottom w:val="0"/>
                  <w:divBdr>
                    <w:top w:val="none" w:sz="0" w:space="0" w:color="auto"/>
                    <w:left w:val="none" w:sz="0" w:space="0" w:color="auto"/>
                    <w:bottom w:val="none" w:sz="0" w:space="0" w:color="auto"/>
                    <w:right w:val="none" w:sz="0" w:space="0" w:color="auto"/>
                  </w:divBdr>
                  <w:divsChild>
                    <w:div w:id="1349064882">
                      <w:marLeft w:val="0"/>
                      <w:marRight w:val="0"/>
                      <w:marTop w:val="0"/>
                      <w:marBottom w:val="0"/>
                      <w:divBdr>
                        <w:top w:val="none" w:sz="0" w:space="0" w:color="auto"/>
                        <w:left w:val="none" w:sz="0" w:space="0" w:color="auto"/>
                        <w:bottom w:val="none" w:sz="0" w:space="0" w:color="auto"/>
                        <w:right w:val="none" w:sz="0" w:space="0" w:color="auto"/>
                      </w:divBdr>
                    </w:div>
                  </w:divsChild>
                </w:div>
                <w:div w:id="2050642829">
                  <w:marLeft w:val="0"/>
                  <w:marRight w:val="0"/>
                  <w:marTop w:val="0"/>
                  <w:marBottom w:val="0"/>
                  <w:divBdr>
                    <w:top w:val="none" w:sz="0" w:space="0" w:color="auto"/>
                    <w:left w:val="none" w:sz="0" w:space="0" w:color="auto"/>
                    <w:bottom w:val="none" w:sz="0" w:space="0" w:color="auto"/>
                    <w:right w:val="none" w:sz="0" w:space="0" w:color="auto"/>
                  </w:divBdr>
                  <w:divsChild>
                    <w:div w:id="454177715">
                      <w:marLeft w:val="0"/>
                      <w:marRight w:val="0"/>
                      <w:marTop w:val="0"/>
                      <w:marBottom w:val="0"/>
                      <w:divBdr>
                        <w:top w:val="none" w:sz="0" w:space="0" w:color="auto"/>
                        <w:left w:val="none" w:sz="0" w:space="0" w:color="auto"/>
                        <w:bottom w:val="none" w:sz="0" w:space="0" w:color="auto"/>
                        <w:right w:val="none" w:sz="0" w:space="0" w:color="auto"/>
                      </w:divBdr>
                    </w:div>
                  </w:divsChild>
                </w:div>
                <w:div w:id="2050915823">
                  <w:marLeft w:val="0"/>
                  <w:marRight w:val="0"/>
                  <w:marTop w:val="0"/>
                  <w:marBottom w:val="0"/>
                  <w:divBdr>
                    <w:top w:val="none" w:sz="0" w:space="0" w:color="auto"/>
                    <w:left w:val="none" w:sz="0" w:space="0" w:color="auto"/>
                    <w:bottom w:val="none" w:sz="0" w:space="0" w:color="auto"/>
                    <w:right w:val="none" w:sz="0" w:space="0" w:color="auto"/>
                  </w:divBdr>
                  <w:divsChild>
                    <w:div w:id="1975334612">
                      <w:marLeft w:val="0"/>
                      <w:marRight w:val="0"/>
                      <w:marTop w:val="0"/>
                      <w:marBottom w:val="0"/>
                      <w:divBdr>
                        <w:top w:val="none" w:sz="0" w:space="0" w:color="auto"/>
                        <w:left w:val="none" w:sz="0" w:space="0" w:color="auto"/>
                        <w:bottom w:val="none" w:sz="0" w:space="0" w:color="auto"/>
                        <w:right w:val="none" w:sz="0" w:space="0" w:color="auto"/>
                      </w:divBdr>
                    </w:div>
                  </w:divsChild>
                </w:div>
                <w:div w:id="2085763099">
                  <w:marLeft w:val="0"/>
                  <w:marRight w:val="0"/>
                  <w:marTop w:val="0"/>
                  <w:marBottom w:val="0"/>
                  <w:divBdr>
                    <w:top w:val="none" w:sz="0" w:space="0" w:color="auto"/>
                    <w:left w:val="none" w:sz="0" w:space="0" w:color="auto"/>
                    <w:bottom w:val="none" w:sz="0" w:space="0" w:color="auto"/>
                    <w:right w:val="none" w:sz="0" w:space="0" w:color="auto"/>
                  </w:divBdr>
                  <w:divsChild>
                    <w:div w:id="1095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057219">
          <w:marLeft w:val="0"/>
          <w:marRight w:val="0"/>
          <w:marTop w:val="0"/>
          <w:marBottom w:val="0"/>
          <w:divBdr>
            <w:top w:val="none" w:sz="0" w:space="0" w:color="auto"/>
            <w:left w:val="none" w:sz="0" w:space="0" w:color="auto"/>
            <w:bottom w:val="none" w:sz="0" w:space="0" w:color="auto"/>
            <w:right w:val="none" w:sz="0" w:space="0" w:color="auto"/>
          </w:divBdr>
        </w:div>
        <w:div w:id="1426269735">
          <w:marLeft w:val="0"/>
          <w:marRight w:val="0"/>
          <w:marTop w:val="0"/>
          <w:marBottom w:val="0"/>
          <w:divBdr>
            <w:top w:val="none" w:sz="0" w:space="0" w:color="auto"/>
            <w:left w:val="none" w:sz="0" w:space="0" w:color="auto"/>
            <w:bottom w:val="none" w:sz="0" w:space="0" w:color="auto"/>
            <w:right w:val="none" w:sz="0" w:space="0" w:color="auto"/>
          </w:divBdr>
        </w:div>
        <w:div w:id="1461260835">
          <w:marLeft w:val="0"/>
          <w:marRight w:val="0"/>
          <w:marTop w:val="0"/>
          <w:marBottom w:val="0"/>
          <w:divBdr>
            <w:top w:val="none" w:sz="0" w:space="0" w:color="auto"/>
            <w:left w:val="none" w:sz="0" w:space="0" w:color="auto"/>
            <w:bottom w:val="none" w:sz="0" w:space="0" w:color="auto"/>
            <w:right w:val="none" w:sz="0" w:space="0" w:color="auto"/>
          </w:divBdr>
        </w:div>
        <w:div w:id="1474368180">
          <w:marLeft w:val="0"/>
          <w:marRight w:val="0"/>
          <w:marTop w:val="0"/>
          <w:marBottom w:val="0"/>
          <w:divBdr>
            <w:top w:val="none" w:sz="0" w:space="0" w:color="auto"/>
            <w:left w:val="none" w:sz="0" w:space="0" w:color="auto"/>
            <w:bottom w:val="none" w:sz="0" w:space="0" w:color="auto"/>
            <w:right w:val="none" w:sz="0" w:space="0" w:color="auto"/>
          </w:divBdr>
        </w:div>
        <w:div w:id="1490291985">
          <w:marLeft w:val="0"/>
          <w:marRight w:val="0"/>
          <w:marTop w:val="0"/>
          <w:marBottom w:val="0"/>
          <w:divBdr>
            <w:top w:val="none" w:sz="0" w:space="0" w:color="auto"/>
            <w:left w:val="none" w:sz="0" w:space="0" w:color="auto"/>
            <w:bottom w:val="none" w:sz="0" w:space="0" w:color="auto"/>
            <w:right w:val="none" w:sz="0" w:space="0" w:color="auto"/>
          </w:divBdr>
        </w:div>
        <w:div w:id="1546521684">
          <w:marLeft w:val="0"/>
          <w:marRight w:val="0"/>
          <w:marTop w:val="0"/>
          <w:marBottom w:val="0"/>
          <w:divBdr>
            <w:top w:val="none" w:sz="0" w:space="0" w:color="auto"/>
            <w:left w:val="none" w:sz="0" w:space="0" w:color="auto"/>
            <w:bottom w:val="none" w:sz="0" w:space="0" w:color="auto"/>
            <w:right w:val="none" w:sz="0" w:space="0" w:color="auto"/>
          </w:divBdr>
        </w:div>
        <w:div w:id="1631126355">
          <w:marLeft w:val="0"/>
          <w:marRight w:val="0"/>
          <w:marTop w:val="0"/>
          <w:marBottom w:val="0"/>
          <w:divBdr>
            <w:top w:val="none" w:sz="0" w:space="0" w:color="auto"/>
            <w:left w:val="none" w:sz="0" w:space="0" w:color="auto"/>
            <w:bottom w:val="none" w:sz="0" w:space="0" w:color="auto"/>
            <w:right w:val="none" w:sz="0" w:space="0" w:color="auto"/>
          </w:divBdr>
        </w:div>
        <w:div w:id="1728841285">
          <w:marLeft w:val="0"/>
          <w:marRight w:val="0"/>
          <w:marTop w:val="0"/>
          <w:marBottom w:val="0"/>
          <w:divBdr>
            <w:top w:val="none" w:sz="0" w:space="0" w:color="auto"/>
            <w:left w:val="none" w:sz="0" w:space="0" w:color="auto"/>
            <w:bottom w:val="none" w:sz="0" w:space="0" w:color="auto"/>
            <w:right w:val="none" w:sz="0" w:space="0" w:color="auto"/>
          </w:divBdr>
        </w:div>
        <w:div w:id="1896963644">
          <w:marLeft w:val="0"/>
          <w:marRight w:val="0"/>
          <w:marTop w:val="0"/>
          <w:marBottom w:val="0"/>
          <w:divBdr>
            <w:top w:val="none" w:sz="0" w:space="0" w:color="auto"/>
            <w:left w:val="none" w:sz="0" w:space="0" w:color="auto"/>
            <w:bottom w:val="none" w:sz="0" w:space="0" w:color="auto"/>
            <w:right w:val="none" w:sz="0" w:space="0" w:color="auto"/>
          </w:divBdr>
        </w:div>
        <w:div w:id="1954097182">
          <w:marLeft w:val="0"/>
          <w:marRight w:val="0"/>
          <w:marTop w:val="0"/>
          <w:marBottom w:val="0"/>
          <w:divBdr>
            <w:top w:val="none" w:sz="0" w:space="0" w:color="auto"/>
            <w:left w:val="none" w:sz="0" w:space="0" w:color="auto"/>
            <w:bottom w:val="none" w:sz="0" w:space="0" w:color="auto"/>
            <w:right w:val="none" w:sz="0" w:space="0" w:color="auto"/>
          </w:divBdr>
        </w:div>
        <w:div w:id="2039548362">
          <w:marLeft w:val="0"/>
          <w:marRight w:val="0"/>
          <w:marTop w:val="0"/>
          <w:marBottom w:val="0"/>
          <w:divBdr>
            <w:top w:val="none" w:sz="0" w:space="0" w:color="auto"/>
            <w:left w:val="none" w:sz="0" w:space="0" w:color="auto"/>
            <w:bottom w:val="none" w:sz="0" w:space="0" w:color="auto"/>
            <w:right w:val="none" w:sz="0" w:space="0" w:color="auto"/>
          </w:divBdr>
        </w:div>
        <w:div w:id="2054376854">
          <w:marLeft w:val="0"/>
          <w:marRight w:val="0"/>
          <w:marTop w:val="0"/>
          <w:marBottom w:val="0"/>
          <w:divBdr>
            <w:top w:val="none" w:sz="0" w:space="0" w:color="auto"/>
            <w:left w:val="none" w:sz="0" w:space="0" w:color="auto"/>
            <w:bottom w:val="none" w:sz="0" w:space="0" w:color="auto"/>
            <w:right w:val="none" w:sz="0" w:space="0" w:color="auto"/>
          </w:divBdr>
          <w:divsChild>
            <w:div w:id="1240404249">
              <w:marLeft w:val="0"/>
              <w:marRight w:val="0"/>
              <w:marTop w:val="0"/>
              <w:marBottom w:val="0"/>
              <w:divBdr>
                <w:top w:val="none" w:sz="0" w:space="0" w:color="auto"/>
                <w:left w:val="none" w:sz="0" w:space="0" w:color="auto"/>
                <w:bottom w:val="none" w:sz="0" w:space="0" w:color="auto"/>
                <w:right w:val="none" w:sz="0" w:space="0" w:color="auto"/>
              </w:divBdr>
            </w:div>
            <w:div w:id="1957444983">
              <w:marLeft w:val="0"/>
              <w:marRight w:val="0"/>
              <w:marTop w:val="0"/>
              <w:marBottom w:val="0"/>
              <w:divBdr>
                <w:top w:val="none" w:sz="0" w:space="0" w:color="auto"/>
                <w:left w:val="none" w:sz="0" w:space="0" w:color="auto"/>
                <w:bottom w:val="none" w:sz="0" w:space="0" w:color="auto"/>
                <w:right w:val="none" w:sz="0" w:space="0" w:color="auto"/>
              </w:divBdr>
            </w:div>
            <w:div w:id="2029598303">
              <w:marLeft w:val="0"/>
              <w:marRight w:val="0"/>
              <w:marTop w:val="0"/>
              <w:marBottom w:val="0"/>
              <w:divBdr>
                <w:top w:val="none" w:sz="0" w:space="0" w:color="auto"/>
                <w:left w:val="none" w:sz="0" w:space="0" w:color="auto"/>
                <w:bottom w:val="none" w:sz="0" w:space="0" w:color="auto"/>
                <w:right w:val="none" w:sz="0" w:space="0" w:color="auto"/>
              </w:divBdr>
            </w:div>
          </w:divsChild>
        </w:div>
        <w:div w:id="2131703032">
          <w:marLeft w:val="0"/>
          <w:marRight w:val="0"/>
          <w:marTop w:val="0"/>
          <w:marBottom w:val="0"/>
          <w:divBdr>
            <w:top w:val="none" w:sz="0" w:space="0" w:color="auto"/>
            <w:left w:val="none" w:sz="0" w:space="0" w:color="auto"/>
            <w:bottom w:val="none" w:sz="0" w:space="0" w:color="auto"/>
            <w:right w:val="none" w:sz="0" w:space="0" w:color="auto"/>
          </w:divBdr>
        </w:div>
      </w:divsChild>
    </w:div>
    <w:div w:id="1843008409">
      <w:bodyDiv w:val="1"/>
      <w:marLeft w:val="0"/>
      <w:marRight w:val="0"/>
      <w:marTop w:val="0"/>
      <w:marBottom w:val="0"/>
      <w:divBdr>
        <w:top w:val="none" w:sz="0" w:space="0" w:color="auto"/>
        <w:left w:val="none" w:sz="0" w:space="0" w:color="auto"/>
        <w:bottom w:val="none" w:sz="0" w:space="0" w:color="auto"/>
        <w:right w:val="none" w:sz="0" w:space="0" w:color="auto"/>
      </w:divBdr>
      <w:divsChild>
        <w:div w:id="3484506">
          <w:marLeft w:val="0"/>
          <w:marRight w:val="0"/>
          <w:marTop w:val="0"/>
          <w:marBottom w:val="0"/>
          <w:divBdr>
            <w:top w:val="none" w:sz="0" w:space="0" w:color="auto"/>
            <w:left w:val="none" w:sz="0" w:space="0" w:color="auto"/>
            <w:bottom w:val="none" w:sz="0" w:space="0" w:color="auto"/>
            <w:right w:val="none" w:sz="0" w:space="0" w:color="auto"/>
          </w:divBdr>
        </w:div>
        <w:div w:id="33891482">
          <w:marLeft w:val="0"/>
          <w:marRight w:val="0"/>
          <w:marTop w:val="0"/>
          <w:marBottom w:val="0"/>
          <w:divBdr>
            <w:top w:val="none" w:sz="0" w:space="0" w:color="auto"/>
            <w:left w:val="none" w:sz="0" w:space="0" w:color="auto"/>
            <w:bottom w:val="none" w:sz="0" w:space="0" w:color="auto"/>
            <w:right w:val="none" w:sz="0" w:space="0" w:color="auto"/>
          </w:divBdr>
          <w:divsChild>
            <w:div w:id="392120315">
              <w:marLeft w:val="-75"/>
              <w:marRight w:val="0"/>
              <w:marTop w:val="30"/>
              <w:marBottom w:val="30"/>
              <w:divBdr>
                <w:top w:val="none" w:sz="0" w:space="0" w:color="auto"/>
                <w:left w:val="none" w:sz="0" w:space="0" w:color="auto"/>
                <w:bottom w:val="none" w:sz="0" w:space="0" w:color="auto"/>
                <w:right w:val="none" w:sz="0" w:space="0" w:color="auto"/>
              </w:divBdr>
              <w:divsChild>
                <w:div w:id="371808220">
                  <w:marLeft w:val="0"/>
                  <w:marRight w:val="0"/>
                  <w:marTop w:val="0"/>
                  <w:marBottom w:val="0"/>
                  <w:divBdr>
                    <w:top w:val="none" w:sz="0" w:space="0" w:color="auto"/>
                    <w:left w:val="none" w:sz="0" w:space="0" w:color="auto"/>
                    <w:bottom w:val="none" w:sz="0" w:space="0" w:color="auto"/>
                    <w:right w:val="none" w:sz="0" w:space="0" w:color="auto"/>
                  </w:divBdr>
                  <w:divsChild>
                    <w:div w:id="1426533019">
                      <w:marLeft w:val="0"/>
                      <w:marRight w:val="0"/>
                      <w:marTop w:val="0"/>
                      <w:marBottom w:val="0"/>
                      <w:divBdr>
                        <w:top w:val="none" w:sz="0" w:space="0" w:color="auto"/>
                        <w:left w:val="none" w:sz="0" w:space="0" w:color="auto"/>
                        <w:bottom w:val="none" w:sz="0" w:space="0" w:color="auto"/>
                        <w:right w:val="none" w:sz="0" w:space="0" w:color="auto"/>
                      </w:divBdr>
                    </w:div>
                  </w:divsChild>
                </w:div>
                <w:div w:id="418020969">
                  <w:marLeft w:val="0"/>
                  <w:marRight w:val="0"/>
                  <w:marTop w:val="0"/>
                  <w:marBottom w:val="0"/>
                  <w:divBdr>
                    <w:top w:val="none" w:sz="0" w:space="0" w:color="auto"/>
                    <w:left w:val="none" w:sz="0" w:space="0" w:color="auto"/>
                    <w:bottom w:val="none" w:sz="0" w:space="0" w:color="auto"/>
                    <w:right w:val="none" w:sz="0" w:space="0" w:color="auto"/>
                  </w:divBdr>
                  <w:divsChild>
                    <w:div w:id="1799256677">
                      <w:marLeft w:val="0"/>
                      <w:marRight w:val="0"/>
                      <w:marTop w:val="0"/>
                      <w:marBottom w:val="0"/>
                      <w:divBdr>
                        <w:top w:val="none" w:sz="0" w:space="0" w:color="auto"/>
                        <w:left w:val="none" w:sz="0" w:space="0" w:color="auto"/>
                        <w:bottom w:val="none" w:sz="0" w:space="0" w:color="auto"/>
                        <w:right w:val="none" w:sz="0" w:space="0" w:color="auto"/>
                      </w:divBdr>
                    </w:div>
                  </w:divsChild>
                </w:div>
                <w:div w:id="520775648">
                  <w:marLeft w:val="0"/>
                  <w:marRight w:val="0"/>
                  <w:marTop w:val="0"/>
                  <w:marBottom w:val="0"/>
                  <w:divBdr>
                    <w:top w:val="none" w:sz="0" w:space="0" w:color="auto"/>
                    <w:left w:val="none" w:sz="0" w:space="0" w:color="auto"/>
                    <w:bottom w:val="none" w:sz="0" w:space="0" w:color="auto"/>
                    <w:right w:val="none" w:sz="0" w:space="0" w:color="auto"/>
                  </w:divBdr>
                  <w:divsChild>
                    <w:div w:id="2009861515">
                      <w:marLeft w:val="0"/>
                      <w:marRight w:val="0"/>
                      <w:marTop w:val="0"/>
                      <w:marBottom w:val="0"/>
                      <w:divBdr>
                        <w:top w:val="none" w:sz="0" w:space="0" w:color="auto"/>
                        <w:left w:val="none" w:sz="0" w:space="0" w:color="auto"/>
                        <w:bottom w:val="none" w:sz="0" w:space="0" w:color="auto"/>
                        <w:right w:val="none" w:sz="0" w:space="0" w:color="auto"/>
                      </w:divBdr>
                    </w:div>
                  </w:divsChild>
                </w:div>
                <w:div w:id="537619923">
                  <w:marLeft w:val="0"/>
                  <w:marRight w:val="0"/>
                  <w:marTop w:val="0"/>
                  <w:marBottom w:val="0"/>
                  <w:divBdr>
                    <w:top w:val="none" w:sz="0" w:space="0" w:color="auto"/>
                    <w:left w:val="none" w:sz="0" w:space="0" w:color="auto"/>
                    <w:bottom w:val="none" w:sz="0" w:space="0" w:color="auto"/>
                    <w:right w:val="none" w:sz="0" w:space="0" w:color="auto"/>
                  </w:divBdr>
                  <w:divsChild>
                    <w:div w:id="860751520">
                      <w:marLeft w:val="0"/>
                      <w:marRight w:val="0"/>
                      <w:marTop w:val="0"/>
                      <w:marBottom w:val="0"/>
                      <w:divBdr>
                        <w:top w:val="none" w:sz="0" w:space="0" w:color="auto"/>
                        <w:left w:val="none" w:sz="0" w:space="0" w:color="auto"/>
                        <w:bottom w:val="none" w:sz="0" w:space="0" w:color="auto"/>
                        <w:right w:val="none" w:sz="0" w:space="0" w:color="auto"/>
                      </w:divBdr>
                    </w:div>
                  </w:divsChild>
                </w:div>
                <w:div w:id="650256535">
                  <w:marLeft w:val="0"/>
                  <w:marRight w:val="0"/>
                  <w:marTop w:val="0"/>
                  <w:marBottom w:val="0"/>
                  <w:divBdr>
                    <w:top w:val="none" w:sz="0" w:space="0" w:color="auto"/>
                    <w:left w:val="none" w:sz="0" w:space="0" w:color="auto"/>
                    <w:bottom w:val="none" w:sz="0" w:space="0" w:color="auto"/>
                    <w:right w:val="none" w:sz="0" w:space="0" w:color="auto"/>
                  </w:divBdr>
                  <w:divsChild>
                    <w:div w:id="984823579">
                      <w:marLeft w:val="0"/>
                      <w:marRight w:val="0"/>
                      <w:marTop w:val="0"/>
                      <w:marBottom w:val="0"/>
                      <w:divBdr>
                        <w:top w:val="none" w:sz="0" w:space="0" w:color="auto"/>
                        <w:left w:val="none" w:sz="0" w:space="0" w:color="auto"/>
                        <w:bottom w:val="none" w:sz="0" w:space="0" w:color="auto"/>
                        <w:right w:val="none" w:sz="0" w:space="0" w:color="auto"/>
                      </w:divBdr>
                    </w:div>
                  </w:divsChild>
                </w:div>
                <w:div w:id="941689146">
                  <w:marLeft w:val="0"/>
                  <w:marRight w:val="0"/>
                  <w:marTop w:val="0"/>
                  <w:marBottom w:val="0"/>
                  <w:divBdr>
                    <w:top w:val="none" w:sz="0" w:space="0" w:color="auto"/>
                    <w:left w:val="none" w:sz="0" w:space="0" w:color="auto"/>
                    <w:bottom w:val="none" w:sz="0" w:space="0" w:color="auto"/>
                    <w:right w:val="none" w:sz="0" w:space="0" w:color="auto"/>
                  </w:divBdr>
                  <w:divsChild>
                    <w:div w:id="725687630">
                      <w:marLeft w:val="0"/>
                      <w:marRight w:val="0"/>
                      <w:marTop w:val="0"/>
                      <w:marBottom w:val="0"/>
                      <w:divBdr>
                        <w:top w:val="none" w:sz="0" w:space="0" w:color="auto"/>
                        <w:left w:val="none" w:sz="0" w:space="0" w:color="auto"/>
                        <w:bottom w:val="none" w:sz="0" w:space="0" w:color="auto"/>
                        <w:right w:val="none" w:sz="0" w:space="0" w:color="auto"/>
                      </w:divBdr>
                    </w:div>
                  </w:divsChild>
                </w:div>
                <w:div w:id="984898069">
                  <w:marLeft w:val="0"/>
                  <w:marRight w:val="0"/>
                  <w:marTop w:val="0"/>
                  <w:marBottom w:val="0"/>
                  <w:divBdr>
                    <w:top w:val="none" w:sz="0" w:space="0" w:color="auto"/>
                    <w:left w:val="none" w:sz="0" w:space="0" w:color="auto"/>
                    <w:bottom w:val="none" w:sz="0" w:space="0" w:color="auto"/>
                    <w:right w:val="none" w:sz="0" w:space="0" w:color="auto"/>
                  </w:divBdr>
                  <w:divsChild>
                    <w:div w:id="1051267835">
                      <w:marLeft w:val="0"/>
                      <w:marRight w:val="0"/>
                      <w:marTop w:val="0"/>
                      <w:marBottom w:val="0"/>
                      <w:divBdr>
                        <w:top w:val="none" w:sz="0" w:space="0" w:color="auto"/>
                        <w:left w:val="none" w:sz="0" w:space="0" w:color="auto"/>
                        <w:bottom w:val="none" w:sz="0" w:space="0" w:color="auto"/>
                        <w:right w:val="none" w:sz="0" w:space="0" w:color="auto"/>
                      </w:divBdr>
                    </w:div>
                  </w:divsChild>
                </w:div>
                <w:div w:id="1086263955">
                  <w:marLeft w:val="0"/>
                  <w:marRight w:val="0"/>
                  <w:marTop w:val="0"/>
                  <w:marBottom w:val="0"/>
                  <w:divBdr>
                    <w:top w:val="none" w:sz="0" w:space="0" w:color="auto"/>
                    <w:left w:val="none" w:sz="0" w:space="0" w:color="auto"/>
                    <w:bottom w:val="none" w:sz="0" w:space="0" w:color="auto"/>
                    <w:right w:val="none" w:sz="0" w:space="0" w:color="auto"/>
                  </w:divBdr>
                  <w:divsChild>
                    <w:div w:id="810748794">
                      <w:marLeft w:val="0"/>
                      <w:marRight w:val="0"/>
                      <w:marTop w:val="0"/>
                      <w:marBottom w:val="0"/>
                      <w:divBdr>
                        <w:top w:val="none" w:sz="0" w:space="0" w:color="auto"/>
                        <w:left w:val="none" w:sz="0" w:space="0" w:color="auto"/>
                        <w:bottom w:val="none" w:sz="0" w:space="0" w:color="auto"/>
                        <w:right w:val="none" w:sz="0" w:space="0" w:color="auto"/>
                      </w:divBdr>
                    </w:div>
                  </w:divsChild>
                </w:div>
                <w:div w:id="1297251632">
                  <w:marLeft w:val="0"/>
                  <w:marRight w:val="0"/>
                  <w:marTop w:val="0"/>
                  <w:marBottom w:val="0"/>
                  <w:divBdr>
                    <w:top w:val="none" w:sz="0" w:space="0" w:color="auto"/>
                    <w:left w:val="none" w:sz="0" w:space="0" w:color="auto"/>
                    <w:bottom w:val="none" w:sz="0" w:space="0" w:color="auto"/>
                    <w:right w:val="none" w:sz="0" w:space="0" w:color="auto"/>
                  </w:divBdr>
                  <w:divsChild>
                    <w:div w:id="837623946">
                      <w:marLeft w:val="0"/>
                      <w:marRight w:val="0"/>
                      <w:marTop w:val="0"/>
                      <w:marBottom w:val="0"/>
                      <w:divBdr>
                        <w:top w:val="none" w:sz="0" w:space="0" w:color="auto"/>
                        <w:left w:val="none" w:sz="0" w:space="0" w:color="auto"/>
                        <w:bottom w:val="none" w:sz="0" w:space="0" w:color="auto"/>
                        <w:right w:val="none" w:sz="0" w:space="0" w:color="auto"/>
                      </w:divBdr>
                    </w:div>
                  </w:divsChild>
                </w:div>
                <w:div w:id="1754424599">
                  <w:marLeft w:val="0"/>
                  <w:marRight w:val="0"/>
                  <w:marTop w:val="0"/>
                  <w:marBottom w:val="0"/>
                  <w:divBdr>
                    <w:top w:val="none" w:sz="0" w:space="0" w:color="auto"/>
                    <w:left w:val="none" w:sz="0" w:space="0" w:color="auto"/>
                    <w:bottom w:val="none" w:sz="0" w:space="0" w:color="auto"/>
                    <w:right w:val="none" w:sz="0" w:space="0" w:color="auto"/>
                  </w:divBdr>
                  <w:divsChild>
                    <w:div w:id="1559516749">
                      <w:marLeft w:val="0"/>
                      <w:marRight w:val="0"/>
                      <w:marTop w:val="0"/>
                      <w:marBottom w:val="0"/>
                      <w:divBdr>
                        <w:top w:val="none" w:sz="0" w:space="0" w:color="auto"/>
                        <w:left w:val="none" w:sz="0" w:space="0" w:color="auto"/>
                        <w:bottom w:val="none" w:sz="0" w:space="0" w:color="auto"/>
                        <w:right w:val="none" w:sz="0" w:space="0" w:color="auto"/>
                      </w:divBdr>
                    </w:div>
                  </w:divsChild>
                </w:div>
                <w:div w:id="1779831437">
                  <w:marLeft w:val="0"/>
                  <w:marRight w:val="0"/>
                  <w:marTop w:val="0"/>
                  <w:marBottom w:val="0"/>
                  <w:divBdr>
                    <w:top w:val="none" w:sz="0" w:space="0" w:color="auto"/>
                    <w:left w:val="none" w:sz="0" w:space="0" w:color="auto"/>
                    <w:bottom w:val="none" w:sz="0" w:space="0" w:color="auto"/>
                    <w:right w:val="none" w:sz="0" w:space="0" w:color="auto"/>
                  </w:divBdr>
                  <w:divsChild>
                    <w:div w:id="1651666631">
                      <w:marLeft w:val="0"/>
                      <w:marRight w:val="0"/>
                      <w:marTop w:val="0"/>
                      <w:marBottom w:val="0"/>
                      <w:divBdr>
                        <w:top w:val="none" w:sz="0" w:space="0" w:color="auto"/>
                        <w:left w:val="none" w:sz="0" w:space="0" w:color="auto"/>
                        <w:bottom w:val="none" w:sz="0" w:space="0" w:color="auto"/>
                        <w:right w:val="none" w:sz="0" w:space="0" w:color="auto"/>
                      </w:divBdr>
                    </w:div>
                  </w:divsChild>
                </w:div>
                <w:div w:id="1973944458">
                  <w:marLeft w:val="0"/>
                  <w:marRight w:val="0"/>
                  <w:marTop w:val="0"/>
                  <w:marBottom w:val="0"/>
                  <w:divBdr>
                    <w:top w:val="none" w:sz="0" w:space="0" w:color="auto"/>
                    <w:left w:val="none" w:sz="0" w:space="0" w:color="auto"/>
                    <w:bottom w:val="none" w:sz="0" w:space="0" w:color="auto"/>
                    <w:right w:val="none" w:sz="0" w:space="0" w:color="auto"/>
                  </w:divBdr>
                  <w:divsChild>
                    <w:div w:id="1099062815">
                      <w:marLeft w:val="0"/>
                      <w:marRight w:val="0"/>
                      <w:marTop w:val="0"/>
                      <w:marBottom w:val="0"/>
                      <w:divBdr>
                        <w:top w:val="none" w:sz="0" w:space="0" w:color="auto"/>
                        <w:left w:val="none" w:sz="0" w:space="0" w:color="auto"/>
                        <w:bottom w:val="none" w:sz="0" w:space="0" w:color="auto"/>
                        <w:right w:val="none" w:sz="0" w:space="0" w:color="auto"/>
                      </w:divBdr>
                      <w:divsChild>
                        <w:div w:id="1028486431">
                          <w:marLeft w:val="0"/>
                          <w:marRight w:val="0"/>
                          <w:marTop w:val="30"/>
                          <w:marBottom w:val="30"/>
                          <w:divBdr>
                            <w:top w:val="none" w:sz="0" w:space="0" w:color="auto"/>
                            <w:left w:val="none" w:sz="0" w:space="0" w:color="auto"/>
                            <w:bottom w:val="none" w:sz="0" w:space="0" w:color="auto"/>
                            <w:right w:val="none" w:sz="0" w:space="0" w:color="auto"/>
                          </w:divBdr>
                          <w:divsChild>
                            <w:div w:id="9189262">
                              <w:marLeft w:val="0"/>
                              <w:marRight w:val="0"/>
                              <w:marTop w:val="0"/>
                              <w:marBottom w:val="0"/>
                              <w:divBdr>
                                <w:top w:val="none" w:sz="0" w:space="0" w:color="auto"/>
                                <w:left w:val="none" w:sz="0" w:space="0" w:color="auto"/>
                                <w:bottom w:val="none" w:sz="0" w:space="0" w:color="auto"/>
                                <w:right w:val="none" w:sz="0" w:space="0" w:color="auto"/>
                              </w:divBdr>
                              <w:divsChild>
                                <w:div w:id="1215195577">
                                  <w:marLeft w:val="0"/>
                                  <w:marRight w:val="0"/>
                                  <w:marTop w:val="0"/>
                                  <w:marBottom w:val="0"/>
                                  <w:divBdr>
                                    <w:top w:val="none" w:sz="0" w:space="0" w:color="auto"/>
                                    <w:left w:val="none" w:sz="0" w:space="0" w:color="auto"/>
                                    <w:bottom w:val="none" w:sz="0" w:space="0" w:color="auto"/>
                                    <w:right w:val="none" w:sz="0" w:space="0" w:color="auto"/>
                                  </w:divBdr>
                                </w:div>
                              </w:divsChild>
                            </w:div>
                            <w:div w:id="492188485">
                              <w:marLeft w:val="0"/>
                              <w:marRight w:val="0"/>
                              <w:marTop w:val="0"/>
                              <w:marBottom w:val="0"/>
                              <w:divBdr>
                                <w:top w:val="none" w:sz="0" w:space="0" w:color="auto"/>
                                <w:left w:val="none" w:sz="0" w:space="0" w:color="auto"/>
                                <w:bottom w:val="none" w:sz="0" w:space="0" w:color="auto"/>
                                <w:right w:val="none" w:sz="0" w:space="0" w:color="auto"/>
                              </w:divBdr>
                              <w:divsChild>
                                <w:div w:id="1241871656">
                                  <w:marLeft w:val="0"/>
                                  <w:marRight w:val="0"/>
                                  <w:marTop w:val="0"/>
                                  <w:marBottom w:val="0"/>
                                  <w:divBdr>
                                    <w:top w:val="none" w:sz="0" w:space="0" w:color="auto"/>
                                    <w:left w:val="none" w:sz="0" w:space="0" w:color="auto"/>
                                    <w:bottom w:val="none" w:sz="0" w:space="0" w:color="auto"/>
                                    <w:right w:val="none" w:sz="0" w:space="0" w:color="auto"/>
                                  </w:divBdr>
                                </w:div>
                              </w:divsChild>
                            </w:div>
                            <w:div w:id="598761717">
                              <w:marLeft w:val="0"/>
                              <w:marRight w:val="0"/>
                              <w:marTop w:val="0"/>
                              <w:marBottom w:val="0"/>
                              <w:divBdr>
                                <w:top w:val="none" w:sz="0" w:space="0" w:color="auto"/>
                                <w:left w:val="none" w:sz="0" w:space="0" w:color="auto"/>
                                <w:bottom w:val="none" w:sz="0" w:space="0" w:color="auto"/>
                                <w:right w:val="none" w:sz="0" w:space="0" w:color="auto"/>
                              </w:divBdr>
                              <w:divsChild>
                                <w:div w:id="1827739477">
                                  <w:marLeft w:val="0"/>
                                  <w:marRight w:val="0"/>
                                  <w:marTop w:val="0"/>
                                  <w:marBottom w:val="0"/>
                                  <w:divBdr>
                                    <w:top w:val="none" w:sz="0" w:space="0" w:color="auto"/>
                                    <w:left w:val="none" w:sz="0" w:space="0" w:color="auto"/>
                                    <w:bottom w:val="none" w:sz="0" w:space="0" w:color="auto"/>
                                    <w:right w:val="none" w:sz="0" w:space="0" w:color="auto"/>
                                  </w:divBdr>
                                </w:div>
                              </w:divsChild>
                            </w:div>
                            <w:div w:id="641931123">
                              <w:marLeft w:val="0"/>
                              <w:marRight w:val="0"/>
                              <w:marTop w:val="0"/>
                              <w:marBottom w:val="0"/>
                              <w:divBdr>
                                <w:top w:val="none" w:sz="0" w:space="0" w:color="auto"/>
                                <w:left w:val="none" w:sz="0" w:space="0" w:color="auto"/>
                                <w:bottom w:val="none" w:sz="0" w:space="0" w:color="auto"/>
                                <w:right w:val="none" w:sz="0" w:space="0" w:color="auto"/>
                              </w:divBdr>
                              <w:divsChild>
                                <w:div w:id="901600633">
                                  <w:marLeft w:val="0"/>
                                  <w:marRight w:val="0"/>
                                  <w:marTop w:val="0"/>
                                  <w:marBottom w:val="0"/>
                                  <w:divBdr>
                                    <w:top w:val="none" w:sz="0" w:space="0" w:color="auto"/>
                                    <w:left w:val="none" w:sz="0" w:space="0" w:color="auto"/>
                                    <w:bottom w:val="none" w:sz="0" w:space="0" w:color="auto"/>
                                    <w:right w:val="none" w:sz="0" w:space="0" w:color="auto"/>
                                  </w:divBdr>
                                </w:div>
                              </w:divsChild>
                            </w:div>
                            <w:div w:id="682899223">
                              <w:marLeft w:val="0"/>
                              <w:marRight w:val="0"/>
                              <w:marTop w:val="0"/>
                              <w:marBottom w:val="0"/>
                              <w:divBdr>
                                <w:top w:val="none" w:sz="0" w:space="0" w:color="auto"/>
                                <w:left w:val="none" w:sz="0" w:space="0" w:color="auto"/>
                                <w:bottom w:val="none" w:sz="0" w:space="0" w:color="auto"/>
                                <w:right w:val="none" w:sz="0" w:space="0" w:color="auto"/>
                              </w:divBdr>
                              <w:divsChild>
                                <w:div w:id="409619539">
                                  <w:marLeft w:val="0"/>
                                  <w:marRight w:val="0"/>
                                  <w:marTop w:val="0"/>
                                  <w:marBottom w:val="0"/>
                                  <w:divBdr>
                                    <w:top w:val="none" w:sz="0" w:space="0" w:color="auto"/>
                                    <w:left w:val="none" w:sz="0" w:space="0" w:color="auto"/>
                                    <w:bottom w:val="none" w:sz="0" w:space="0" w:color="auto"/>
                                    <w:right w:val="none" w:sz="0" w:space="0" w:color="auto"/>
                                  </w:divBdr>
                                </w:div>
                              </w:divsChild>
                            </w:div>
                            <w:div w:id="766199322">
                              <w:marLeft w:val="0"/>
                              <w:marRight w:val="0"/>
                              <w:marTop w:val="0"/>
                              <w:marBottom w:val="0"/>
                              <w:divBdr>
                                <w:top w:val="none" w:sz="0" w:space="0" w:color="auto"/>
                                <w:left w:val="none" w:sz="0" w:space="0" w:color="auto"/>
                                <w:bottom w:val="none" w:sz="0" w:space="0" w:color="auto"/>
                                <w:right w:val="none" w:sz="0" w:space="0" w:color="auto"/>
                              </w:divBdr>
                              <w:divsChild>
                                <w:div w:id="33530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599405">
                      <w:marLeft w:val="0"/>
                      <w:marRight w:val="0"/>
                      <w:marTop w:val="0"/>
                      <w:marBottom w:val="0"/>
                      <w:divBdr>
                        <w:top w:val="none" w:sz="0" w:space="0" w:color="auto"/>
                        <w:left w:val="none" w:sz="0" w:space="0" w:color="auto"/>
                        <w:bottom w:val="none" w:sz="0" w:space="0" w:color="auto"/>
                        <w:right w:val="none" w:sz="0" w:space="0" w:color="auto"/>
                      </w:divBdr>
                    </w:div>
                    <w:div w:id="204035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53139">
          <w:marLeft w:val="0"/>
          <w:marRight w:val="0"/>
          <w:marTop w:val="0"/>
          <w:marBottom w:val="0"/>
          <w:divBdr>
            <w:top w:val="none" w:sz="0" w:space="0" w:color="auto"/>
            <w:left w:val="none" w:sz="0" w:space="0" w:color="auto"/>
            <w:bottom w:val="none" w:sz="0" w:space="0" w:color="auto"/>
            <w:right w:val="none" w:sz="0" w:space="0" w:color="auto"/>
          </w:divBdr>
          <w:divsChild>
            <w:div w:id="603730971">
              <w:marLeft w:val="-75"/>
              <w:marRight w:val="0"/>
              <w:marTop w:val="30"/>
              <w:marBottom w:val="30"/>
              <w:divBdr>
                <w:top w:val="none" w:sz="0" w:space="0" w:color="auto"/>
                <w:left w:val="none" w:sz="0" w:space="0" w:color="auto"/>
                <w:bottom w:val="none" w:sz="0" w:space="0" w:color="auto"/>
                <w:right w:val="none" w:sz="0" w:space="0" w:color="auto"/>
              </w:divBdr>
              <w:divsChild>
                <w:div w:id="228614129">
                  <w:marLeft w:val="0"/>
                  <w:marRight w:val="0"/>
                  <w:marTop w:val="0"/>
                  <w:marBottom w:val="0"/>
                  <w:divBdr>
                    <w:top w:val="none" w:sz="0" w:space="0" w:color="auto"/>
                    <w:left w:val="none" w:sz="0" w:space="0" w:color="auto"/>
                    <w:bottom w:val="none" w:sz="0" w:space="0" w:color="auto"/>
                    <w:right w:val="none" w:sz="0" w:space="0" w:color="auto"/>
                  </w:divBdr>
                  <w:divsChild>
                    <w:div w:id="649867951">
                      <w:marLeft w:val="0"/>
                      <w:marRight w:val="0"/>
                      <w:marTop w:val="0"/>
                      <w:marBottom w:val="0"/>
                      <w:divBdr>
                        <w:top w:val="none" w:sz="0" w:space="0" w:color="auto"/>
                        <w:left w:val="none" w:sz="0" w:space="0" w:color="auto"/>
                        <w:bottom w:val="none" w:sz="0" w:space="0" w:color="auto"/>
                        <w:right w:val="none" w:sz="0" w:space="0" w:color="auto"/>
                      </w:divBdr>
                    </w:div>
                  </w:divsChild>
                </w:div>
                <w:div w:id="269750314">
                  <w:marLeft w:val="0"/>
                  <w:marRight w:val="0"/>
                  <w:marTop w:val="0"/>
                  <w:marBottom w:val="0"/>
                  <w:divBdr>
                    <w:top w:val="none" w:sz="0" w:space="0" w:color="auto"/>
                    <w:left w:val="none" w:sz="0" w:space="0" w:color="auto"/>
                    <w:bottom w:val="none" w:sz="0" w:space="0" w:color="auto"/>
                    <w:right w:val="none" w:sz="0" w:space="0" w:color="auto"/>
                  </w:divBdr>
                  <w:divsChild>
                    <w:div w:id="1094596375">
                      <w:marLeft w:val="0"/>
                      <w:marRight w:val="0"/>
                      <w:marTop w:val="0"/>
                      <w:marBottom w:val="0"/>
                      <w:divBdr>
                        <w:top w:val="none" w:sz="0" w:space="0" w:color="auto"/>
                        <w:left w:val="none" w:sz="0" w:space="0" w:color="auto"/>
                        <w:bottom w:val="none" w:sz="0" w:space="0" w:color="auto"/>
                        <w:right w:val="none" w:sz="0" w:space="0" w:color="auto"/>
                      </w:divBdr>
                    </w:div>
                  </w:divsChild>
                </w:div>
                <w:div w:id="445808160">
                  <w:marLeft w:val="0"/>
                  <w:marRight w:val="0"/>
                  <w:marTop w:val="0"/>
                  <w:marBottom w:val="0"/>
                  <w:divBdr>
                    <w:top w:val="none" w:sz="0" w:space="0" w:color="auto"/>
                    <w:left w:val="none" w:sz="0" w:space="0" w:color="auto"/>
                    <w:bottom w:val="none" w:sz="0" w:space="0" w:color="auto"/>
                    <w:right w:val="none" w:sz="0" w:space="0" w:color="auto"/>
                  </w:divBdr>
                  <w:divsChild>
                    <w:div w:id="1198658121">
                      <w:marLeft w:val="0"/>
                      <w:marRight w:val="0"/>
                      <w:marTop w:val="0"/>
                      <w:marBottom w:val="0"/>
                      <w:divBdr>
                        <w:top w:val="none" w:sz="0" w:space="0" w:color="auto"/>
                        <w:left w:val="none" w:sz="0" w:space="0" w:color="auto"/>
                        <w:bottom w:val="none" w:sz="0" w:space="0" w:color="auto"/>
                        <w:right w:val="none" w:sz="0" w:space="0" w:color="auto"/>
                      </w:divBdr>
                    </w:div>
                  </w:divsChild>
                </w:div>
                <w:div w:id="689721778">
                  <w:marLeft w:val="0"/>
                  <w:marRight w:val="0"/>
                  <w:marTop w:val="0"/>
                  <w:marBottom w:val="0"/>
                  <w:divBdr>
                    <w:top w:val="none" w:sz="0" w:space="0" w:color="auto"/>
                    <w:left w:val="none" w:sz="0" w:space="0" w:color="auto"/>
                    <w:bottom w:val="none" w:sz="0" w:space="0" w:color="auto"/>
                    <w:right w:val="none" w:sz="0" w:space="0" w:color="auto"/>
                  </w:divBdr>
                  <w:divsChild>
                    <w:div w:id="1619490045">
                      <w:marLeft w:val="0"/>
                      <w:marRight w:val="0"/>
                      <w:marTop w:val="0"/>
                      <w:marBottom w:val="0"/>
                      <w:divBdr>
                        <w:top w:val="none" w:sz="0" w:space="0" w:color="auto"/>
                        <w:left w:val="none" w:sz="0" w:space="0" w:color="auto"/>
                        <w:bottom w:val="none" w:sz="0" w:space="0" w:color="auto"/>
                        <w:right w:val="none" w:sz="0" w:space="0" w:color="auto"/>
                      </w:divBdr>
                    </w:div>
                  </w:divsChild>
                </w:div>
                <w:div w:id="875431232">
                  <w:marLeft w:val="0"/>
                  <w:marRight w:val="0"/>
                  <w:marTop w:val="0"/>
                  <w:marBottom w:val="0"/>
                  <w:divBdr>
                    <w:top w:val="none" w:sz="0" w:space="0" w:color="auto"/>
                    <w:left w:val="none" w:sz="0" w:space="0" w:color="auto"/>
                    <w:bottom w:val="none" w:sz="0" w:space="0" w:color="auto"/>
                    <w:right w:val="none" w:sz="0" w:space="0" w:color="auto"/>
                  </w:divBdr>
                  <w:divsChild>
                    <w:div w:id="1265841063">
                      <w:marLeft w:val="0"/>
                      <w:marRight w:val="0"/>
                      <w:marTop w:val="0"/>
                      <w:marBottom w:val="0"/>
                      <w:divBdr>
                        <w:top w:val="none" w:sz="0" w:space="0" w:color="auto"/>
                        <w:left w:val="none" w:sz="0" w:space="0" w:color="auto"/>
                        <w:bottom w:val="none" w:sz="0" w:space="0" w:color="auto"/>
                        <w:right w:val="none" w:sz="0" w:space="0" w:color="auto"/>
                      </w:divBdr>
                    </w:div>
                  </w:divsChild>
                </w:div>
                <w:div w:id="1021007783">
                  <w:marLeft w:val="0"/>
                  <w:marRight w:val="0"/>
                  <w:marTop w:val="0"/>
                  <w:marBottom w:val="0"/>
                  <w:divBdr>
                    <w:top w:val="none" w:sz="0" w:space="0" w:color="auto"/>
                    <w:left w:val="none" w:sz="0" w:space="0" w:color="auto"/>
                    <w:bottom w:val="none" w:sz="0" w:space="0" w:color="auto"/>
                    <w:right w:val="none" w:sz="0" w:space="0" w:color="auto"/>
                  </w:divBdr>
                  <w:divsChild>
                    <w:div w:id="805317003">
                      <w:marLeft w:val="0"/>
                      <w:marRight w:val="0"/>
                      <w:marTop w:val="0"/>
                      <w:marBottom w:val="0"/>
                      <w:divBdr>
                        <w:top w:val="none" w:sz="0" w:space="0" w:color="auto"/>
                        <w:left w:val="none" w:sz="0" w:space="0" w:color="auto"/>
                        <w:bottom w:val="none" w:sz="0" w:space="0" w:color="auto"/>
                        <w:right w:val="none" w:sz="0" w:space="0" w:color="auto"/>
                      </w:divBdr>
                    </w:div>
                  </w:divsChild>
                </w:div>
                <w:div w:id="1042481838">
                  <w:marLeft w:val="0"/>
                  <w:marRight w:val="0"/>
                  <w:marTop w:val="0"/>
                  <w:marBottom w:val="0"/>
                  <w:divBdr>
                    <w:top w:val="none" w:sz="0" w:space="0" w:color="auto"/>
                    <w:left w:val="none" w:sz="0" w:space="0" w:color="auto"/>
                    <w:bottom w:val="none" w:sz="0" w:space="0" w:color="auto"/>
                    <w:right w:val="none" w:sz="0" w:space="0" w:color="auto"/>
                  </w:divBdr>
                  <w:divsChild>
                    <w:div w:id="537593591">
                      <w:marLeft w:val="0"/>
                      <w:marRight w:val="0"/>
                      <w:marTop w:val="0"/>
                      <w:marBottom w:val="0"/>
                      <w:divBdr>
                        <w:top w:val="none" w:sz="0" w:space="0" w:color="auto"/>
                        <w:left w:val="none" w:sz="0" w:space="0" w:color="auto"/>
                        <w:bottom w:val="none" w:sz="0" w:space="0" w:color="auto"/>
                        <w:right w:val="none" w:sz="0" w:space="0" w:color="auto"/>
                      </w:divBdr>
                    </w:div>
                    <w:div w:id="1109198666">
                      <w:marLeft w:val="0"/>
                      <w:marRight w:val="0"/>
                      <w:marTop w:val="0"/>
                      <w:marBottom w:val="0"/>
                      <w:divBdr>
                        <w:top w:val="none" w:sz="0" w:space="0" w:color="auto"/>
                        <w:left w:val="none" w:sz="0" w:space="0" w:color="auto"/>
                        <w:bottom w:val="none" w:sz="0" w:space="0" w:color="auto"/>
                        <w:right w:val="none" w:sz="0" w:space="0" w:color="auto"/>
                      </w:divBdr>
                    </w:div>
                    <w:div w:id="1963606719">
                      <w:marLeft w:val="0"/>
                      <w:marRight w:val="0"/>
                      <w:marTop w:val="0"/>
                      <w:marBottom w:val="0"/>
                      <w:divBdr>
                        <w:top w:val="none" w:sz="0" w:space="0" w:color="auto"/>
                        <w:left w:val="none" w:sz="0" w:space="0" w:color="auto"/>
                        <w:bottom w:val="none" w:sz="0" w:space="0" w:color="auto"/>
                        <w:right w:val="none" w:sz="0" w:space="0" w:color="auto"/>
                      </w:divBdr>
                      <w:divsChild>
                        <w:div w:id="846285936">
                          <w:marLeft w:val="0"/>
                          <w:marRight w:val="0"/>
                          <w:marTop w:val="30"/>
                          <w:marBottom w:val="30"/>
                          <w:divBdr>
                            <w:top w:val="none" w:sz="0" w:space="0" w:color="auto"/>
                            <w:left w:val="none" w:sz="0" w:space="0" w:color="auto"/>
                            <w:bottom w:val="none" w:sz="0" w:space="0" w:color="auto"/>
                            <w:right w:val="none" w:sz="0" w:space="0" w:color="auto"/>
                          </w:divBdr>
                          <w:divsChild>
                            <w:div w:id="583803915">
                              <w:marLeft w:val="0"/>
                              <w:marRight w:val="0"/>
                              <w:marTop w:val="0"/>
                              <w:marBottom w:val="0"/>
                              <w:divBdr>
                                <w:top w:val="none" w:sz="0" w:space="0" w:color="auto"/>
                                <w:left w:val="none" w:sz="0" w:space="0" w:color="auto"/>
                                <w:bottom w:val="none" w:sz="0" w:space="0" w:color="auto"/>
                                <w:right w:val="none" w:sz="0" w:space="0" w:color="auto"/>
                              </w:divBdr>
                              <w:divsChild>
                                <w:div w:id="642346820">
                                  <w:marLeft w:val="0"/>
                                  <w:marRight w:val="0"/>
                                  <w:marTop w:val="0"/>
                                  <w:marBottom w:val="0"/>
                                  <w:divBdr>
                                    <w:top w:val="none" w:sz="0" w:space="0" w:color="auto"/>
                                    <w:left w:val="none" w:sz="0" w:space="0" w:color="auto"/>
                                    <w:bottom w:val="none" w:sz="0" w:space="0" w:color="auto"/>
                                    <w:right w:val="none" w:sz="0" w:space="0" w:color="auto"/>
                                  </w:divBdr>
                                </w:div>
                              </w:divsChild>
                            </w:div>
                            <w:div w:id="629089007">
                              <w:marLeft w:val="0"/>
                              <w:marRight w:val="0"/>
                              <w:marTop w:val="0"/>
                              <w:marBottom w:val="0"/>
                              <w:divBdr>
                                <w:top w:val="none" w:sz="0" w:space="0" w:color="auto"/>
                                <w:left w:val="none" w:sz="0" w:space="0" w:color="auto"/>
                                <w:bottom w:val="none" w:sz="0" w:space="0" w:color="auto"/>
                                <w:right w:val="none" w:sz="0" w:space="0" w:color="auto"/>
                              </w:divBdr>
                              <w:divsChild>
                                <w:div w:id="1102333738">
                                  <w:marLeft w:val="0"/>
                                  <w:marRight w:val="0"/>
                                  <w:marTop w:val="0"/>
                                  <w:marBottom w:val="0"/>
                                  <w:divBdr>
                                    <w:top w:val="none" w:sz="0" w:space="0" w:color="auto"/>
                                    <w:left w:val="none" w:sz="0" w:space="0" w:color="auto"/>
                                    <w:bottom w:val="none" w:sz="0" w:space="0" w:color="auto"/>
                                    <w:right w:val="none" w:sz="0" w:space="0" w:color="auto"/>
                                  </w:divBdr>
                                </w:div>
                              </w:divsChild>
                            </w:div>
                            <w:div w:id="752627188">
                              <w:marLeft w:val="0"/>
                              <w:marRight w:val="0"/>
                              <w:marTop w:val="0"/>
                              <w:marBottom w:val="0"/>
                              <w:divBdr>
                                <w:top w:val="none" w:sz="0" w:space="0" w:color="auto"/>
                                <w:left w:val="none" w:sz="0" w:space="0" w:color="auto"/>
                                <w:bottom w:val="none" w:sz="0" w:space="0" w:color="auto"/>
                                <w:right w:val="none" w:sz="0" w:space="0" w:color="auto"/>
                              </w:divBdr>
                              <w:divsChild>
                                <w:div w:id="1448621574">
                                  <w:marLeft w:val="0"/>
                                  <w:marRight w:val="0"/>
                                  <w:marTop w:val="0"/>
                                  <w:marBottom w:val="0"/>
                                  <w:divBdr>
                                    <w:top w:val="none" w:sz="0" w:space="0" w:color="auto"/>
                                    <w:left w:val="none" w:sz="0" w:space="0" w:color="auto"/>
                                    <w:bottom w:val="none" w:sz="0" w:space="0" w:color="auto"/>
                                    <w:right w:val="none" w:sz="0" w:space="0" w:color="auto"/>
                                  </w:divBdr>
                                </w:div>
                              </w:divsChild>
                            </w:div>
                            <w:div w:id="855190907">
                              <w:marLeft w:val="0"/>
                              <w:marRight w:val="0"/>
                              <w:marTop w:val="0"/>
                              <w:marBottom w:val="0"/>
                              <w:divBdr>
                                <w:top w:val="none" w:sz="0" w:space="0" w:color="auto"/>
                                <w:left w:val="none" w:sz="0" w:space="0" w:color="auto"/>
                                <w:bottom w:val="none" w:sz="0" w:space="0" w:color="auto"/>
                                <w:right w:val="none" w:sz="0" w:space="0" w:color="auto"/>
                              </w:divBdr>
                              <w:divsChild>
                                <w:div w:id="1206258887">
                                  <w:marLeft w:val="0"/>
                                  <w:marRight w:val="0"/>
                                  <w:marTop w:val="0"/>
                                  <w:marBottom w:val="0"/>
                                  <w:divBdr>
                                    <w:top w:val="none" w:sz="0" w:space="0" w:color="auto"/>
                                    <w:left w:val="none" w:sz="0" w:space="0" w:color="auto"/>
                                    <w:bottom w:val="none" w:sz="0" w:space="0" w:color="auto"/>
                                    <w:right w:val="none" w:sz="0" w:space="0" w:color="auto"/>
                                  </w:divBdr>
                                </w:div>
                              </w:divsChild>
                            </w:div>
                            <w:div w:id="881941808">
                              <w:marLeft w:val="0"/>
                              <w:marRight w:val="0"/>
                              <w:marTop w:val="0"/>
                              <w:marBottom w:val="0"/>
                              <w:divBdr>
                                <w:top w:val="none" w:sz="0" w:space="0" w:color="auto"/>
                                <w:left w:val="none" w:sz="0" w:space="0" w:color="auto"/>
                                <w:bottom w:val="none" w:sz="0" w:space="0" w:color="auto"/>
                                <w:right w:val="none" w:sz="0" w:space="0" w:color="auto"/>
                              </w:divBdr>
                              <w:divsChild>
                                <w:div w:id="201019279">
                                  <w:marLeft w:val="0"/>
                                  <w:marRight w:val="0"/>
                                  <w:marTop w:val="0"/>
                                  <w:marBottom w:val="0"/>
                                  <w:divBdr>
                                    <w:top w:val="none" w:sz="0" w:space="0" w:color="auto"/>
                                    <w:left w:val="none" w:sz="0" w:space="0" w:color="auto"/>
                                    <w:bottom w:val="none" w:sz="0" w:space="0" w:color="auto"/>
                                    <w:right w:val="none" w:sz="0" w:space="0" w:color="auto"/>
                                  </w:divBdr>
                                </w:div>
                              </w:divsChild>
                            </w:div>
                            <w:div w:id="1031612458">
                              <w:marLeft w:val="0"/>
                              <w:marRight w:val="0"/>
                              <w:marTop w:val="0"/>
                              <w:marBottom w:val="0"/>
                              <w:divBdr>
                                <w:top w:val="none" w:sz="0" w:space="0" w:color="auto"/>
                                <w:left w:val="none" w:sz="0" w:space="0" w:color="auto"/>
                                <w:bottom w:val="none" w:sz="0" w:space="0" w:color="auto"/>
                                <w:right w:val="none" w:sz="0" w:space="0" w:color="auto"/>
                              </w:divBdr>
                              <w:divsChild>
                                <w:div w:id="1372993805">
                                  <w:marLeft w:val="0"/>
                                  <w:marRight w:val="0"/>
                                  <w:marTop w:val="0"/>
                                  <w:marBottom w:val="0"/>
                                  <w:divBdr>
                                    <w:top w:val="none" w:sz="0" w:space="0" w:color="auto"/>
                                    <w:left w:val="none" w:sz="0" w:space="0" w:color="auto"/>
                                    <w:bottom w:val="none" w:sz="0" w:space="0" w:color="auto"/>
                                    <w:right w:val="none" w:sz="0" w:space="0" w:color="auto"/>
                                  </w:divBdr>
                                </w:div>
                              </w:divsChild>
                            </w:div>
                            <w:div w:id="1053892975">
                              <w:marLeft w:val="0"/>
                              <w:marRight w:val="0"/>
                              <w:marTop w:val="0"/>
                              <w:marBottom w:val="0"/>
                              <w:divBdr>
                                <w:top w:val="none" w:sz="0" w:space="0" w:color="auto"/>
                                <w:left w:val="none" w:sz="0" w:space="0" w:color="auto"/>
                                <w:bottom w:val="none" w:sz="0" w:space="0" w:color="auto"/>
                                <w:right w:val="none" w:sz="0" w:space="0" w:color="auto"/>
                              </w:divBdr>
                              <w:divsChild>
                                <w:div w:id="372388175">
                                  <w:marLeft w:val="0"/>
                                  <w:marRight w:val="0"/>
                                  <w:marTop w:val="0"/>
                                  <w:marBottom w:val="0"/>
                                  <w:divBdr>
                                    <w:top w:val="none" w:sz="0" w:space="0" w:color="auto"/>
                                    <w:left w:val="none" w:sz="0" w:space="0" w:color="auto"/>
                                    <w:bottom w:val="none" w:sz="0" w:space="0" w:color="auto"/>
                                    <w:right w:val="none" w:sz="0" w:space="0" w:color="auto"/>
                                  </w:divBdr>
                                </w:div>
                              </w:divsChild>
                            </w:div>
                            <w:div w:id="1291865668">
                              <w:marLeft w:val="0"/>
                              <w:marRight w:val="0"/>
                              <w:marTop w:val="0"/>
                              <w:marBottom w:val="0"/>
                              <w:divBdr>
                                <w:top w:val="none" w:sz="0" w:space="0" w:color="auto"/>
                                <w:left w:val="none" w:sz="0" w:space="0" w:color="auto"/>
                                <w:bottom w:val="none" w:sz="0" w:space="0" w:color="auto"/>
                                <w:right w:val="none" w:sz="0" w:space="0" w:color="auto"/>
                              </w:divBdr>
                              <w:divsChild>
                                <w:div w:id="840393316">
                                  <w:marLeft w:val="0"/>
                                  <w:marRight w:val="0"/>
                                  <w:marTop w:val="0"/>
                                  <w:marBottom w:val="0"/>
                                  <w:divBdr>
                                    <w:top w:val="none" w:sz="0" w:space="0" w:color="auto"/>
                                    <w:left w:val="none" w:sz="0" w:space="0" w:color="auto"/>
                                    <w:bottom w:val="none" w:sz="0" w:space="0" w:color="auto"/>
                                    <w:right w:val="none" w:sz="0" w:space="0" w:color="auto"/>
                                  </w:divBdr>
                                </w:div>
                              </w:divsChild>
                            </w:div>
                            <w:div w:id="1488748195">
                              <w:marLeft w:val="0"/>
                              <w:marRight w:val="0"/>
                              <w:marTop w:val="0"/>
                              <w:marBottom w:val="0"/>
                              <w:divBdr>
                                <w:top w:val="none" w:sz="0" w:space="0" w:color="auto"/>
                                <w:left w:val="none" w:sz="0" w:space="0" w:color="auto"/>
                                <w:bottom w:val="none" w:sz="0" w:space="0" w:color="auto"/>
                                <w:right w:val="none" w:sz="0" w:space="0" w:color="auto"/>
                              </w:divBdr>
                              <w:divsChild>
                                <w:div w:id="1448549871">
                                  <w:marLeft w:val="0"/>
                                  <w:marRight w:val="0"/>
                                  <w:marTop w:val="0"/>
                                  <w:marBottom w:val="0"/>
                                  <w:divBdr>
                                    <w:top w:val="none" w:sz="0" w:space="0" w:color="auto"/>
                                    <w:left w:val="none" w:sz="0" w:space="0" w:color="auto"/>
                                    <w:bottom w:val="none" w:sz="0" w:space="0" w:color="auto"/>
                                    <w:right w:val="none" w:sz="0" w:space="0" w:color="auto"/>
                                  </w:divBdr>
                                </w:div>
                              </w:divsChild>
                            </w:div>
                            <w:div w:id="1550189716">
                              <w:marLeft w:val="0"/>
                              <w:marRight w:val="0"/>
                              <w:marTop w:val="0"/>
                              <w:marBottom w:val="0"/>
                              <w:divBdr>
                                <w:top w:val="none" w:sz="0" w:space="0" w:color="auto"/>
                                <w:left w:val="none" w:sz="0" w:space="0" w:color="auto"/>
                                <w:bottom w:val="none" w:sz="0" w:space="0" w:color="auto"/>
                                <w:right w:val="none" w:sz="0" w:space="0" w:color="auto"/>
                              </w:divBdr>
                              <w:divsChild>
                                <w:div w:id="172401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9799495">
                  <w:marLeft w:val="0"/>
                  <w:marRight w:val="0"/>
                  <w:marTop w:val="0"/>
                  <w:marBottom w:val="0"/>
                  <w:divBdr>
                    <w:top w:val="none" w:sz="0" w:space="0" w:color="auto"/>
                    <w:left w:val="none" w:sz="0" w:space="0" w:color="auto"/>
                    <w:bottom w:val="none" w:sz="0" w:space="0" w:color="auto"/>
                    <w:right w:val="none" w:sz="0" w:space="0" w:color="auto"/>
                  </w:divBdr>
                  <w:divsChild>
                    <w:div w:id="726760038">
                      <w:marLeft w:val="0"/>
                      <w:marRight w:val="0"/>
                      <w:marTop w:val="0"/>
                      <w:marBottom w:val="0"/>
                      <w:divBdr>
                        <w:top w:val="none" w:sz="0" w:space="0" w:color="auto"/>
                        <w:left w:val="none" w:sz="0" w:space="0" w:color="auto"/>
                        <w:bottom w:val="none" w:sz="0" w:space="0" w:color="auto"/>
                        <w:right w:val="none" w:sz="0" w:space="0" w:color="auto"/>
                      </w:divBdr>
                    </w:div>
                  </w:divsChild>
                </w:div>
                <w:div w:id="1251891851">
                  <w:marLeft w:val="0"/>
                  <w:marRight w:val="0"/>
                  <w:marTop w:val="0"/>
                  <w:marBottom w:val="0"/>
                  <w:divBdr>
                    <w:top w:val="none" w:sz="0" w:space="0" w:color="auto"/>
                    <w:left w:val="none" w:sz="0" w:space="0" w:color="auto"/>
                    <w:bottom w:val="none" w:sz="0" w:space="0" w:color="auto"/>
                    <w:right w:val="none" w:sz="0" w:space="0" w:color="auto"/>
                  </w:divBdr>
                  <w:divsChild>
                    <w:div w:id="1823767906">
                      <w:marLeft w:val="0"/>
                      <w:marRight w:val="0"/>
                      <w:marTop w:val="0"/>
                      <w:marBottom w:val="0"/>
                      <w:divBdr>
                        <w:top w:val="none" w:sz="0" w:space="0" w:color="auto"/>
                        <w:left w:val="none" w:sz="0" w:space="0" w:color="auto"/>
                        <w:bottom w:val="none" w:sz="0" w:space="0" w:color="auto"/>
                        <w:right w:val="none" w:sz="0" w:space="0" w:color="auto"/>
                      </w:divBdr>
                    </w:div>
                  </w:divsChild>
                </w:div>
                <w:div w:id="1541432989">
                  <w:marLeft w:val="0"/>
                  <w:marRight w:val="0"/>
                  <w:marTop w:val="0"/>
                  <w:marBottom w:val="0"/>
                  <w:divBdr>
                    <w:top w:val="none" w:sz="0" w:space="0" w:color="auto"/>
                    <w:left w:val="none" w:sz="0" w:space="0" w:color="auto"/>
                    <w:bottom w:val="none" w:sz="0" w:space="0" w:color="auto"/>
                    <w:right w:val="none" w:sz="0" w:space="0" w:color="auto"/>
                  </w:divBdr>
                  <w:divsChild>
                    <w:div w:id="1235815557">
                      <w:marLeft w:val="0"/>
                      <w:marRight w:val="0"/>
                      <w:marTop w:val="0"/>
                      <w:marBottom w:val="0"/>
                      <w:divBdr>
                        <w:top w:val="none" w:sz="0" w:space="0" w:color="auto"/>
                        <w:left w:val="none" w:sz="0" w:space="0" w:color="auto"/>
                        <w:bottom w:val="none" w:sz="0" w:space="0" w:color="auto"/>
                        <w:right w:val="none" w:sz="0" w:space="0" w:color="auto"/>
                      </w:divBdr>
                    </w:div>
                  </w:divsChild>
                </w:div>
                <w:div w:id="1641379796">
                  <w:marLeft w:val="0"/>
                  <w:marRight w:val="0"/>
                  <w:marTop w:val="0"/>
                  <w:marBottom w:val="0"/>
                  <w:divBdr>
                    <w:top w:val="none" w:sz="0" w:space="0" w:color="auto"/>
                    <w:left w:val="none" w:sz="0" w:space="0" w:color="auto"/>
                    <w:bottom w:val="none" w:sz="0" w:space="0" w:color="auto"/>
                    <w:right w:val="none" w:sz="0" w:space="0" w:color="auto"/>
                  </w:divBdr>
                  <w:divsChild>
                    <w:div w:id="2108303342">
                      <w:marLeft w:val="0"/>
                      <w:marRight w:val="0"/>
                      <w:marTop w:val="0"/>
                      <w:marBottom w:val="0"/>
                      <w:divBdr>
                        <w:top w:val="none" w:sz="0" w:space="0" w:color="auto"/>
                        <w:left w:val="none" w:sz="0" w:space="0" w:color="auto"/>
                        <w:bottom w:val="none" w:sz="0" w:space="0" w:color="auto"/>
                        <w:right w:val="none" w:sz="0" w:space="0" w:color="auto"/>
                      </w:divBdr>
                    </w:div>
                  </w:divsChild>
                </w:div>
                <w:div w:id="1790513055">
                  <w:marLeft w:val="0"/>
                  <w:marRight w:val="0"/>
                  <w:marTop w:val="0"/>
                  <w:marBottom w:val="0"/>
                  <w:divBdr>
                    <w:top w:val="none" w:sz="0" w:space="0" w:color="auto"/>
                    <w:left w:val="none" w:sz="0" w:space="0" w:color="auto"/>
                    <w:bottom w:val="none" w:sz="0" w:space="0" w:color="auto"/>
                    <w:right w:val="none" w:sz="0" w:space="0" w:color="auto"/>
                  </w:divBdr>
                  <w:divsChild>
                    <w:div w:id="98593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00762">
          <w:marLeft w:val="0"/>
          <w:marRight w:val="0"/>
          <w:marTop w:val="0"/>
          <w:marBottom w:val="0"/>
          <w:divBdr>
            <w:top w:val="none" w:sz="0" w:space="0" w:color="auto"/>
            <w:left w:val="none" w:sz="0" w:space="0" w:color="auto"/>
            <w:bottom w:val="none" w:sz="0" w:space="0" w:color="auto"/>
            <w:right w:val="none" w:sz="0" w:space="0" w:color="auto"/>
          </w:divBdr>
          <w:divsChild>
            <w:div w:id="177621080">
              <w:marLeft w:val="-75"/>
              <w:marRight w:val="0"/>
              <w:marTop w:val="30"/>
              <w:marBottom w:val="30"/>
              <w:divBdr>
                <w:top w:val="none" w:sz="0" w:space="0" w:color="auto"/>
                <w:left w:val="none" w:sz="0" w:space="0" w:color="auto"/>
                <w:bottom w:val="none" w:sz="0" w:space="0" w:color="auto"/>
                <w:right w:val="none" w:sz="0" w:space="0" w:color="auto"/>
              </w:divBdr>
              <w:divsChild>
                <w:div w:id="64109386">
                  <w:marLeft w:val="0"/>
                  <w:marRight w:val="0"/>
                  <w:marTop w:val="0"/>
                  <w:marBottom w:val="0"/>
                  <w:divBdr>
                    <w:top w:val="none" w:sz="0" w:space="0" w:color="auto"/>
                    <w:left w:val="none" w:sz="0" w:space="0" w:color="auto"/>
                    <w:bottom w:val="none" w:sz="0" w:space="0" w:color="auto"/>
                    <w:right w:val="none" w:sz="0" w:space="0" w:color="auto"/>
                  </w:divBdr>
                  <w:divsChild>
                    <w:div w:id="1521357715">
                      <w:marLeft w:val="0"/>
                      <w:marRight w:val="0"/>
                      <w:marTop w:val="0"/>
                      <w:marBottom w:val="0"/>
                      <w:divBdr>
                        <w:top w:val="none" w:sz="0" w:space="0" w:color="auto"/>
                        <w:left w:val="none" w:sz="0" w:space="0" w:color="auto"/>
                        <w:bottom w:val="none" w:sz="0" w:space="0" w:color="auto"/>
                        <w:right w:val="none" w:sz="0" w:space="0" w:color="auto"/>
                      </w:divBdr>
                    </w:div>
                  </w:divsChild>
                </w:div>
                <w:div w:id="191502060">
                  <w:marLeft w:val="0"/>
                  <w:marRight w:val="0"/>
                  <w:marTop w:val="0"/>
                  <w:marBottom w:val="0"/>
                  <w:divBdr>
                    <w:top w:val="none" w:sz="0" w:space="0" w:color="auto"/>
                    <w:left w:val="none" w:sz="0" w:space="0" w:color="auto"/>
                    <w:bottom w:val="none" w:sz="0" w:space="0" w:color="auto"/>
                    <w:right w:val="none" w:sz="0" w:space="0" w:color="auto"/>
                  </w:divBdr>
                  <w:divsChild>
                    <w:div w:id="711274246">
                      <w:marLeft w:val="0"/>
                      <w:marRight w:val="0"/>
                      <w:marTop w:val="0"/>
                      <w:marBottom w:val="0"/>
                      <w:divBdr>
                        <w:top w:val="none" w:sz="0" w:space="0" w:color="auto"/>
                        <w:left w:val="none" w:sz="0" w:space="0" w:color="auto"/>
                        <w:bottom w:val="none" w:sz="0" w:space="0" w:color="auto"/>
                        <w:right w:val="none" w:sz="0" w:space="0" w:color="auto"/>
                      </w:divBdr>
                    </w:div>
                  </w:divsChild>
                </w:div>
                <w:div w:id="193885378">
                  <w:marLeft w:val="0"/>
                  <w:marRight w:val="0"/>
                  <w:marTop w:val="0"/>
                  <w:marBottom w:val="0"/>
                  <w:divBdr>
                    <w:top w:val="none" w:sz="0" w:space="0" w:color="auto"/>
                    <w:left w:val="none" w:sz="0" w:space="0" w:color="auto"/>
                    <w:bottom w:val="none" w:sz="0" w:space="0" w:color="auto"/>
                    <w:right w:val="none" w:sz="0" w:space="0" w:color="auto"/>
                  </w:divBdr>
                  <w:divsChild>
                    <w:div w:id="298727208">
                      <w:marLeft w:val="0"/>
                      <w:marRight w:val="0"/>
                      <w:marTop w:val="0"/>
                      <w:marBottom w:val="0"/>
                      <w:divBdr>
                        <w:top w:val="none" w:sz="0" w:space="0" w:color="auto"/>
                        <w:left w:val="none" w:sz="0" w:space="0" w:color="auto"/>
                        <w:bottom w:val="none" w:sz="0" w:space="0" w:color="auto"/>
                        <w:right w:val="none" w:sz="0" w:space="0" w:color="auto"/>
                      </w:divBdr>
                    </w:div>
                    <w:div w:id="343287144">
                      <w:marLeft w:val="0"/>
                      <w:marRight w:val="0"/>
                      <w:marTop w:val="0"/>
                      <w:marBottom w:val="0"/>
                      <w:divBdr>
                        <w:top w:val="none" w:sz="0" w:space="0" w:color="auto"/>
                        <w:left w:val="none" w:sz="0" w:space="0" w:color="auto"/>
                        <w:bottom w:val="none" w:sz="0" w:space="0" w:color="auto"/>
                        <w:right w:val="none" w:sz="0" w:space="0" w:color="auto"/>
                      </w:divBdr>
                    </w:div>
                    <w:div w:id="1043099826">
                      <w:marLeft w:val="0"/>
                      <w:marRight w:val="0"/>
                      <w:marTop w:val="0"/>
                      <w:marBottom w:val="0"/>
                      <w:divBdr>
                        <w:top w:val="none" w:sz="0" w:space="0" w:color="auto"/>
                        <w:left w:val="none" w:sz="0" w:space="0" w:color="auto"/>
                        <w:bottom w:val="none" w:sz="0" w:space="0" w:color="auto"/>
                        <w:right w:val="none" w:sz="0" w:space="0" w:color="auto"/>
                      </w:divBdr>
                      <w:divsChild>
                        <w:div w:id="219246515">
                          <w:marLeft w:val="0"/>
                          <w:marRight w:val="0"/>
                          <w:marTop w:val="30"/>
                          <w:marBottom w:val="30"/>
                          <w:divBdr>
                            <w:top w:val="none" w:sz="0" w:space="0" w:color="auto"/>
                            <w:left w:val="none" w:sz="0" w:space="0" w:color="auto"/>
                            <w:bottom w:val="none" w:sz="0" w:space="0" w:color="auto"/>
                            <w:right w:val="none" w:sz="0" w:space="0" w:color="auto"/>
                          </w:divBdr>
                          <w:divsChild>
                            <w:div w:id="376512542">
                              <w:marLeft w:val="0"/>
                              <w:marRight w:val="0"/>
                              <w:marTop w:val="0"/>
                              <w:marBottom w:val="0"/>
                              <w:divBdr>
                                <w:top w:val="none" w:sz="0" w:space="0" w:color="auto"/>
                                <w:left w:val="none" w:sz="0" w:space="0" w:color="auto"/>
                                <w:bottom w:val="none" w:sz="0" w:space="0" w:color="auto"/>
                                <w:right w:val="none" w:sz="0" w:space="0" w:color="auto"/>
                              </w:divBdr>
                              <w:divsChild>
                                <w:div w:id="1615360168">
                                  <w:marLeft w:val="0"/>
                                  <w:marRight w:val="0"/>
                                  <w:marTop w:val="0"/>
                                  <w:marBottom w:val="0"/>
                                  <w:divBdr>
                                    <w:top w:val="none" w:sz="0" w:space="0" w:color="auto"/>
                                    <w:left w:val="none" w:sz="0" w:space="0" w:color="auto"/>
                                    <w:bottom w:val="none" w:sz="0" w:space="0" w:color="auto"/>
                                    <w:right w:val="none" w:sz="0" w:space="0" w:color="auto"/>
                                  </w:divBdr>
                                </w:div>
                              </w:divsChild>
                            </w:div>
                            <w:div w:id="501818430">
                              <w:marLeft w:val="0"/>
                              <w:marRight w:val="0"/>
                              <w:marTop w:val="0"/>
                              <w:marBottom w:val="0"/>
                              <w:divBdr>
                                <w:top w:val="none" w:sz="0" w:space="0" w:color="auto"/>
                                <w:left w:val="none" w:sz="0" w:space="0" w:color="auto"/>
                                <w:bottom w:val="none" w:sz="0" w:space="0" w:color="auto"/>
                                <w:right w:val="none" w:sz="0" w:space="0" w:color="auto"/>
                              </w:divBdr>
                              <w:divsChild>
                                <w:div w:id="1534146278">
                                  <w:marLeft w:val="0"/>
                                  <w:marRight w:val="0"/>
                                  <w:marTop w:val="0"/>
                                  <w:marBottom w:val="0"/>
                                  <w:divBdr>
                                    <w:top w:val="none" w:sz="0" w:space="0" w:color="auto"/>
                                    <w:left w:val="none" w:sz="0" w:space="0" w:color="auto"/>
                                    <w:bottom w:val="none" w:sz="0" w:space="0" w:color="auto"/>
                                    <w:right w:val="none" w:sz="0" w:space="0" w:color="auto"/>
                                  </w:divBdr>
                                </w:div>
                              </w:divsChild>
                            </w:div>
                            <w:div w:id="802626115">
                              <w:marLeft w:val="0"/>
                              <w:marRight w:val="0"/>
                              <w:marTop w:val="0"/>
                              <w:marBottom w:val="0"/>
                              <w:divBdr>
                                <w:top w:val="none" w:sz="0" w:space="0" w:color="auto"/>
                                <w:left w:val="none" w:sz="0" w:space="0" w:color="auto"/>
                                <w:bottom w:val="none" w:sz="0" w:space="0" w:color="auto"/>
                                <w:right w:val="none" w:sz="0" w:space="0" w:color="auto"/>
                              </w:divBdr>
                              <w:divsChild>
                                <w:div w:id="483933706">
                                  <w:marLeft w:val="0"/>
                                  <w:marRight w:val="0"/>
                                  <w:marTop w:val="0"/>
                                  <w:marBottom w:val="0"/>
                                  <w:divBdr>
                                    <w:top w:val="none" w:sz="0" w:space="0" w:color="auto"/>
                                    <w:left w:val="none" w:sz="0" w:space="0" w:color="auto"/>
                                    <w:bottom w:val="none" w:sz="0" w:space="0" w:color="auto"/>
                                    <w:right w:val="none" w:sz="0" w:space="0" w:color="auto"/>
                                  </w:divBdr>
                                </w:div>
                              </w:divsChild>
                            </w:div>
                            <w:div w:id="1115639941">
                              <w:marLeft w:val="0"/>
                              <w:marRight w:val="0"/>
                              <w:marTop w:val="0"/>
                              <w:marBottom w:val="0"/>
                              <w:divBdr>
                                <w:top w:val="none" w:sz="0" w:space="0" w:color="auto"/>
                                <w:left w:val="none" w:sz="0" w:space="0" w:color="auto"/>
                                <w:bottom w:val="none" w:sz="0" w:space="0" w:color="auto"/>
                                <w:right w:val="none" w:sz="0" w:space="0" w:color="auto"/>
                              </w:divBdr>
                              <w:divsChild>
                                <w:div w:id="196704490">
                                  <w:marLeft w:val="0"/>
                                  <w:marRight w:val="0"/>
                                  <w:marTop w:val="0"/>
                                  <w:marBottom w:val="0"/>
                                  <w:divBdr>
                                    <w:top w:val="none" w:sz="0" w:space="0" w:color="auto"/>
                                    <w:left w:val="none" w:sz="0" w:space="0" w:color="auto"/>
                                    <w:bottom w:val="none" w:sz="0" w:space="0" w:color="auto"/>
                                    <w:right w:val="none" w:sz="0" w:space="0" w:color="auto"/>
                                  </w:divBdr>
                                </w:div>
                              </w:divsChild>
                            </w:div>
                            <w:div w:id="1199006283">
                              <w:marLeft w:val="0"/>
                              <w:marRight w:val="0"/>
                              <w:marTop w:val="0"/>
                              <w:marBottom w:val="0"/>
                              <w:divBdr>
                                <w:top w:val="none" w:sz="0" w:space="0" w:color="auto"/>
                                <w:left w:val="none" w:sz="0" w:space="0" w:color="auto"/>
                                <w:bottom w:val="none" w:sz="0" w:space="0" w:color="auto"/>
                                <w:right w:val="none" w:sz="0" w:space="0" w:color="auto"/>
                              </w:divBdr>
                              <w:divsChild>
                                <w:div w:id="994801841">
                                  <w:marLeft w:val="0"/>
                                  <w:marRight w:val="0"/>
                                  <w:marTop w:val="0"/>
                                  <w:marBottom w:val="0"/>
                                  <w:divBdr>
                                    <w:top w:val="none" w:sz="0" w:space="0" w:color="auto"/>
                                    <w:left w:val="none" w:sz="0" w:space="0" w:color="auto"/>
                                    <w:bottom w:val="none" w:sz="0" w:space="0" w:color="auto"/>
                                    <w:right w:val="none" w:sz="0" w:space="0" w:color="auto"/>
                                  </w:divBdr>
                                </w:div>
                              </w:divsChild>
                            </w:div>
                            <w:div w:id="1371029869">
                              <w:marLeft w:val="0"/>
                              <w:marRight w:val="0"/>
                              <w:marTop w:val="0"/>
                              <w:marBottom w:val="0"/>
                              <w:divBdr>
                                <w:top w:val="none" w:sz="0" w:space="0" w:color="auto"/>
                                <w:left w:val="none" w:sz="0" w:space="0" w:color="auto"/>
                                <w:bottom w:val="none" w:sz="0" w:space="0" w:color="auto"/>
                                <w:right w:val="none" w:sz="0" w:space="0" w:color="auto"/>
                              </w:divBdr>
                              <w:divsChild>
                                <w:div w:id="228005445">
                                  <w:marLeft w:val="0"/>
                                  <w:marRight w:val="0"/>
                                  <w:marTop w:val="0"/>
                                  <w:marBottom w:val="0"/>
                                  <w:divBdr>
                                    <w:top w:val="none" w:sz="0" w:space="0" w:color="auto"/>
                                    <w:left w:val="none" w:sz="0" w:space="0" w:color="auto"/>
                                    <w:bottom w:val="none" w:sz="0" w:space="0" w:color="auto"/>
                                    <w:right w:val="none" w:sz="0" w:space="0" w:color="auto"/>
                                  </w:divBdr>
                                </w:div>
                              </w:divsChild>
                            </w:div>
                            <w:div w:id="1485391777">
                              <w:marLeft w:val="0"/>
                              <w:marRight w:val="0"/>
                              <w:marTop w:val="0"/>
                              <w:marBottom w:val="0"/>
                              <w:divBdr>
                                <w:top w:val="none" w:sz="0" w:space="0" w:color="auto"/>
                                <w:left w:val="none" w:sz="0" w:space="0" w:color="auto"/>
                                <w:bottom w:val="none" w:sz="0" w:space="0" w:color="auto"/>
                                <w:right w:val="none" w:sz="0" w:space="0" w:color="auto"/>
                              </w:divBdr>
                              <w:divsChild>
                                <w:div w:id="91127749">
                                  <w:marLeft w:val="0"/>
                                  <w:marRight w:val="0"/>
                                  <w:marTop w:val="0"/>
                                  <w:marBottom w:val="0"/>
                                  <w:divBdr>
                                    <w:top w:val="none" w:sz="0" w:space="0" w:color="auto"/>
                                    <w:left w:val="none" w:sz="0" w:space="0" w:color="auto"/>
                                    <w:bottom w:val="none" w:sz="0" w:space="0" w:color="auto"/>
                                    <w:right w:val="none" w:sz="0" w:space="0" w:color="auto"/>
                                  </w:divBdr>
                                </w:div>
                              </w:divsChild>
                            </w:div>
                            <w:div w:id="1575093249">
                              <w:marLeft w:val="0"/>
                              <w:marRight w:val="0"/>
                              <w:marTop w:val="0"/>
                              <w:marBottom w:val="0"/>
                              <w:divBdr>
                                <w:top w:val="none" w:sz="0" w:space="0" w:color="auto"/>
                                <w:left w:val="none" w:sz="0" w:space="0" w:color="auto"/>
                                <w:bottom w:val="none" w:sz="0" w:space="0" w:color="auto"/>
                                <w:right w:val="none" w:sz="0" w:space="0" w:color="auto"/>
                              </w:divBdr>
                              <w:divsChild>
                                <w:div w:id="1429807936">
                                  <w:marLeft w:val="0"/>
                                  <w:marRight w:val="0"/>
                                  <w:marTop w:val="0"/>
                                  <w:marBottom w:val="0"/>
                                  <w:divBdr>
                                    <w:top w:val="none" w:sz="0" w:space="0" w:color="auto"/>
                                    <w:left w:val="none" w:sz="0" w:space="0" w:color="auto"/>
                                    <w:bottom w:val="none" w:sz="0" w:space="0" w:color="auto"/>
                                    <w:right w:val="none" w:sz="0" w:space="0" w:color="auto"/>
                                  </w:divBdr>
                                </w:div>
                              </w:divsChild>
                            </w:div>
                            <w:div w:id="1708948627">
                              <w:marLeft w:val="0"/>
                              <w:marRight w:val="0"/>
                              <w:marTop w:val="0"/>
                              <w:marBottom w:val="0"/>
                              <w:divBdr>
                                <w:top w:val="none" w:sz="0" w:space="0" w:color="auto"/>
                                <w:left w:val="none" w:sz="0" w:space="0" w:color="auto"/>
                                <w:bottom w:val="none" w:sz="0" w:space="0" w:color="auto"/>
                                <w:right w:val="none" w:sz="0" w:space="0" w:color="auto"/>
                              </w:divBdr>
                              <w:divsChild>
                                <w:div w:id="1889295332">
                                  <w:marLeft w:val="0"/>
                                  <w:marRight w:val="0"/>
                                  <w:marTop w:val="0"/>
                                  <w:marBottom w:val="0"/>
                                  <w:divBdr>
                                    <w:top w:val="none" w:sz="0" w:space="0" w:color="auto"/>
                                    <w:left w:val="none" w:sz="0" w:space="0" w:color="auto"/>
                                    <w:bottom w:val="none" w:sz="0" w:space="0" w:color="auto"/>
                                    <w:right w:val="none" w:sz="0" w:space="0" w:color="auto"/>
                                  </w:divBdr>
                                </w:div>
                              </w:divsChild>
                            </w:div>
                            <w:div w:id="1767000075">
                              <w:marLeft w:val="0"/>
                              <w:marRight w:val="0"/>
                              <w:marTop w:val="0"/>
                              <w:marBottom w:val="0"/>
                              <w:divBdr>
                                <w:top w:val="none" w:sz="0" w:space="0" w:color="auto"/>
                                <w:left w:val="none" w:sz="0" w:space="0" w:color="auto"/>
                                <w:bottom w:val="none" w:sz="0" w:space="0" w:color="auto"/>
                                <w:right w:val="none" w:sz="0" w:space="0" w:color="auto"/>
                              </w:divBdr>
                              <w:divsChild>
                                <w:div w:id="34302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905786">
                  <w:marLeft w:val="0"/>
                  <w:marRight w:val="0"/>
                  <w:marTop w:val="0"/>
                  <w:marBottom w:val="0"/>
                  <w:divBdr>
                    <w:top w:val="none" w:sz="0" w:space="0" w:color="auto"/>
                    <w:left w:val="none" w:sz="0" w:space="0" w:color="auto"/>
                    <w:bottom w:val="none" w:sz="0" w:space="0" w:color="auto"/>
                    <w:right w:val="none" w:sz="0" w:space="0" w:color="auto"/>
                  </w:divBdr>
                  <w:divsChild>
                    <w:div w:id="363290184">
                      <w:marLeft w:val="0"/>
                      <w:marRight w:val="0"/>
                      <w:marTop w:val="0"/>
                      <w:marBottom w:val="0"/>
                      <w:divBdr>
                        <w:top w:val="none" w:sz="0" w:space="0" w:color="auto"/>
                        <w:left w:val="none" w:sz="0" w:space="0" w:color="auto"/>
                        <w:bottom w:val="none" w:sz="0" w:space="0" w:color="auto"/>
                        <w:right w:val="none" w:sz="0" w:space="0" w:color="auto"/>
                      </w:divBdr>
                    </w:div>
                  </w:divsChild>
                </w:div>
                <w:div w:id="443502285">
                  <w:marLeft w:val="0"/>
                  <w:marRight w:val="0"/>
                  <w:marTop w:val="0"/>
                  <w:marBottom w:val="0"/>
                  <w:divBdr>
                    <w:top w:val="none" w:sz="0" w:space="0" w:color="auto"/>
                    <w:left w:val="none" w:sz="0" w:space="0" w:color="auto"/>
                    <w:bottom w:val="none" w:sz="0" w:space="0" w:color="auto"/>
                    <w:right w:val="none" w:sz="0" w:space="0" w:color="auto"/>
                  </w:divBdr>
                  <w:divsChild>
                    <w:div w:id="231699908">
                      <w:marLeft w:val="0"/>
                      <w:marRight w:val="0"/>
                      <w:marTop w:val="0"/>
                      <w:marBottom w:val="0"/>
                      <w:divBdr>
                        <w:top w:val="none" w:sz="0" w:space="0" w:color="auto"/>
                        <w:left w:val="none" w:sz="0" w:space="0" w:color="auto"/>
                        <w:bottom w:val="none" w:sz="0" w:space="0" w:color="auto"/>
                        <w:right w:val="none" w:sz="0" w:space="0" w:color="auto"/>
                      </w:divBdr>
                    </w:div>
                  </w:divsChild>
                </w:div>
                <w:div w:id="727150580">
                  <w:marLeft w:val="0"/>
                  <w:marRight w:val="0"/>
                  <w:marTop w:val="0"/>
                  <w:marBottom w:val="0"/>
                  <w:divBdr>
                    <w:top w:val="none" w:sz="0" w:space="0" w:color="auto"/>
                    <w:left w:val="none" w:sz="0" w:space="0" w:color="auto"/>
                    <w:bottom w:val="none" w:sz="0" w:space="0" w:color="auto"/>
                    <w:right w:val="none" w:sz="0" w:space="0" w:color="auto"/>
                  </w:divBdr>
                  <w:divsChild>
                    <w:div w:id="1437140496">
                      <w:marLeft w:val="0"/>
                      <w:marRight w:val="0"/>
                      <w:marTop w:val="0"/>
                      <w:marBottom w:val="0"/>
                      <w:divBdr>
                        <w:top w:val="none" w:sz="0" w:space="0" w:color="auto"/>
                        <w:left w:val="none" w:sz="0" w:space="0" w:color="auto"/>
                        <w:bottom w:val="none" w:sz="0" w:space="0" w:color="auto"/>
                        <w:right w:val="none" w:sz="0" w:space="0" w:color="auto"/>
                      </w:divBdr>
                    </w:div>
                  </w:divsChild>
                </w:div>
                <w:div w:id="865676363">
                  <w:marLeft w:val="0"/>
                  <w:marRight w:val="0"/>
                  <w:marTop w:val="0"/>
                  <w:marBottom w:val="0"/>
                  <w:divBdr>
                    <w:top w:val="none" w:sz="0" w:space="0" w:color="auto"/>
                    <w:left w:val="none" w:sz="0" w:space="0" w:color="auto"/>
                    <w:bottom w:val="none" w:sz="0" w:space="0" w:color="auto"/>
                    <w:right w:val="none" w:sz="0" w:space="0" w:color="auto"/>
                  </w:divBdr>
                  <w:divsChild>
                    <w:div w:id="301925895">
                      <w:marLeft w:val="0"/>
                      <w:marRight w:val="0"/>
                      <w:marTop w:val="0"/>
                      <w:marBottom w:val="0"/>
                      <w:divBdr>
                        <w:top w:val="none" w:sz="0" w:space="0" w:color="auto"/>
                        <w:left w:val="none" w:sz="0" w:space="0" w:color="auto"/>
                        <w:bottom w:val="none" w:sz="0" w:space="0" w:color="auto"/>
                        <w:right w:val="none" w:sz="0" w:space="0" w:color="auto"/>
                      </w:divBdr>
                    </w:div>
                  </w:divsChild>
                </w:div>
                <w:div w:id="1412238715">
                  <w:marLeft w:val="0"/>
                  <w:marRight w:val="0"/>
                  <w:marTop w:val="0"/>
                  <w:marBottom w:val="0"/>
                  <w:divBdr>
                    <w:top w:val="none" w:sz="0" w:space="0" w:color="auto"/>
                    <w:left w:val="none" w:sz="0" w:space="0" w:color="auto"/>
                    <w:bottom w:val="none" w:sz="0" w:space="0" w:color="auto"/>
                    <w:right w:val="none" w:sz="0" w:space="0" w:color="auto"/>
                  </w:divBdr>
                  <w:divsChild>
                    <w:div w:id="1626962027">
                      <w:marLeft w:val="0"/>
                      <w:marRight w:val="0"/>
                      <w:marTop w:val="0"/>
                      <w:marBottom w:val="0"/>
                      <w:divBdr>
                        <w:top w:val="none" w:sz="0" w:space="0" w:color="auto"/>
                        <w:left w:val="none" w:sz="0" w:space="0" w:color="auto"/>
                        <w:bottom w:val="none" w:sz="0" w:space="0" w:color="auto"/>
                        <w:right w:val="none" w:sz="0" w:space="0" w:color="auto"/>
                      </w:divBdr>
                    </w:div>
                  </w:divsChild>
                </w:div>
                <w:div w:id="1575310886">
                  <w:marLeft w:val="0"/>
                  <w:marRight w:val="0"/>
                  <w:marTop w:val="0"/>
                  <w:marBottom w:val="0"/>
                  <w:divBdr>
                    <w:top w:val="none" w:sz="0" w:space="0" w:color="auto"/>
                    <w:left w:val="none" w:sz="0" w:space="0" w:color="auto"/>
                    <w:bottom w:val="none" w:sz="0" w:space="0" w:color="auto"/>
                    <w:right w:val="none" w:sz="0" w:space="0" w:color="auto"/>
                  </w:divBdr>
                  <w:divsChild>
                    <w:div w:id="1519003797">
                      <w:marLeft w:val="0"/>
                      <w:marRight w:val="0"/>
                      <w:marTop w:val="0"/>
                      <w:marBottom w:val="0"/>
                      <w:divBdr>
                        <w:top w:val="none" w:sz="0" w:space="0" w:color="auto"/>
                        <w:left w:val="none" w:sz="0" w:space="0" w:color="auto"/>
                        <w:bottom w:val="none" w:sz="0" w:space="0" w:color="auto"/>
                        <w:right w:val="none" w:sz="0" w:space="0" w:color="auto"/>
                      </w:divBdr>
                    </w:div>
                  </w:divsChild>
                </w:div>
                <w:div w:id="1775519568">
                  <w:marLeft w:val="0"/>
                  <w:marRight w:val="0"/>
                  <w:marTop w:val="0"/>
                  <w:marBottom w:val="0"/>
                  <w:divBdr>
                    <w:top w:val="none" w:sz="0" w:space="0" w:color="auto"/>
                    <w:left w:val="none" w:sz="0" w:space="0" w:color="auto"/>
                    <w:bottom w:val="none" w:sz="0" w:space="0" w:color="auto"/>
                    <w:right w:val="none" w:sz="0" w:space="0" w:color="auto"/>
                  </w:divBdr>
                  <w:divsChild>
                    <w:div w:id="570962980">
                      <w:marLeft w:val="0"/>
                      <w:marRight w:val="0"/>
                      <w:marTop w:val="0"/>
                      <w:marBottom w:val="0"/>
                      <w:divBdr>
                        <w:top w:val="none" w:sz="0" w:space="0" w:color="auto"/>
                        <w:left w:val="none" w:sz="0" w:space="0" w:color="auto"/>
                        <w:bottom w:val="none" w:sz="0" w:space="0" w:color="auto"/>
                        <w:right w:val="none" w:sz="0" w:space="0" w:color="auto"/>
                      </w:divBdr>
                    </w:div>
                  </w:divsChild>
                </w:div>
                <w:div w:id="1857958614">
                  <w:marLeft w:val="0"/>
                  <w:marRight w:val="0"/>
                  <w:marTop w:val="0"/>
                  <w:marBottom w:val="0"/>
                  <w:divBdr>
                    <w:top w:val="none" w:sz="0" w:space="0" w:color="auto"/>
                    <w:left w:val="none" w:sz="0" w:space="0" w:color="auto"/>
                    <w:bottom w:val="none" w:sz="0" w:space="0" w:color="auto"/>
                    <w:right w:val="none" w:sz="0" w:space="0" w:color="auto"/>
                  </w:divBdr>
                  <w:divsChild>
                    <w:div w:id="1314334549">
                      <w:marLeft w:val="0"/>
                      <w:marRight w:val="0"/>
                      <w:marTop w:val="0"/>
                      <w:marBottom w:val="0"/>
                      <w:divBdr>
                        <w:top w:val="none" w:sz="0" w:space="0" w:color="auto"/>
                        <w:left w:val="none" w:sz="0" w:space="0" w:color="auto"/>
                        <w:bottom w:val="none" w:sz="0" w:space="0" w:color="auto"/>
                        <w:right w:val="none" w:sz="0" w:space="0" w:color="auto"/>
                      </w:divBdr>
                    </w:div>
                  </w:divsChild>
                </w:div>
                <w:div w:id="1949897150">
                  <w:marLeft w:val="0"/>
                  <w:marRight w:val="0"/>
                  <w:marTop w:val="0"/>
                  <w:marBottom w:val="0"/>
                  <w:divBdr>
                    <w:top w:val="none" w:sz="0" w:space="0" w:color="auto"/>
                    <w:left w:val="none" w:sz="0" w:space="0" w:color="auto"/>
                    <w:bottom w:val="none" w:sz="0" w:space="0" w:color="auto"/>
                    <w:right w:val="none" w:sz="0" w:space="0" w:color="auto"/>
                  </w:divBdr>
                  <w:divsChild>
                    <w:div w:id="150905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34828">
          <w:marLeft w:val="0"/>
          <w:marRight w:val="0"/>
          <w:marTop w:val="0"/>
          <w:marBottom w:val="0"/>
          <w:divBdr>
            <w:top w:val="none" w:sz="0" w:space="0" w:color="auto"/>
            <w:left w:val="none" w:sz="0" w:space="0" w:color="auto"/>
            <w:bottom w:val="none" w:sz="0" w:space="0" w:color="auto"/>
            <w:right w:val="none" w:sz="0" w:space="0" w:color="auto"/>
          </w:divBdr>
        </w:div>
        <w:div w:id="197622361">
          <w:marLeft w:val="0"/>
          <w:marRight w:val="0"/>
          <w:marTop w:val="0"/>
          <w:marBottom w:val="0"/>
          <w:divBdr>
            <w:top w:val="none" w:sz="0" w:space="0" w:color="auto"/>
            <w:left w:val="none" w:sz="0" w:space="0" w:color="auto"/>
            <w:bottom w:val="none" w:sz="0" w:space="0" w:color="auto"/>
            <w:right w:val="none" w:sz="0" w:space="0" w:color="auto"/>
          </w:divBdr>
          <w:divsChild>
            <w:div w:id="1603486431">
              <w:marLeft w:val="-75"/>
              <w:marRight w:val="0"/>
              <w:marTop w:val="30"/>
              <w:marBottom w:val="30"/>
              <w:divBdr>
                <w:top w:val="none" w:sz="0" w:space="0" w:color="auto"/>
                <w:left w:val="none" w:sz="0" w:space="0" w:color="auto"/>
                <w:bottom w:val="none" w:sz="0" w:space="0" w:color="auto"/>
                <w:right w:val="none" w:sz="0" w:space="0" w:color="auto"/>
              </w:divBdr>
              <w:divsChild>
                <w:div w:id="64767193">
                  <w:marLeft w:val="0"/>
                  <w:marRight w:val="0"/>
                  <w:marTop w:val="0"/>
                  <w:marBottom w:val="0"/>
                  <w:divBdr>
                    <w:top w:val="none" w:sz="0" w:space="0" w:color="auto"/>
                    <w:left w:val="none" w:sz="0" w:space="0" w:color="auto"/>
                    <w:bottom w:val="none" w:sz="0" w:space="0" w:color="auto"/>
                    <w:right w:val="none" w:sz="0" w:space="0" w:color="auto"/>
                  </w:divBdr>
                  <w:divsChild>
                    <w:div w:id="610434223">
                      <w:marLeft w:val="0"/>
                      <w:marRight w:val="0"/>
                      <w:marTop w:val="0"/>
                      <w:marBottom w:val="0"/>
                      <w:divBdr>
                        <w:top w:val="none" w:sz="0" w:space="0" w:color="auto"/>
                        <w:left w:val="none" w:sz="0" w:space="0" w:color="auto"/>
                        <w:bottom w:val="none" w:sz="0" w:space="0" w:color="auto"/>
                        <w:right w:val="none" w:sz="0" w:space="0" w:color="auto"/>
                      </w:divBdr>
                    </w:div>
                  </w:divsChild>
                </w:div>
                <w:div w:id="199784549">
                  <w:marLeft w:val="0"/>
                  <w:marRight w:val="0"/>
                  <w:marTop w:val="0"/>
                  <w:marBottom w:val="0"/>
                  <w:divBdr>
                    <w:top w:val="none" w:sz="0" w:space="0" w:color="auto"/>
                    <w:left w:val="none" w:sz="0" w:space="0" w:color="auto"/>
                    <w:bottom w:val="none" w:sz="0" w:space="0" w:color="auto"/>
                    <w:right w:val="none" w:sz="0" w:space="0" w:color="auto"/>
                  </w:divBdr>
                  <w:divsChild>
                    <w:div w:id="1431897082">
                      <w:marLeft w:val="0"/>
                      <w:marRight w:val="0"/>
                      <w:marTop w:val="0"/>
                      <w:marBottom w:val="0"/>
                      <w:divBdr>
                        <w:top w:val="none" w:sz="0" w:space="0" w:color="auto"/>
                        <w:left w:val="none" w:sz="0" w:space="0" w:color="auto"/>
                        <w:bottom w:val="none" w:sz="0" w:space="0" w:color="auto"/>
                        <w:right w:val="none" w:sz="0" w:space="0" w:color="auto"/>
                      </w:divBdr>
                    </w:div>
                  </w:divsChild>
                </w:div>
                <w:div w:id="319161118">
                  <w:marLeft w:val="0"/>
                  <w:marRight w:val="0"/>
                  <w:marTop w:val="0"/>
                  <w:marBottom w:val="0"/>
                  <w:divBdr>
                    <w:top w:val="none" w:sz="0" w:space="0" w:color="auto"/>
                    <w:left w:val="none" w:sz="0" w:space="0" w:color="auto"/>
                    <w:bottom w:val="none" w:sz="0" w:space="0" w:color="auto"/>
                    <w:right w:val="none" w:sz="0" w:space="0" w:color="auto"/>
                  </w:divBdr>
                  <w:divsChild>
                    <w:div w:id="565070503">
                      <w:marLeft w:val="0"/>
                      <w:marRight w:val="0"/>
                      <w:marTop w:val="0"/>
                      <w:marBottom w:val="0"/>
                      <w:divBdr>
                        <w:top w:val="none" w:sz="0" w:space="0" w:color="auto"/>
                        <w:left w:val="none" w:sz="0" w:space="0" w:color="auto"/>
                        <w:bottom w:val="none" w:sz="0" w:space="0" w:color="auto"/>
                        <w:right w:val="none" w:sz="0" w:space="0" w:color="auto"/>
                      </w:divBdr>
                    </w:div>
                  </w:divsChild>
                </w:div>
                <w:div w:id="516889886">
                  <w:marLeft w:val="0"/>
                  <w:marRight w:val="0"/>
                  <w:marTop w:val="0"/>
                  <w:marBottom w:val="0"/>
                  <w:divBdr>
                    <w:top w:val="none" w:sz="0" w:space="0" w:color="auto"/>
                    <w:left w:val="none" w:sz="0" w:space="0" w:color="auto"/>
                    <w:bottom w:val="none" w:sz="0" w:space="0" w:color="auto"/>
                    <w:right w:val="none" w:sz="0" w:space="0" w:color="auto"/>
                  </w:divBdr>
                  <w:divsChild>
                    <w:div w:id="816993080">
                      <w:marLeft w:val="0"/>
                      <w:marRight w:val="0"/>
                      <w:marTop w:val="0"/>
                      <w:marBottom w:val="0"/>
                      <w:divBdr>
                        <w:top w:val="none" w:sz="0" w:space="0" w:color="auto"/>
                        <w:left w:val="none" w:sz="0" w:space="0" w:color="auto"/>
                        <w:bottom w:val="none" w:sz="0" w:space="0" w:color="auto"/>
                        <w:right w:val="none" w:sz="0" w:space="0" w:color="auto"/>
                      </w:divBdr>
                    </w:div>
                  </w:divsChild>
                </w:div>
                <w:div w:id="775178946">
                  <w:marLeft w:val="0"/>
                  <w:marRight w:val="0"/>
                  <w:marTop w:val="0"/>
                  <w:marBottom w:val="0"/>
                  <w:divBdr>
                    <w:top w:val="none" w:sz="0" w:space="0" w:color="auto"/>
                    <w:left w:val="none" w:sz="0" w:space="0" w:color="auto"/>
                    <w:bottom w:val="none" w:sz="0" w:space="0" w:color="auto"/>
                    <w:right w:val="none" w:sz="0" w:space="0" w:color="auto"/>
                  </w:divBdr>
                  <w:divsChild>
                    <w:div w:id="1775439377">
                      <w:marLeft w:val="0"/>
                      <w:marRight w:val="0"/>
                      <w:marTop w:val="0"/>
                      <w:marBottom w:val="0"/>
                      <w:divBdr>
                        <w:top w:val="none" w:sz="0" w:space="0" w:color="auto"/>
                        <w:left w:val="none" w:sz="0" w:space="0" w:color="auto"/>
                        <w:bottom w:val="none" w:sz="0" w:space="0" w:color="auto"/>
                        <w:right w:val="none" w:sz="0" w:space="0" w:color="auto"/>
                      </w:divBdr>
                    </w:div>
                  </w:divsChild>
                </w:div>
                <w:div w:id="936014671">
                  <w:marLeft w:val="0"/>
                  <w:marRight w:val="0"/>
                  <w:marTop w:val="0"/>
                  <w:marBottom w:val="0"/>
                  <w:divBdr>
                    <w:top w:val="none" w:sz="0" w:space="0" w:color="auto"/>
                    <w:left w:val="none" w:sz="0" w:space="0" w:color="auto"/>
                    <w:bottom w:val="none" w:sz="0" w:space="0" w:color="auto"/>
                    <w:right w:val="none" w:sz="0" w:space="0" w:color="auto"/>
                  </w:divBdr>
                  <w:divsChild>
                    <w:div w:id="791292642">
                      <w:marLeft w:val="0"/>
                      <w:marRight w:val="0"/>
                      <w:marTop w:val="0"/>
                      <w:marBottom w:val="0"/>
                      <w:divBdr>
                        <w:top w:val="none" w:sz="0" w:space="0" w:color="auto"/>
                        <w:left w:val="none" w:sz="0" w:space="0" w:color="auto"/>
                        <w:bottom w:val="none" w:sz="0" w:space="0" w:color="auto"/>
                        <w:right w:val="none" w:sz="0" w:space="0" w:color="auto"/>
                      </w:divBdr>
                    </w:div>
                  </w:divsChild>
                </w:div>
                <w:div w:id="1273510135">
                  <w:marLeft w:val="0"/>
                  <w:marRight w:val="0"/>
                  <w:marTop w:val="0"/>
                  <w:marBottom w:val="0"/>
                  <w:divBdr>
                    <w:top w:val="none" w:sz="0" w:space="0" w:color="auto"/>
                    <w:left w:val="none" w:sz="0" w:space="0" w:color="auto"/>
                    <w:bottom w:val="none" w:sz="0" w:space="0" w:color="auto"/>
                    <w:right w:val="none" w:sz="0" w:space="0" w:color="auto"/>
                  </w:divBdr>
                  <w:divsChild>
                    <w:div w:id="1889610790">
                      <w:marLeft w:val="0"/>
                      <w:marRight w:val="0"/>
                      <w:marTop w:val="0"/>
                      <w:marBottom w:val="0"/>
                      <w:divBdr>
                        <w:top w:val="none" w:sz="0" w:space="0" w:color="auto"/>
                        <w:left w:val="none" w:sz="0" w:space="0" w:color="auto"/>
                        <w:bottom w:val="none" w:sz="0" w:space="0" w:color="auto"/>
                        <w:right w:val="none" w:sz="0" w:space="0" w:color="auto"/>
                      </w:divBdr>
                    </w:div>
                  </w:divsChild>
                </w:div>
                <w:div w:id="1440293020">
                  <w:marLeft w:val="0"/>
                  <w:marRight w:val="0"/>
                  <w:marTop w:val="0"/>
                  <w:marBottom w:val="0"/>
                  <w:divBdr>
                    <w:top w:val="none" w:sz="0" w:space="0" w:color="auto"/>
                    <w:left w:val="none" w:sz="0" w:space="0" w:color="auto"/>
                    <w:bottom w:val="none" w:sz="0" w:space="0" w:color="auto"/>
                    <w:right w:val="none" w:sz="0" w:space="0" w:color="auto"/>
                  </w:divBdr>
                  <w:divsChild>
                    <w:div w:id="1815903717">
                      <w:marLeft w:val="0"/>
                      <w:marRight w:val="0"/>
                      <w:marTop w:val="0"/>
                      <w:marBottom w:val="0"/>
                      <w:divBdr>
                        <w:top w:val="none" w:sz="0" w:space="0" w:color="auto"/>
                        <w:left w:val="none" w:sz="0" w:space="0" w:color="auto"/>
                        <w:bottom w:val="none" w:sz="0" w:space="0" w:color="auto"/>
                        <w:right w:val="none" w:sz="0" w:space="0" w:color="auto"/>
                      </w:divBdr>
                    </w:div>
                  </w:divsChild>
                </w:div>
                <w:div w:id="1487698652">
                  <w:marLeft w:val="0"/>
                  <w:marRight w:val="0"/>
                  <w:marTop w:val="0"/>
                  <w:marBottom w:val="0"/>
                  <w:divBdr>
                    <w:top w:val="none" w:sz="0" w:space="0" w:color="auto"/>
                    <w:left w:val="none" w:sz="0" w:space="0" w:color="auto"/>
                    <w:bottom w:val="none" w:sz="0" w:space="0" w:color="auto"/>
                    <w:right w:val="none" w:sz="0" w:space="0" w:color="auto"/>
                  </w:divBdr>
                  <w:divsChild>
                    <w:div w:id="434859832">
                      <w:marLeft w:val="0"/>
                      <w:marRight w:val="0"/>
                      <w:marTop w:val="0"/>
                      <w:marBottom w:val="0"/>
                      <w:divBdr>
                        <w:top w:val="none" w:sz="0" w:space="0" w:color="auto"/>
                        <w:left w:val="none" w:sz="0" w:space="0" w:color="auto"/>
                        <w:bottom w:val="none" w:sz="0" w:space="0" w:color="auto"/>
                        <w:right w:val="none" w:sz="0" w:space="0" w:color="auto"/>
                      </w:divBdr>
                    </w:div>
                    <w:div w:id="1957711254">
                      <w:marLeft w:val="0"/>
                      <w:marRight w:val="0"/>
                      <w:marTop w:val="0"/>
                      <w:marBottom w:val="0"/>
                      <w:divBdr>
                        <w:top w:val="none" w:sz="0" w:space="0" w:color="auto"/>
                        <w:left w:val="none" w:sz="0" w:space="0" w:color="auto"/>
                        <w:bottom w:val="none" w:sz="0" w:space="0" w:color="auto"/>
                        <w:right w:val="none" w:sz="0" w:space="0" w:color="auto"/>
                      </w:divBdr>
                      <w:divsChild>
                        <w:div w:id="1760953467">
                          <w:marLeft w:val="0"/>
                          <w:marRight w:val="0"/>
                          <w:marTop w:val="30"/>
                          <w:marBottom w:val="30"/>
                          <w:divBdr>
                            <w:top w:val="none" w:sz="0" w:space="0" w:color="auto"/>
                            <w:left w:val="none" w:sz="0" w:space="0" w:color="auto"/>
                            <w:bottom w:val="none" w:sz="0" w:space="0" w:color="auto"/>
                            <w:right w:val="none" w:sz="0" w:space="0" w:color="auto"/>
                          </w:divBdr>
                          <w:divsChild>
                            <w:div w:id="131334162">
                              <w:marLeft w:val="0"/>
                              <w:marRight w:val="0"/>
                              <w:marTop w:val="0"/>
                              <w:marBottom w:val="0"/>
                              <w:divBdr>
                                <w:top w:val="none" w:sz="0" w:space="0" w:color="auto"/>
                                <w:left w:val="none" w:sz="0" w:space="0" w:color="auto"/>
                                <w:bottom w:val="none" w:sz="0" w:space="0" w:color="auto"/>
                                <w:right w:val="none" w:sz="0" w:space="0" w:color="auto"/>
                              </w:divBdr>
                              <w:divsChild>
                                <w:div w:id="1779333309">
                                  <w:marLeft w:val="0"/>
                                  <w:marRight w:val="0"/>
                                  <w:marTop w:val="0"/>
                                  <w:marBottom w:val="0"/>
                                  <w:divBdr>
                                    <w:top w:val="none" w:sz="0" w:space="0" w:color="auto"/>
                                    <w:left w:val="none" w:sz="0" w:space="0" w:color="auto"/>
                                    <w:bottom w:val="none" w:sz="0" w:space="0" w:color="auto"/>
                                    <w:right w:val="none" w:sz="0" w:space="0" w:color="auto"/>
                                  </w:divBdr>
                                </w:div>
                              </w:divsChild>
                            </w:div>
                            <w:div w:id="583229047">
                              <w:marLeft w:val="0"/>
                              <w:marRight w:val="0"/>
                              <w:marTop w:val="0"/>
                              <w:marBottom w:val="0"/>
                              <w:divBdr>
                                <w:top w:val="none" w:sz="0" w:space="0" w:color="auto"/>
                                <w:left w:val="none" w:sz="0" w:space="0" w:color="auto"/>
                                <w:bottom w:val="none" w:sz="0" w:space="0" w:color="auto"/>
                                <w:right w:val="none" w:sz="0" w:space="0" w:color="auto"/>
                              </w:divBdr>
                              <w:divsChild>
                                <w:div w:id="692609038">
                                  <w:marLeft w:val="0"/>
                                  <w:marRight w:val="0"/>
                                  <w:marTop w:val="0"/>
                                  <w:marBottom w:val="0"/>
                                  <w:divBdr>
                                    <w:top w:val="none" w:sz="0" w:space="0" w:color="auto"/>
                                    <w:left w:val="none" w:sz="0" w:space="0" w:color="auto"/>
                                    <w:bottom w:val="none" w:sz="0" w:space="0" w:color="auto"/>
                                    <w:right w:val="none" w:sz="0" w:space="0" w:color="auto"/>
                                  </w:divBdr>
                                </w:div>
                              </w:divsChild>
                            </w:div>
                            <w:div w:id="859708469">
                              <w:marLeft w:val="0"/>
                              <w:marRight w:val="0"/>
                              <w:marTop w:val="0"/>
                              <w:marBottom w:val="0"/>
                              <w:divBdr>
                                <w:top w:val="none" w:sz="0" w:space="0" w:color="auto"/>
                                <w:left w:val="none" w:sz="0" w:space="0" w:color="auto"/>
                                <w:bottom w:val="none" w:sz="0" w:space="0" w:color="auto"/>
                                <w:right w:val="none" w:sz="0" w:space="0" w:color="auto"/>
                              </w:divBdr>
                              <w:divsChild>
                                <w:div w:id="2047899534">
                                  <w:marLeft w:val="0"/>
                                  <w:marRight w:val="0"/>
                                  <w:marTop w:val="0"/>
                                  <w:marBottom w:val="0"/>
                                  <w:divBdr>
                                    <w:top w:val="none" w:sz="0" w:space="0" w:color="auto"/>
                                    <w:left w:val="none" w:sz="0" w:space="0" w:color="auto"/>
                                    <w:bottom w:val="none" w:sz="0" w:space="0" w:color="auto"/>
                                    <w:right w:val="none" w:sz="0" w:space="0" w:color="auto"/>
                                  </w:divBdr>
                                </w:div>
                              </w:divsChild>
                            </w:div>
                            <w:div w:id="1454862603">
                              <w:marLeft w:val="0"/>
                              <w:marRight w:val="0"/>
                              <w:marTop w:val="0"/>
                              <w:marBottom w:val="0"/>
                              <w:divBdr>
                                <w:top w:val="none" w:sz="0" w:space="0" w:color="auto"/>
                                <w:left w:val="none" w:sz="0" w:space="0" w:color="auto"/>
                                <w:bottom w:val="none" w:sz="0" w:space="0" w:color="auto"/>
                                <w:right w:val="none" w:sz="0" w:space="0" w:color="auto"/>
                              </w:divBdr>
                              <w:divsChild>
                                <w:div w:id="326176114">
                                  <w:marLeft w:val="0"/>
                                  <w:marRight w:val="0"/>
                                  <w:marTop w:val="0"/>
                                  <w:marBottom w:val="0"/>
                                  <w:divBdr>
                                    <w:top w:val="none" w:sz="0" w:space="0" w:color="auto"/>
                                    <w:left w:val="none" w:sz="0" w:space="0" w:color="auto"/>
                                    <w:bottom w:val="none" w:sz="0" w:space="0" w:color="auto"/>
                                    <w:right w:val="none" w:sz="0" w:space="0" w:color="auto"/>
                                  </w:divBdr>
                                </w:div>
                              </w:divsChild>
                            </w:div>
                            <w:div w:id="1994947938">
                              <w:marLeft w:val="0"/>
                              <w:marRight w:val="0"/>
                              <w:marTop w:val="0"/>
                              <w:marBottom w:val="0"/>
                              <w:divBdr>
                                <w:top w:val="none" w:sz="0" w:space="0" w:color="auto"/>
                                <w:left w:val="none" w:sz="0" w:space="0" w:color="auto"/>
                                <w:bottom w:val="none" w:sz="0" w:space="0" w:color="auto"/>
                                <w:right w:val="none" w:sz="0" w:space="0" w:color="auto"/>
                              </w:divBdr>
                              <w:divsChild>
                                <w:div w:id="335763679">
                                  <w:marLeft w:val="0"/>
                                  <w:marRight w:val="0"/>
                                  <w:marTop w:val="0"/>
                                  <w:marBottom w:val="0"/>
                                  <w:divBdr>
                                    <w:top w:val="none" w:sz="0" w:space="0" w:color="auto"/>
                                    <w:left w:val="none" w:sz="0" w:space="0" w:color="auto"/>
                                    <w:bottom w:val="none" w:sz="0" w:space="0" w:color="auto"/>
                                    <w:right w:val="none" w:sz="0" w:space="0" w:color="auto"/>
                                  </w:divBdr>
                                </w:div>
                              </w:divsChild>
                            </w:div>
                            <w:div w:id="2110731955">
                              <w:marLeft w:val="0"/>
                              <w:marRight w:val="0"/>
                              <w:marTop w:val="0"/>
                              <w:marBottom w:val="0"/>
                              <w:divBdr>
                                <w:top w:val="none" w:sz="0" w:space="0" w:color="auto"/>
                                <w:left w:val="none" w:sz="0" w:space="0" w:color="auto"/>
                                <w:bottom w:val="none" w:sz="0" w:space="0" w:color="auto"/>
                                <w:right w:val="none" w:sz="0" w:space="0" w:color="auto"/>
                              </w:divBdr>
                              <w:divsChild>
                                <w:div w:id="54009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841644">
                  <w:marLeft w:val="0"/>
                  <w:marRight w:val="0"/>
                  <w:marTop w:val="0"/>
                  <w:marBottom w:val="0"/>
                  <w:divBdr>
                    <w:top w:val="none" w:sz="0" w:space="0" w:color="auto"/>
                    <w:left w:val="none" w:sz="0" w:space="0" w:color="auto"/>
                    <w:bottom w:val="none" w:sz="0" w:space="0" w:color="auto"/>
                    <w:right w:val="none" w:sz="0" w:space="0" w:color="auto"/>
                  </w:divBdr>
                  <w:divsChild>
                    <w:div w:id="1890921090">
                      <w:marLeft w:val="0"/>
                      <w:marRight w:val="0"/>
                      <w:marTop w:val="0"/>
                      <w:marBottom w:val="0"/>
                      <w:divBdr>
                        <w:top w:val="none" w:sz="0" w:space="0" w:color="auto"/>
                        <w:left w:val="none" w:sz="0" w:space="0" w:color="auto"/>
                        <w:bottom w:val="none" w:sz="0" w:space="0" w:color="auto"/>
                        <w:right w:val="none" w:sz="0" w:space="0" w:color="auto"/>
                      </w:divBdr>
                    </w:div>
                  </w:divsChild>
                </w:div>
                <w:div w:id="1861772180">
                  <w:marLeft w:val="0"/>
                  <w:marRight w:val="0"/>
                  <w:marTop w:val="0"/>
                  <w:marBottom w:val="0"/>
                  <w:divBdr>
                    <w:top w:val="none" w:sz="0" w:space="0" w:color="auto"/>
                    <w:left w:val="none" w:sz="0" w:space="0" w:color="auto"/>
                    <w:bottom w:val="none" w:sz="0" w:space="0" w:color="auto"/>
                    <w:right w:val="none" w:sz="0" w:space="0" w:color="auto"/>
                  </w:divBdr>
                  <w:divsChild>
                    <w:div w:id="526144124">
                      <w:marLeft w:val="0"/>
                      <w:marRight w:val="0"/>
                      <w:marTop w:val="0"/>
                      <w:marBottom w:val="0"/>
                      <w:divBdr>
                        <w:top w:val="none" w:sz="0" w:space="0" w:color="auto"/>
                        <w:left w:val="none" w:sz="0" w:space="0" w:color="auto"/>
                        <w:bottom w:val="none" w:sz="0" w:space="0" w:color="auto"/>
                        <w:right w:val="none" w:sz="0" w:space="0" w:color="auto"/>
                      </w:divBdr>
                    </w:div>
                  </w:divsChild>
                </w:div>
                <w:div w:id="1917932237">
                  <w:marLeft w:val="0"/>
                  <w:marRight w:val="0"/>
                  <w:marTop w:val="0"/>
                  <w:marBottom w:val="0"/>
                  <w:divBdr>
                    <w:top w:val="none" w:sz="0" w:space="0" w:color="auto"/>
                    <w:left w:val="none" w:sz="0" w:space="0" w:color="auto"/>
                    <w:bottom w:val="none" w:sz="0" w:space="0" w:color="auto"/>
                    <w:right w:val="none" w:sz="0" w:space="0" w:color="auto"/>
                  </w:divBdr>
                  <w:divsChild>
                    <w:div w:id="134159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495670">
          <w:marLeft w:val="0"/>
          <w:marRight w:val="0"/>
          <w:marTop w:val="0"/>
          <w:marBottom w:val="0"/>
          <w:divBdr>
            <w:top w:val="none" w:sz="0" w:space="0" w:color="auto"/>
            <w:left w:val="none" w:sz="0" w:space="0" w:color="auto"/>
            <w:bottom w:val="none" w:sz="0" w:space="0" w:color="auto"/>
            <w:right w:val="none" w:sz="0" w:space="0" w:color="auto"/>
          </w:divBdr>
        </w:div>
        <w:div w:id="259602157">
          <w:marLeft w:val="0"/>
          <w:marRight w:val="0"/>
          <w:marTop w:val="0"/>
          <w:marBottom w:val="0"/>
          <w:divBdr>
            <w:top w:val="none" w:sz="0" w:space="0" w:color="auto"/>
            <w:left w:val="none" w:sz="0" w:space="0" w:color="auto"/>
            <w:bottom w:val="none" w:sz="0" w:space="0" w:color="auto"/>
            <w:right w:val="none" w:sz="0" w:space="0" w:color="auto"/>
          </w:divBdr>
        </w:div>
        <w:div w:id="291329656">
          <w:marLeft w:val="0"/>
          <w:marRight w:val="0"/>
          <w:marTop w:val="0"/>
          <w:marBottom w:val="0"/>
          <w:divBdr>
            <w:top w:val="none" w:sz="0" w:space="0" w:color="auto"/>
            <w:left w:val="none" w:sz="0" w:space="0" w:color="auto"/>
            <w:bottom w:val="none" w:sz="0" w:space="0" w:color="auto"/>
            <w:right w:val="none" w:sz="0" w:space="0" w:color="auto"/>
          </w:divBdr>
          <w:divsChild>
            <w:div w:id="1506899613">
              <w:marLeft w:val="-75"/>
              <w:marRight w:val="0"/>
              <w:marTop w:val="30"/>
              <w:marBottom w:val="30"/>
              <w:divBdr>
                <w:top w:val="none" w:sz="0" w:space="0" w:color="auto"/>
                <w:left w:val="none" w:sz="0" w:space="0" w:color="auto"/>
                <w:bottom w:val="none" w:sz="0" w:space="0" w:color="auto"/>
                <w:right w:val="none" w:sz="0" w:space="0" w:color="auto"/>
              </w:divBdr>
              <w:divsChild>
                <w:div w:id="87315027">
                  <w:marLeft w:val="0"/>
                  <w:marRight w:val="0"/>
                  <w:marTop w:val="0"/>
                  <w:marBottom w:val="0"/>
                  <w:divBdr>
                    <w:top w:val="none" w:sz="0" w:space="0" w:color="auto"/>
                    <w:left w:val="none" w:sz="0" w:space="0" w:color="auto"/>
                    <w:bottom w:val="none" w:sz="0" w:space="0" w:color="auto"/>
                    <w:right w:val="none" w:sz="0" w:space="0" w:color="auto"/>
                  </w:divBdr>
                  <w:divsChild>
                    <w:div w:id="243299153">
                      <w:marLeft w:val="0"/>
                      <w:marRight w:val="0"/>
                      <w:marTop w:val="0"/>
                      <w:marBottom w:val="0"/>
                      <w:divBdr>
                        <w:top w:val="none" w:sz="0" w:space="0" w:color="auto"/>
                        <w:left w:val="none" w:sz="0" w:space="0" w:color="auto"/>
                        <w:bottom w:val="none" w:sz="0" w:space="0" w:color="auto"/>
                        <w:right w:val="none" w:sz="0" w:space="0" w:color="auto"/>
                      </w:divBdr>
                    </w:div>
                  </w:divsChild>
                </w:div>
                <w:div w:id="252517688">
                  <w:marLeft w:val="0"/>
                  <w:marRight w:val="0"/>
                  <w:marTop w:val="0"/>
                  <w:marBottom w:val="0"/>
                  <w:divBdr>
                    <w:top w:val="none" w:sz="0" w:space="0" w:color="auto"/>
                    <w:left w:val="none" w:sz="0" w:space="0" w:color="auto"/>
                    <w:bottom w:val="none" w:sz="0" w:space="0" w:color="auto"/>
                    <w:right w:val="none" w:sz="0" w:space="0" w:color="auto"/>
                  </w:divBdr>
                  <w:divsChild>
                    <w:div w:id="617949671">
                      <w:marLeft w:val="0"/>
                      <w:marRight w:val="0"/>
                      <w:marTop w:val="0"/>
                      <w:marBottom w:val="0"/>
                      <w:divBdr>
                        <w:top w:val="none" w:sz="0" w:space="0" w:color="auto"/>
                        <w:left w:val="none" w:sz="0" w:space="0" w:color="auto"/>
                        <w:bottom w:val="none" w:sz="0" w:space="0" w:color="auto"/>
                        <w:right w:val="none" w:sz="0" w:space="0" w:color="auto"/>
                      </w:divBdr>
                    </w:div>
                  </w:divsChild>
                </w:div>
                <w:div w:id="610555915">
                  <w:marLeft w:val="0"/>
                  <w:marRight w:val="0"/>
                  <w:marTop w:val="0"/>
                  <w:marBottom w:val="0"/>
                  <w:divBdr>
                    <w:top w:val="none" w:sz="0" w:space="0" w:color="auto"/>
                    <w:left w:val="none" w:sz="0" w:space="0" w:color="auto"/>
                    <w:bottom w:val="none" w:sz="0" w:space="0" w:color="auto"/>
                    <w:right w:val="none" w:sz="0" w:space="0" w:color="auto"/>
                  </w:divBdr>
                  <w:divsChild>
                    <w:div w:id="709577717">
                      <w:marLeft w:val="0"/>
                      <w:marRight w:val="0"/>
                      <w:marTop w:val="0"/>
                      <w:marBottom w:val="0"/>
                      <w:divBdr>
                        <w:top w:val="none" w:sz="0" w:space="0" w:color="auto"/>
                        <w:left w:val="none" w:sz="0" w:space="0" w:color="auto"/>
                        <w:bottom w:val="none" w:sz="0" w:space="0" w:color="auto"/>
                        <w:right w:val="none" w:sz="0" w:space="0" w:color="auto"/>
                      </w:divBdr>
                    </w:div>
                  </w:divsChild>
                </w:div>
                <w:div w:id="642082203">
                  <w:marLeft w:val="0"/>
                  <w:marRight w:val="0"/>
                  <w:marTop w:val="0"/>
                  <w:marBottom w:val="0"/>
                  <w:divBdr>
                    <w:top w:val="none" w:sz="0" w:space="0" w:color="auto"/>
                    <w:left w:val="none" w:sz="0" w:space="0" w:color="auto"/>
                    <w:bottom w:val="none" w:sz="0" w:space="0" w:color="auto"/>
                    <w:right w:val="none" w:sz="0" w:space="0" w:color="auto"/>
                  </w:divBdr>
                  <w:divsChild>
                    <w:div w:id="1332174005">
                      <w:marLeft w:val="0"/>
                      <w:marRight w:val="0"/>
                      <w:marTop w:val="0"/>
                      <w:marBottom w:val="0"/>
                      <w:divBdr>
                        <w:top w:val="none" w:sz="0" w:space="0" w:color="auto"/>
                        <w:left w:val="none" w:sz="0" w:space="0" w:color="auto"/>
                        <w:bottom w:val="none" w:sz="0" w:space="0" w:color="auto"/>
                        <w:right w:val="none" w:sz="0" w:space="0" w:color="auto"/>
                      </w:divBdr>
                    </w:div>
                  </w:divsChild>
                </w:div>
                <w:div w:id="1114979525">
                  <w:marLeft w:val="0"/>
                  <w:marRight w:val="0"/>
                  <w:marTop w:val="0"/>
                  <w:marBottom w:val="0"/>
                  <w:divBdr>
                    <w:top w:val="none" w:sz="0" w:space="0" w:color="auto"/>
                    <w:left w:val="none" w:sz="0" w:space="0" w:color="auto"/>
                    <w:bottom w:val="none" w:sz="0" w:space="0" w:color="auto"/>
                    <w:right w:val="none" w:sz="0" w:space="0" w:color="auto"/>
                  </w:divBdr>
                  <w:divsChild>
                    <w:div w:id="972835090">
                      <w:marLeft w:val="0"/>
                      <w:marRight w:val="0"/>
                      <w:marTop w:val="0"/>
                      <w:marBottom w:val="0"/>
                      <w:divBdr>
                        <w:top w:val="none" w:sz="0" w:space="0" w:color="auto"/>
                        <w:left w:val="none" w:sz="0" w:space="0" w:color="auto"/>
                        <w:bottom w:val="none" w:sz="0" w:space="0" w:color="auto"/>
                        <w:right w:val="none" w:sz="0" w:space="0" w:color="auto"/>
                      </w:divBdr>
                    </w:div>
                  </w:divsChild>
                </w:div>
                <w:div w:id="1351953936">
                  <w:marLeft w:val="0"/>
                  <w:marRight w:val="0"/>
                  <w:marTop w:val="0"/>
                  <w:marBottom w:val="0"/>
                  <w:divBdr>
                    <w:top w:val="none" w:sz="0" w:space="0" w:color="auto"/>
                    <w:left w:val="none" w:sz="0" w:space="0" w:color="auto"/>
                    <w:bottom w:val="none" w:sz="0" w:space="0" w:color="auto"/>
                    <w:right w:val="none" w:sz="0" w:space="0" w:color="auto"/>
                  </w:divBdr>
                  <w:divsChild>
                    <w:div w:id="516969313">
                      <w:marLeft w:val="0"/>
                      <w:marRight w:val="0"/>
                      <w:marTop w:val="0"/>
                      <w:marBottom w:val="0"/>
                      <w:divBdr>
                        <w:top w:val="none" w:sz="0" w:space="0" w:color="auto"/>
                        <w:left w:val="none" w:sz="0" w:space="0" w:color="auto"/>
                        <w:bottom w:val="none" w:sz="0" w:space="0" w:color="auto"/>
                        <w:right w:val="none" w:sz="0" w:space="0" w:color="auto"/>
                      </w:divBdr>
                    </w:div>
                  </w:divsChild>
                </w:div>
                <w:div w:id="1556818799">
                  <w:marLeft w:val="0"/>
                  <w:marRight w:val="0"/>
                  <w:marTop w:val="0"/>
                  <w:marBottom w:val="0"/>
                  <w:divBdr>
                    <w:top w:val="none" w:sz="0" w:space="0" w:color="auto"/>
                    <w:left w:val="none" w:sz="0" w:space="0" w:color="auto"/>
                    <w:bottom w:val="none" w:sz="0" w:space="0" w:color="auto"/>
                    <w:right w:val="none" w:sz="0" w:space="0" w:color="auto"/>
                  </w:divBdr>
                  <w:divsChild>
                    <w:div w:id="723719442">
                      <w:marLeft w:val="0"/>
                      <w:marRight w:val="0"/>
                      <w:marTop w:val="0"/>
                      <w:marBottom w:val="0"/>
                      <w:divBdr>
                        <w:top w:val="none" w:sz="0" w:space="0" w:color="auto"/>
                        <w:left w:val="none" w:sz="0" w:space="0" w:color="auto"/>
                        <w:bottom w:val="none" w:sz="0" w:space="0" w:color="auto"/>
                        <w:right w:val="none" w:sz="0" w:space="0" w:color="auto"/>
                      </w:divBdr>
                    </w:div>
                  </w:divsChild>
                </w:div>
                <w:div w:id="1677801683">
                  <w:marLeft w:val="0"/>
                  <w:marRight w:val="0"/>
                  <w:marTop w:val="0"/>
                  <w:marBottom w:val="0"/>
                  <w:divBdr>
                    <w:top w:val="none" w:sz="0" w:space="0" w:color="auto"/>
                    <w:left w:val="none" w:sz="0" w:space="0" w:color="auto"/>
                    <w:bottom w:val="none" w:sz="0" w:space="0" w:color="auto"/>
                    <w:right w:val="none" w:sz="0" w:space="0" w:color="auto"/>
                  </w:divBdr>
                  <w:divsChild>
                    <w:div w:id="797575204">
                      <w:marLeft w:val="0"/>
                      <w:marRight w:val="0"/>
                      <w:marTop w:val="0"/>
                      <w:marBottom w:val="0"/>
                      <w:divBdr>
                        <w:top w:val="none" w:sz="0" w:space="0" w:color="auto"/>
                        <w:left w:val="none" w:sz="0" w:space="0" w:color="auto"/>
                        <w:bottom w:val="none" w:sz="0" w:space="0" w:color="auto"/>
                        <w:right w:val="none" w:sz="0" w:space="0" w:color="auto"/>
                      </w:divBdr>
                    </w:div>
                  </w:divsChild>
                </w:div>
                <w:div w:id="1739745308">
                  <w:marLeft w:val="0"/>
                  <w:marRight w:val="0"/>
                  <w:marTop w:val="0"/>
                  <w:marBottom w:val="0"/>
                  <w:divBdr>
                    <w:top w:val="none" w:sz="0" w:space="0" w:color="auto"/>
                    <w:left w:val="none" w:sz="0" w:space="0" w:color="auto"/>
                    <w:bottom w:val="none" w:sz="0" w:space="0" w:color="auto"/>
                    <w:right w:val="none" w:sz="0" w:space="0" w:color="auto"/>
                  </w:divBdr>
                  <w:divsChild>
                    <w:div w:id="326446222">
                      <w:marLeft w:val="0"/>
                      <w:marRight w:val="0"/>
                      <w:marTop w:val="0"/>
                      <w:marBottom w:val="0"/>
                      <w:divBdr>
                        <w:top w:val="none" w:sz="0" w:space="0" w:color="auto"/>
                        <w:left w:val="none" w:sz="0" w:space="0" w:color="auto"/>
                        <w:bottom w:val="none" w:sz="0" w:space="0" w:color="auto"/>
                        <w:right w:val="none" w:sz="0" w:space="0" w:color="auto"/>
                      </w:divBdr>
                    </w:div>
                  </w:divsChild>
                </w:div>
                <w:div w:id="1835492156">
                  <w:marLeft w:val="0"/>
                  <w:marRight w:val="0"/>
                  <w:marTop w:val="0"/>
                  <w:marBottom w:val="0"/>
                  <w:divBdr>
                    <w:top w:val="none" w:sz="0" w:space="0" w:color="auto"/>
                    <w:left w:val="none" w:sz="0" w:space="0" w:color="auto"/>
                    <w:bottom w:val="none" w:sz="0" w:space="0" w:color="auto"/>
                    <w:right w:val="none" w:sz="0" w:space="0" w:color="auto"/>
                  </w:divBdr>
                  <w:divsChild>
                    <w:div w:id="1179588205">
                      <w:marLeft w:val="0"/>
                      <w:marRight w:val="0"/>
                      <w:marTop w:val="0"/>
                      <w:marBottom w:val="0"/>
                      <w:divBdr>
                        <w:top w:val="none" w:sz="0" w:space="0" w:color="auto"/>
                        <w:left w:val="none" w:sz="0" w:space="0" w:color="auto"/>
                        <w:bottom w:val="none" w:sz="0" w:space="0" w:color="auto"/>
                        <w:right w:val="none" w:sz="0" w:space="0" w:color="auto"/>
                      </w:divBdr>
                    </w:div>
                  </w:divsChild>
                </w:div>
                <w:div w:id="1931236156">
                  <w:marLeft w:val="0"/>
                  <w:marRight w:val="0"/>
                  <w:marTop w:val="0"/>
                  <w:marBottom w:val="0"/>
                  <w:divBdr>
                    <w:top w:val="none" w:sz="0" w:space="0" w:color="auto"/>
                    <w:left w:val="none" w:sz="0" w:space="0" w:color="auto"/>
                    <w:bottom w:val="none" w:sz="0" w:space="0" w:color="auto"/>
                    <w:right w:val="none" w:sz="0" w:space="0" w:color="auto"/>
                  </w:divBdr>
                  <w:divsChild>
                    <w:div w:id="1397817630">
                      <w:marLeft w:val="0"/>
                      <w:marRight w:val="0"/>
                      <w:marTop w:val="0"/>
                      <w:marBottom w:val="0"/>
                      <w:divBdr>
                        <w:top w:val="none" w:sz="0" w:space="0" w:color="auto"/>
                        <w:left w:val="none" w:sz="0" w:space="0" w:color="auto"/>
                        <w:bottom w:val="none" w:sz="0" w:space="0" w:color="auto"/>
                        <w:right w:val="none" w:sz="0" w:space="0" w:color="auto"/>
                      </w:divBdr>
                    </w:div>
                  </w:divsChild>
                </w:div>
                <w:div w:id="1958557394">
                  <w:marLeft w:val="0"/>
                  <w:marRight w:val="0"/>
                  <w:marTop w:val="0"/>
                  <w:marBottom w:val="0"/>
                  <w:divBdr>
                    <w:top w:val="none" w:sz="0" w:space="0" w:color="auto"/>
                    <w:left w:val="none" w:sz="0" w:space="0" w:color="auto"/>
                    <w:bottom w:val="none" w:sz="0" w:space="0" w:color="auto"/>
                    <w:right w:val="none" w:sz="0" w:space="0" w:color="auto"/>
                  </w:divBdr>
                  <w:divsChild>
                    <w:div w:id="1467354209">
                      <w:marLeft w:val="0"/>
                      <w:marRight w:val="0"/>
                      <w:marTop w:val="0"/>
                      <w:marBottom w:val="0"/>
                      <w:divBdr>
                        <w:top w:val="none" w:sz="0" w:space="0" w:color="auto"/>
                        <w:left w:val="none" w:sz="0" w:space="0" w:color="auto"/>
                        <w:bottom w:val="none" w:sz="0" w:space="0" w:color="auto"/>
                        <w:right w:val="none" w:sz="0" w:space="0" w:color="auto"/>
                      </w:divBdr>
                      <w:divsChild>
                        <w:div w:id="514805691">
                          <w:marLeft w:val="0"/>
                          <w:marRight w:val="0"/>
                          <w:marTop w:val="30"/>
                          <w:marBottom w:val="30"/>
                          <w:divBdr>
                            <w:top w:val="none" w:sz="0" w:space="0" w:color="auto"/>
                            <w:left w:val="none" w:sz="0" w:space="0" w:color="auto"/>
                            <w:bottom w:val="none" w:sz="0" w:space="0" w:color="auto"/>
                            <w:right w:val="none" w:sz="0" w:space="0" w:color="auto"/>
                          </w:divBdr>
                          <w:divsChild>
                            <w:div w:id="1233468488">
                              <w:marLeft w:val="0"/>
                              <w:marRight w:val="0"/>
                              <w:marTop w:val="0"/>
                              <w:marBottom w:val="0"/>
                              <w:divBdr>
                                <w:top w:val="none" w:sz="0" w:space="0" w:color="auto"/>
                                <w:left w:val="none" w:sz="0" w:space="0" w:color="auto"/>
                                <w:bottom w:val="none" w:sz="0" w:space="0" w:color="auto"/>
                                <w:right w:val="none" w:sz="0" w:space="0" w:color="auto"/>
                              </w:divBdr>
                              <w:divsChild>
                                <w:div w:id="1991664399">
                                  <w:marLeft w:val="0"/>
                                  <w:marRight w:val="0"/>
                                  <w:marTop w:val="0"/>
                                  <w:marBottom w:val="0"/>
                                  <w:divBdr>
                                    <w:top w:val="none" w:sz="0" w:space="0" w:color="auto"/>
                                    <w:left w:val="none" w:sz="0" w:space="0" w:color="auto"/>
                                    <w:bottom w:val="none" w:sz="0" w:space="0" w:color="auto"/>
                                    <w:right w:val="none" w:sz="0" w:space="0" w:color="auto"/>
                                  </w:divBdr>
                                </w:div>
                              </w:divsChild>
                            </w:div>
                            <w:div w:id="1302924217">
                              <w:marLeft w:val="0"/>
                              <w:marRight w:val="0"/>
                              <w:marTop w:val="0"/>
                              <w:marBottom w:val="0"/>
                              <w:divBdr>
                                <w:top w:val="none" w:sz="0" w:space="0" w:color="auto"/>
                                <w:left w:val="none" w:sz="0" w:space="0" w:color="auto"/>
                                <w:bottom w:val="none" w:sz="0" w:space="0" w:color="auto"/>
                                <w:right w:val="none" w:sz="0" w:space="0" w:color="auto"/>
                              </w:divBdr>
                              <w:divsChild>
                                <w:div w:id="679358369">
                                  <w:marLeft w:val="0"/>
                                  <w:marRight w:val="0"/>
                                  <w:marTop w:val="0"/>
                                  <w:marBottom w:val="0"/>
                                  <w:divBdr>
                                    <w:top w:val="none" w:sz="0" w:space="0" w:color="auto"/>
                                    <w:left w:val="none" w:sz="0" w:space="0" w:color="auto"/>
                                    <w:bottom w:val="none" w:sz="0" w:space="0" w:color="auto"/>
                                    <w:right w:val="none" w:sz="0" w:space="0" w:color="auto"/>
                                  </w:divBdr>
                                </w:div>
                              </w:divsChild>
                            </w:div>
                            <w:div w:id="1618566657">
                              <w:marLeft w:val="0"/>
                              <w:marRight w:val="0"/>
                              <w:marTop w:val="0"/>
                              <w:marBottom w:val="0"/>
                              <w:divBdr>
                                <w:top w:val="none" w:sz="0" w:space="0" w:color="auto"/>
                                <w:left w:val="none" w:sz="0" w:space="0" w:color="auto"/>
                                <w:bottom w:val="none" w:sz="0" w:space="0" w:color="auto"/>
                                <w:right w:val="none" w:sz="0" w:space="0" w:color="auto"/>
                              </w:divBdr>
                              <w:divsChild>
                                <w:div w:id="527990595">
                                  <w:marLeft w:val="0"/>
                                  <w:marRight w:val="0"/>
                                  <w:marTop w:val="0"/>
                                  <w:marBottom w:val="0"/>
                                  <w:divBdr>
                                    <w:top w:val="none" w:sz="0" w:space="0" w:color="auto"/>
                                    <w:left w:val="none" w:sz="0" w:space="0" w:color="auto"/>
                                    <w:bottom w:val="none" w:sz="0" w:space="0" w:color="auto"/>
                                    <w:right w:val="none" w:sz="0" w:space="0" w:color="auto"/>
                                  </w:divBdr>
                                </w:div>
                              </w:divsChild>
                            </w:div>
                            <w:div w:id="1649093863">
                              <w:marLeft w:val="0"/>
                              <w:marRight w:val="0"/>
                              <w:marTop w:val="0"/>
                              <w:marBottom w:val="0"/>
                              <w:divBdr>
                                <w:top w:val="none" w:sz="0" w:space="0" w:color="auto"/>
                                <w:left w:val="none" w:sz="0" w:space="0" w:color="auto"/>
                                <w:bottom w:val="none" w:sz="0" w:space="0" w:color="auto"/>
                                <w:right w:val="none" w:sz="0" w:space="0" w:color="auto"/>
                              </w:divBdr>
                              <w:divsChild>
                                <w:div w:id="1644962474">
                                  <w:marLeft w:val="0"/>
                                  <w:marRight w:val="0"/>
                                  <w:marTop w:val="0"/>
                                  <w:marBottom w:val="0"/>
                                  <w:divBdr>
                                    <w:top w:val="none" w:sz="0" w:space="0" w:color="auto"/>
                                    <w:left w:val="none" w:sz="0" w:space="0" w:color="auto"/>
                                    <w:bottom w:val="none" w:sz="0" w:space="0" w:color="auto"/>
                                    <w:right w:val="none" w:sz="0" w:space="0" w:color="auto"/>
                                  </w:divBdr>
                                </w:div>
                              </w:divsChild>
                            </w:div>
                            <w:div w:id="1749883701">
                              <w:marLeft w:val="0"/>
                              <w:marRight w:val="0"/>
                              <w:marTop w:val="0"/>
                              <w:marBottom w:val="0"/>
                              <w:divBdr>
                                <w:top w:val="none" w:sz="0" w:space="0" w:color="auto"/>
                                <w:left w:val="none" w:sz="0" w:space="0" w:color="auto"/>
                                <w:bottom w:val="none" w:sz="0" w:space="0" w:color="auto"/>
                                <w:right w:val="none" w:sz="0" w:space="0" w:color="auto"/>
                              </w:divBdr>
                              <w:divsChild>
                                <w:div w:id="600604490">
                                  <w:marLeft w:val="0"/>
                                  <w:marRight w:val="0"/>
                                  <w:marTop w:val="0"/>
                                  <w:marBottom w:val="0"/>
                                  <w:divBdr>
                                    <w:top w:val="none" w:sz="0" w:space="0" w:color="auto"/>
                                    <w:left w:val="none" w:sz="0" w:space="0" w:color="auto"/>
                                    <w:bottom w:val="none" w:sz="0" w:space="0" w:color="auto"/>
                                    <w:right w:val="none" w:sz="0" w:space="0" w:color="auto"/>
                                  </w:divBdr>
                                </w:div>
                                <w:div w:id="990018339">
                                  <w:marLeft w:val="0"/>
                                  <w:marRight w:val="0"/>
                                  <w:marTop w:val="0"/>
                                  <w:marBottom w:val="0"/>
                                  <w:divBdr>
                                    <w:top w:val="none" w:sz="0" w:space="0" w:color="auto"/>
                                    <w:left w:val="none" w:sz="0" w:space="0" w:color="auto"/>
                                    <w:bottom w:val="none" w:sz="0" w:space="0" w:color="auto"/>
                                    <w:right w:val="none" w:sz="0" w:space="0" w:color="auto"/>
                                  </w:divBdr>
                                </w:div>
                              </w:divsChild>
                            </w:div>
                            <w:div w:id="1980264038">
                              <w:marLeft w:val="0"/>
                              <w:marRight w:val="0"/>
                              <w:marTop w:val="0"/>
                              <w:marBottom w:val="0"/>
                              <w:divBdr>
                                <w:top w:val="none" w:sz="0" w:space="0" w:color="auto"/>
                                <w:left w:val="none" w:sz="0" w:space="0" w:color="auto"/>
                                <w:bottom w:val="none" w:sz="0" w:space="0" w:color="auto"/>
                                <w:right w:val="none" w:sz="0" w:space="0" w:color="auto"/>
                              </w:divBdr>
                              <w:divsChild>
                                <w:div w:id="120672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14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319154">
          <w:marLeft w:val="0"/>
          <w:marRight w:val="0"/>
          <w:marTop w:val="0"/>
          <w:marBottom w:val="0"/>
          <w:divBdr>
            <w:top w:val="none" w:sz="0" w:space="0" w:color="auto"/>
            <w:left w:val="none" w:sz="0" w:space="0" w:color="auto"/>
            <w:bottom w:val="none" w:sz="0" w:space="0" w:color="auto"/>
            <w:right w:val="none" w:sz="0" w:space="0" w:color="auto"/>
          </w:divBdr>
          <w:divsChild>
            <w:div w:id="1417357942">
              <w:marLeft w:val="-75"/>
              <w:marRight w:val="0"/>
              <w:marTop w:val="30"/>
              <w:marBottom w:val="30"/>
              <w:divBdr>
                <w:top w:val="none" w:sz="0" w:space="0" w:color="auto"/>
                <w:left w:val="none" w:sz="0" w:space="0" w:color="auto"/>
                <w:bottom w:val="none" w:sz="0" w:space="0" w:color="auto"/>
                <w:right w:val="none" w:sz="0" w:space="0" w:color="auto"/>
              </w:divBdr>
              <w:divsChild>
                <w:div w:id="34934612">
                  <w:marLeft w:val="0"/>
                  <w:marRight w:val="0"/>
                  <w:marTop w:val="0"/>
                  <w:marBottom w:val="0"/>
                  <w:divBdr>
                    <w:top w:val="none" w:sz="0" w:space="0" w:color="auto"/>
                    <w:left w:val="none" w:sz="0" w:space="0" w:color="auto"/>
                    <w:bottom w:val="none" w:sz="0" w:space="0" w:color="auto"/>
                    <w:right w:val="none" w:sz="0" w:space="0" w:color="auto"/>
                  </w:divBdr>
                  <w:divsChild>
                    <w:div w:id="1962689467">
                      <w:marLeft w:val="0"/>
                      <w:marRight w:val="0"/>
                      <w:marTop w:val="0"/>
                      <w:marBottom w:val="0"/>
                      <w:divBdr>
                        <w:top w:val="none" w:sz="0" w:space="0" w:color="auto"/>
                        <w:left w:val="none" w:sz="0" w:space="0" w:color="auto"/>
                        <w:bottom w:val="none" w:sz="0" w:space="0" w:color="auto"/>
                        <w:right w:val="none" w:sz="0" w:space="0" w:color="auto"/>
                      </w:divBdr>
                    </w:div>
                  </w:divsChild>
                </w:div>
                <w:div w:id="196549597">
                  <w:marLeft w:val="0"/>
                  <w:marRight w:val="0"/>
                  <w:marTop w:val="0"/>
                  <w:marBottom w:val="0"/>
                  <w:divBdr>
                    <w:top w:val="none" w:sz="0" w:space="0" w:color="auto"/>
                    <w:left w:val="none" w:sz="0" w:space="0" w:color="auto"/>
                    <w:bottom w:val="none" w:sz="0" w:space="0" w:color="auto"/>
                    <w:right w:val="none" w:sz="0" w:space="0" w:color="auto"/>
                  </w:divBdr>
                  <w:divsChild>
                    <w:div w:id="493180290">
                      <w:marLeft w:val="0"/>
                      <w:marRight w:val="0"/>
                      <w:marTop w:val="0"/>
                      <w:marBottom w:val="0"/>
                      <w:divBdr>
                        <w:top w:val="none" w:sz="0" w:space="0" w:color="auto"/>
                        <w:left w:val="none" w:sz="0" w:space="0" w:color="auto"/>
                        <w:bottom w:val="none" w:sz="0" w:space="0" w:color="auto"/>
                        <w:right w:val="none" w:sz="0" w:space="0" w:color="auto"/>
                      </w:divBdr>
                    </w:div>
                  </w:divsChild>
                </w:div>
                <w:div w:id="236674695">
                  <w:marLeft w:val="0"/>
                  <w:marRight w:val="0"/>
                  <w:marTop w:val="0"/>
                  <w:marBottom w:val="0"/>
                  <w:divBdr>
                    <w:top w:val="none" w:sz="0" w:space="0" w:color="auto"/>
                    <w:left w:val="none" w:sz="0" w:space="0" w:color="auto"/>
                    <w:bottom w:val="none" w:sz="0" w:space="0" w:color="auto"/>
                    <w:right w:val="none" w:sz="0" w:space="0" w:color="auto"/>
                  </w:divBdr>
                  <w:divsChild>
                    <w:div w:id="8721583">
                      <w:marLeft w:val="0"/>
                      <w:marRight w:val="0"/>
                      <w:marTop w:val="0"/>
                      <w:marBottom w:val="0"/>
                      <w:divBdr>
                        <w:top w:val="none" w:sz="0" w:space="0" w:color="auto"/>
                        <w:left w:val="none" w:sz="0" w:space="0" w:color="auto"/>
                        <w:bottom w:val="none" w:sz="0" w:space="0" w:color="auto"/>
                        <w:right w:val="none" w:sz="0" w:space="0" w:color="auto"/>
                      </w:divBdr>
                    </w:div>
                  </w:divsChild>
                </w:div>
                <w:div w:id="260333968">
                  <w:marLeft w:val="0"/>
                  <w:marRight w:val="0"/>
                  <w:marTop w:val="0"/>
                  <w:marBottom w:val="0"/>
                  <w:divBdr>
                    <w:top w:val="none" w:sz="0" w:space="0" w:color="auto"/>
                    <w:left w:val="none" w:sz="0" w:space="0" w:color="auto"/>
                    <w:bottom w:val="none" w:sz="0" w:space="0" w:color="auto"/>
                    <w:right w:val="none" w:sz="0" w:space="0" w:color="auto"/>
                  </w:divBdr>
                  <w:divsChild>
                    <w:div w:id="1036151185">
                      <w:marLeft w:val="0"/>
                      <w:marRight w:val="0"/>
                      <w:marTop w:val="0"/>
                      <w:marBottom w:val="0"/>
                      <w:divBdr>
                        <w:top w:val="none" w:sz="0" w:space="0" w:color="auto"/>
                        <w:left w:val="none" w:sz="0" w:space="0" w:color="auto"/>
                        <w:bottom w:val="none" w:sz="0" w:space="0" w:color="auto"/>
                        <w:right w:val="none" w:sz="0" w:space="0" w:color="auto"/>
                      </w:divBdr>
                    </w:div>
                  </w:divsChild>
                </w:div>
                <w:div w:id="470680373">
                  <w:marLeft w:val="0"/>
                  <w:marRight w:val="0"/>
                  <w:marTop w:val="0"/>
                  <w:marBottom w:val="0"/>
                  <w:divBdr>
                    <w:top w:val="none" w:sz="0" w:space="0" w:color="auto"/>
                    <w:left w:val="none" w:sz="0" w:space="0" w:color="auto"/>
                    <w:bottom w:val="none" w:sz="0" w:space="0" w:color="auto"/>
                    <w:right w:val="none" w:sz="0" w:space="0" w:color="auto"/>
                  </w:divBdr>
                  <w:divsChild>
                    <w:div w:id="661662500">
                      <w:marLeft w:val="0"/>
                      <w:marRight w:val="0"/>
                      <w:marTop w:val="0"/>
                      <w:marBottom w:val="0"/>
                      <w:divBdr>
                        <w:top w:val="none" w:sz="0" w:space="0" w:color="auto"/>
                        <w:left w:val="none" w:sz="0" w:space="0" w:color="auto"/>
                        <w:bottom w:val="none" w:sz="0" w:space="0" w:color="auto"/>
                        <w:right w:val="none" w:sz="0" w:space="0" w:color="auto"/>
                      </w:divBdr>
                    </w:div>
                  </w:divsChild>
                </w:div>
                <w:div w:id="530458702">
                  <w:marLeft w:val="0"/>
                  <w:marRight w:val="0"/>
                  <w:marTop w:val="0"/>
                  <w:marBottom w:val="0"/>
                  <w:divBdr>
                    <w:top w:val="none" w:sz="0" w:space="0" w:color="auto"/>
                    <w:left w:val="none" w:sz="0" w:space="0" w:color="auto"/>
                    <w:bottom w:val="none" w:sz="0" w:space="0" w:color="auto"/>
                    <w:right w:val="none" w:sz="0" w:space="0" w:color="auto"/>
                  </w:divBdr>
                  <w:divsChild>
                    <w:div w:id="53967161">
                      <w:marLeft w:val="0"/>
                      <w:marRight w:val="0"/>
                      <w:marTop w:val="0"/>
                      <w:marBottom w:val="0"/>
                      <w:divBdr>
                        <w:top w:val="none" w:sz="0" w:space="0" w:color="auto"/>
                        <w:left w:val="none" w:sz="0" w:space="0" w:color="auto"/>
                        <w:bottom w:val="none" w:sz="0" w:space="0" w:color="auto"/>
                        <w:right w:val="none" w:sz="0" w:space="0" w:color="auto"/>
                      </w:divBdr>
                    </w:div>
                  </w:divsChild>
                </w:div>
                <w:div w:id="531382920">
                  <w:marLeft w:val="0"/>
                  <w:marRight w:val="0"/>
                  <w:marTop w:val="0"/>
                  <w:marBottom w:val="0"/>
                  <w:divBdr>
                    <w:top w:val="none" w:sz="0" w:space="0" w:color="auto"/>
                    <w:left w:val="none" w:sz="0" w:space="0" w:color="auto"/>
                    <w:bottom w:val="none" w:sz="0" w:space="0" w:color="auto"/>
                    <w:right w:val="none" w:sz="0" w:space="0" w:color="auto"/>
                  </w:divBdr>
                  <w:divsChild>
                    <w:div w:id="282662597">
                      <w:marLeft w:val="0"/>
                      <w:marRight w:val="0"/>
                      <w:marTop w:val="0"/>
                      <w:marBottom w:val="0"/>
                      <w:divBdr>
                        <w:top w:val="none" w:sz="0" w:space="0" w:color="auto"/>
                        <w:left w:val="none" w:sz="0" w:space="0" w:color="auto"/>
                        <w:bottom w:val="none" w:sz="0" w:space="0" w:color="auto"/>
                        <w:right w:val="none" w:sz="0" w:space="0" w:color="auto"/>
                      </w:divBdr>
                    </w:div>
                  </w:divsChild>
                </w:div>
                <w:div w:id="794642680">
                  <w:marLeft w:val="0"/>
                  <w:marRight w:val="0"/>
                  <w:marTop w:val="0"/>
                  <w:marBottom w:val="0"/>
                  <w:divBdr>
                    <w:top w:val="none" w:sz="0" w:space="0" w:color="auto"/>
                    <w:left w:val="none" w:sz="0" w:space="0" w:color="auto"/>
                    <w:bottom w:val="none" w:sz="0" w:space="0" w:color="auto"/>
                    <w:right w:val="none" w:sz="0" w:space="0" w:color="auto"/>
                  </w:divBdr>
                  <w:divsChild>
                    <w:div w:id="457146351">
                      <w:marLeft w:val="0"/>
                      <w:marRight w:val="0"/>
                      <w:marTop w:val="0"/>
                      <w:marBottom w:val="0"/>
                      <w:divBdr>
                        <w:top w:val="none" w:sz="0" w:space="0" w:color="auto"/>
                        <w:left w:val="none" w:sz="0" w:space="0" w:color="auto"/>
                        <w:bottom w:val="none" w:sz="0" w:space="0" w:color="auto"/>
                        <w:right w:val="none" w:sz="0" w:space="0" w:color="auto"/>
                      </w:divBdr>
                    </w:div>
                  </w:divsChild>
                </w:div>
                <w:div w:id="930162341">
                  <w:marLeft w:val="0"/>
                  <w:marRight w:val="0"/>
                  <w:marTop w:val="0"/>
                  <w:marBottom w:val="0"/>
                  <w:divBdr>
                    <w:top w:val="none" w:sz="0" w:space="0" w:color="auto"/>
                    <w:left w:val="none" w:sz="0" w:space="0" w:color="auto"/>
                    <w:bottom w:val="none" w:sz="0" w:space="0" w:color="auto"/>
                    <w:right w:val="none" w:sz="0" w:space="0" w:color="auto"/>
                  </w:divBdr>
                  <w:divsChild>
                    <w:div w:id="224528376">
                      <w:marLeft w:val="0"/>
                      <w:marRight w:val="0"/>
                      <w:marTop w:val="0"/>
                      <w:marBottom w:val="0"/>
                      <w:divBdr>
                        <w:top w:val="none" w:sz="0" w:space="0" w:color="auto"/>
                        <w:left w:val="none" w:sz="0" w:space="0" w:color="auto"/>
                        <w:bottom w:val="none" w:sz="0" w:space="0" w:color="auto"/>
                        <w:right w:val="none" w:sz="0" w:space="0" w:color="auto"/>
                      </w:divBdr>
                    </w:div>
                    <w:div w:id="1433625017">
                      <w:marLeft w:val="0"/>
                      <w:marRight w:val="0"/>
                      <w:marTop w:val="0"/>
                      <w:marBottom w:val="0"/>
                      <w:divBdr>
                        <w:top w:val="none" w:sz="0" w:space="0" w:color="auto"/>
                        <w:left w:val="none" w:sz="0" w:space="0" w:color="auto"/>
                        <w:bottom w:val="none" w:sz="0" w:space="0" w:color="auto"/>
                        <w:right w:val="none" w:sz="0" w:space="0" w:color="auto"/>
                      </w:divBdr>
                      <w:divsChild>
                        <w:div w:id="1860657394">
                          <w:marLeft w:val="0"/>
                          <w:marRight w:val="0"/>
                          <w:marTop w:val="30"/>
                          <w:marBottom w:val="30"/>
                          <w:divBdr>
                            <w:top w:val="none" w:sz="0" w:space="0" w:color="auto"/>
                            <w:left w:val="none" w:sz="0" w:space="0" w:color="auto"/>
                            <w:bottom w:val="none" w:sz="0" w:space="0" w:color="auto"/>
                            <w:right w:val="none" w:sz="0" w:space="0" w:color="auto"/>
                          </w:divBdr>
                          <w:divsChild>
                            <w:div w:id="594438847">
                              <w:marLeft w:val="0"/>
                              <w:marRight w:val="0"/>
                              <w:marTop w:val="0"/>
                              <w:marBottom w:val="0"/>
                              <w:divBdr>
                                <w:top w:val="none" w:sz="0" w:space="0" w:color="auto"/>
                                <w:left w:val="none" w:sz="0" w:space="0" w:color="auto"/>
                                <w:bottom w:val="none" w:sz="0" w:space="0" w:color="auto"/>
                                <w:right w:val="none" w:sz="0" w:space="0" w:color="auto"/>
                              </w:divBdr>
                              <w:divsChild>
                                <w:div w:id="1085104282">
                                  <w:marLeft w:val="0"/>
                                  <w:marRight w:val="0"/>
                                  <w:marTop w:val="0"/>
                                  <w:marBottom w:val="0"/>
                                  <w:divBdr>
                                    <w:top w:val="none" w:sz="0" w:space="0" w:color="auto"/>
                                    <w:left w:val="none" w:sz="0" w:space="0" w:color="auto"/>
                                    <w:bottom w:val="none" w:sz="0" w:space="0" w:color="auto"/>
                                    <w:right w:val="none" w:sz="0" w:space="0" w:color="auto"/>
                                  </w:divBdr>
                                </w:div>
                              </w:divsChild>
                            </w:div>
                            <w:div w:id="755637863">
                              <w:marLeft w:val="0"/>
                              <w:marRight w:val="0"/>
                              <w:marTop w:val="0"/>
                              <w:marBottom w:val="0"/>
                              <w:divBdr>
                                <w:top w:val="none" w:sz="0" w:space="0" w:color="auto"/>
                                <w:left w:val="none" w:sz="0" w:space="0" w:color="auto"/>
                                <w:bottom w:val="none" w:sz="0" w:space="0" w:color="auto"/>
                                <w:right w:val="none" w:sz="0" w:space="0" w:color="auto"/>
                              </w:divBdr>
                              <w:divsChild>
                                <w:div w:id="370767531">
                                  <w:marLeft w:val="0"/>
                                  <w:marRight w:val="0"/>
                                  <w:marTop w:val="0"/>
                                  <w:marBottom w:val="0"/>
                                  <w:divBdr>
                                    <w:top w:val="none" w:sz="0" w:space="0" w:color="auto"/>
                                    <w:left w:val="none" w:sz="0" w:space="0" w:color="auto"/>
                                    <w:bottom w:val="none" w:sz="0" w:space="0" w:color="auto"/>
                                    <w:right w:val="none" w:sz="0" w:space="0" w:color="auto"/>
                                  </w:divBdr>
                                </w:div>
                              </w:divsChild>
                            </w:div>
                            <w:div w:id="884683196">
                              <w:marLeft w:val="0"/>
                              <w:marRight w:val="0"/>
                              <w:marTop w:val="0"/>
                              <w:marBottom w:val="0"/>
                              <w:divBdr>
                                <w:top w:val="none" w:sz="0" w:space="0" w:color="auto"/>
                                <w:left w:val="none" w:sz="0" w:space="0" w:color="auto"/>
                                <w:bottom w:val="none" w:sz="0" w:space="0" w:color="auto"/>
                                <w:right w:val="none" w:sz="0" w:space="0" w:color="auto"/>
                              </w:divBdr>
                              <w:divsChild>
                                <w:div w:id="469370425">
                                  <w:marLeft w:val="0"/>
                                  <w:marRight w:val="0"/>
                                  <w:marTop w:val="0"/>
                                  <w:marBottom w:val="0"/>
                                  <w:divBdr>
                                    <w:top w:val="none" w:sz="0" w:space="0" w:color="auto"/>
                                    <w:left w:val="none" w:sz="0" w:space="0" w:color="auto"/>
                                    <w:bottom w:val="none" w:sz="0" w:space="0" w:color="auto"/>
                                    <w:right w:val="none" w:sz="0" w:space="0" w:color="auto"/>
                                  </w:divBdr>
                                </w:div>
                              </w:divsChild>
                            </w:div>
                            <w:div w:id="1044401943">
                              <w:marLeft w:val="0"/>
                              <w:marRight w:val="0"/>
                              <w:marTop w:val="0"/>
                              <w:marBottom w:val="0"/>
                              <w:divBdr>
                                <w:top w:val="none" w:sz="0" w:space="0" w:color="auto"/>
                                <w:left w:val="none" w:sz="0" w:space="0" w:color="auto"/>
                                <w:bottom w:val="none" w:sz="0" w:space="0" w:color="auto"/>
                                <w:right w:val="none" w:sz="0" w:space="0" w:color="auto"/>
                              </w:divBdr>
                              <w:divsChild>
                                <w:div w:id="1503545804">
                                  <w:marLeft w:val="0"/>
                                  <w:marRight w:val="0"/>
                                  <w:marTop w:val="0"/>
                                  <w:marBottom w:val="0"/>
                                  <w:divBdr>
                                    <w:top w:val="none" w:sz="0" w:space="0" w:color="auto"/>
                                    <w:left w:val="none" w:sz="0" w:space="0" w:color="auto"/>
                                    <w:bottom w:val="none" w:sz="0" w:space="0" w:color="auto"/>
                                    <w:right w:val="none" w:sz="0" w:space="0" w:color="auto"/>
                                  </w:divBdr>
                                </w:div>
                              </w:divsChild>
                            </w:div>
                            <w:div w:id="1162698916">
                              <w:marLeft w:val="0"/>
                              <w:marRight w:val="0"/>
                              <w:marTop w:val="0"/>
                              <w:marBottom w:val="0"/>
                              <w:divBdr>
                                <w:top w:val="none" w:sz="0" w:space="0" w:color="auto"/>
                                <w:left w:val="none" w:sz="0" w:space="0" w:color="auto"/>
                                <w:bottom w:val="none" w:sz="0" w:space="0" w:color="auto"/>
                                <w:right w:val="none" w:sz="0" w:space="0" w:color="auto"/>
                              </w:divBdr>
                              <w:divsChild>
                                <w:div w:id="1497265809">
                                  <w:marLeft w:val="0"/>
                                  <w:marRight w:val="0"/>
                                  <w:marTop w:val="0"/>
                                  <w:marBottom w:val="0"/>
                                  <w:divBdr>
                                    <w:top w:val="none" w:sz="0" w:space="0" w:color="auto"/>
                                    <w:left w:val="none" w:sz="0" w:space="0" w:color="auto"/>
                                    <w:bottom w:val="none" w:sz="0" w:space="0" w:color="auto"/>
                                    <w:right w:val="none" w:sz="0" w:space="0" w:color="auto"/>
                                  </w:divBdr>
                                </w:div>
                              </w:divsChild>
                            </w:div>
                            <w:div w:id="1876497707">
                              <w:marLeft w:val="0"/>
                              <w:marRight w:val="0"/>
                              <w:marTop w:val="0"/>
                              <w:marBottom w:val="0"/>
                              <w:divBdr>
                                <w:top w:val="none" w:sz="0" w:space="0" w:color="auto"/>
                                <w:left w:val="none" w:sz="0" w:space="0" w:color="auto"/>
                                <w:bottom w:val="none" w:sz="0" w:space="0" w:color="auto"/>
                                <w:right w:val="none" w:sz="0" w:space="0" w:color="auto"/>
                              </w:divBdr>
                              <w:divsChild>
                                <w:div w:id="200042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168898">
                  <w:marLeft w:val="0"/>
                  <w:marRight w:val="0"/>
                  <w:marTop w:val="0"/>
                  <w:marBottom w:val="0"/>
                  <w:divBdr>
                    <w:top w:val="none" w:sz="0" w:space="0" w:color="auto"/>
                    <w:left w:val="none" w:sz="0" w:space="0" w:color="auto"/>
                    <w:bottom w:val="none" w:sz="0" w:space="0" w:color="auto"/>
                    <w:right w:val="none" w:sz="0" w:space="0" w:color="auto"/>
                  </w:divBdr>
                  <w:divsChild>
                    <w:div w:id="1409493851">
                      <w:marLeft w:val="0"/>
                      <w:marRight w:val="0"/>
                      <w:marTop w:val="0"/>
                      <w:marBottom w:val="0"/>
                      <w:divBdr>
                        <w:top w:val="none" w:sz="0" w:space="0" w:color="auto"/>
                        <w:left w:val="none" w:sz="0" w:space="0" w:color="auto"/>
                        <w:bottom w:val="none" w:sz="0" w:space="0" w:color="auto"/>
                        <w:right w:val="none" w:sz="0" w:space="0" w:color="auto"/>
                      </w:divBdr>
                    </w:div>
                  </w:divsChild>
                </w:div>
                <w:div w:id="1953660660">
                  <w:marLeft w:val="0"/>
                  <w:marRight w:val="0"/>
                  <w:marTop w:val="0"/>
                  <w:marBottom w:val="0"/>
                  <w:divBdr>
                    <w:top w:val="none" w:sz="0" w:space="0" w:color="auto"/>
                    <w:left w:val="none" w:sz="0" w:space="0" w:color="auto"/>
                    <w:bottom w:val="none" w:sz="0" w:space="0" w:color="auto"/>
                    <w:right w:val="none" w:sz="0" w:space="0" w:color="auto"/>
                  </w:divBdr>
                  <w:divsChild>
                    <w:div w:id="1245188090">
                      <w:marLeft w:val="0"/>
                      <w:marRight w:val="0"/>
                      <w:marTop w:val="0"/>
                      <w:marBottom w:val="0"/>
                      <w:divBdr>
                        <w:top w:val="none" w:sz="0" w:space="0" w:color="auto"/>
                        <w:left w:val="none" w:sz="0" w:space="0" w:color="auto"/>
                        <w:bottom w:val="none" w:sz="0" w:space="0" w:color="auto"/>
                        <w:right w:val="none" w:sz="0" w:space="0" w:color="auto"/>
                      </w:divBdr>
                    </w:div>
                  </w:divsChild>
                </w:div>
                <w:div w:id="2006082681">
                  <w:marLeft w:val="0"/>
                  <w:marRight w:val="0"/>
                  <w:marTop w:val="0"/>
                  <w:marBottom w:val="0"/>
                  <w:divBdr>
                    <w:top w:val="none" w:sz="0" w:space="0" w:color="auto"/>
                    <w:left w:val="none" w:sz="0" w:space="0" w:color="auto"/>
                    <w:bottom w:val="none" w:sz="0" w:space="0" w:color="auto"/>
                    <w:right w:val="none" w:sz="0" w:space="0" w:color="auto"/>
                  </w:divBdr>
                  <w:divsChild>
                    <w:div w:id="7775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784879">
          <w:marLeft w:val="0"/>
          <w:marRight w:val="0"/>
          <w:marTop w:val="0"/>
          <w:marBottom w:val="0"/>
          <w:divBdr>
            <w:top w:val="none" w:sz="0" w:space="0" w:color="auto"/>
            <w:left w:val="none" w:sz="0" w:space="0" w:color="auto"/>
            <w:bottom w:val="none" w:sz="0" w:space="0" w:color="auto"/>
            <w:right w:val="none" w:sz="0" w:space="0" w:color="auto"/>
          </w:divBdr>
        </w:div>
        <w:div w:id="388917367">
          <w:marLeft w:val="0"/>
          <w:marRight w:val="0"/>
          <w:marTop w:val="0"/>
          <w:marBottom w:val="0"/>
          <w:divBdr>
            <w:top w:val="none" w:sz="0" w:space="0" w:color="auto"/>
            <w:left w:val="none" w:sz="0" w:space="0" w:color="auto"/>
            <w:bottom w:val="none" w:sz="0" w:space="0" w:color="auto"/>
            <w:right w:val="none" w:sz="0" w:space="0" w:color="auto"/>
          </w:divBdr>
          <w:divsChild>
            <w:div w:id="174462848">
              <w:marLeft w:val="-75"/>
              <w:marRight w:val="0"/>
              <w:marTop w:val="30"/>
              <w:marBottom w:val="30"/>
              <w:divBdr>
                <w:top w:val="none" w:sz="0" w:space="0" w:color="auto"/>
                <w:left w:val="none" w:sz="0" w:space="0" w:color="auto"/>
                <w:bottom w:val="none" w:sz="0" w:space="0" w:color="auto"/>
                <w:right w:val="none" w:sz="0" w:space="0" w:color="auto"/>
              </w:divBdr>
              <w:divsChild>
                <w:div w:id="127096227">
                  <w:marLeft w:val="0"/>
                  <w:marRight w:val="0"/>
                  <w:marTop w:val="0"/>
                  <w:marBottom w:val="0"/>
                  <w:divBdr>
                    <w:top w:val="none" w:sz="0" w:space="0" w:color="auto"/>
                    <w:left w:val="none" w:sz="0" w:space="0" w:color="auto"/>
                    <w:bottom w:val="none" w:sz="0" w:space="0" w:color="auto"/>
                    <w:right w:val="none" w:sz="0" w:space="0" w:color="auto"/>
                  </w:divBdr>
                  <w:divsChild>
                    <w:div w:id="1662855811">
                      <w:marLeft w:val="0"/>
                      <w:marRight w:val="0"/>
                      <w:marTop w:val="0"/>
                      <w:marBottom w:val="0"/>
                      <w:divBdr>
                        <w:top w:val="none" w:sz="0" w:space="0" w:color="auto"/>
                        <w:left w:val="none" w:sz="0" w:space="0" w:color="auto"/>
                        <w:bottom w:val="none" w:sz="0" w:space="0" w:color="auto"/>
                        <w:right w:val="none" w:sz="0" w:space="0" w:color="auto"/>
                      </w:divBdr>
                    </w:div>
                  </w:divsChild>
                </w:div>
                <w:div w:id="382867788">
                  <w:marLeft w:val="0"/>
                  <w:marRight w:val="0"/>
                  <w:marTop w:val="0"/>
                  <w:marBottom w:val="0"/>
                  <w:divBdr>
                    <w:top w:val="none" w:sz="0" w:space="0" w:color="auto"/>
                    <w:left w:val="none" w:sz="0" w:space="0" w:color="auto"/>
                    <w:bottom w:val="none" w:sz="0" w:space="0" w:color="auto"/>
                    <w:right w:val="none" w:sz="0" w:space="0" w:color="auto"/>
                  </w:divBdr>
                  <w:divsChild>
                    <w:div w:id="1655792984">
                      <w:marLeft w:val="0"/>
                      <w:marRight w:val="0"/>
                      <w:marTop w:val="0"/>
                      <w:marBottom w:val="0"/>
                      <w:divBdr>
                        <w:top w:val="none" w:sz="0" w:space="0" w:color="auto"/>
                        <w:left w:val="none" w:sz="0" w:space="0" w:color="auto"/>
                        <w:bottom w:val="none" w:sz="0" w:space="0" w:color="auto"/>
                        <w:right w:val="none" w:sz="0" w:space="0" w:color="auto"/>
                      </w:divBdr>
                    </w:div>
                  </w:divsChild>
                </w:div>
                <w:div w:id="428277988">
                  <w:marLeft w:val="0"/>
                  <w:marRight w:val="0"/>
                  <w:marTop w:val="0"/>
                  <w:marBottom w:val="0"/>
                  <w:divBdr>
                    <w:top w:val="none" w:sz="0" w:space="0" w:color="auto"/>
                    <w:left w:val="none" w:sz="0" w:space="0" w:color="auto"/>
                    <w:bottom w:val="none" w:sz="0" w:space="0" w:color="auto"/>
                    <w:right w:val="none" w:sz="0" w:space="0" w:color="auto"/>
                  </w:divBdr>
                  <w:divsChild>
                    <w:div w:id="615327731">
                      <w:marLeft w:val="0"/>
                      <w:marRight w:val="0"/>
                      <w:marTop w:val="0"/>
                      <w:marBottom w:val="0"/>
                      <w:divBdr>
                        <w:top w:val="none" w:sz="0" w:space="0" w:color="auto"/>
                        <w:left w:val="none" w:sz="0" w:space="0" w:color="auto"/>
                        <w:bottom w:val="none" w:sz="0" w:space="0" w:color="auto"/>
                        <w:right w:val="none" w:sz="0" w:space="0" w:color="auto"/>
                      </w:divBdr>
                    </w:div>
                  </w:divsChild>
                </w:div>
                <w:div w:id="876166165">
                  <w:marLeft w:val="0"/>
                  <w:marRight w:val="0"/>
                  <w:marTop w:val="0"/>
                  <w:marBottom w:val="0"/>
                  <w:divBdr>
                    <w:top w:val="none" w:sz="0" w:space="0" w:color="auto"/>
                    <w:left w:val="none" w:sz="0" w:space="0" w:color="auto"/>
                    <w:bottom w:val="none" w:sz="0" w:space="0" w:color="auto"/>
                    <w:right w:val="none" w:sz="0" w:space="0" w:color="auto"/>
                  </w:divBdr>
                  <w:divsChild>
                    <w:div w:id="378214993">
                      <w:marLeft w:val="0"/>
                      <w:marRight w:val="0"/>
                      <w:marTop w:val="0"/>
                      <w:marBottom w:val="0"/>
                      <w:divBdr>
                        <w:top w:val="none" w:sz="0" w:space="0" w:color="auto"/>
                        <w:left w:val="none" w:sz="0" w:space="0" w:color="auto"/>
                        <w:bottom w:val="none" w:sz="0" w:space="0" w:color="auto"/>
                        <w:right w:val="none" w:sz="0" w:space="0" w:color="auto"/>
                      </w:divBdr>
                    </w:div>
                  </w:divsChild>
                </w:div>
                <w:div w:id="878206163">
                  <w:marLeft w:val="0"/>
                  <w:marRight w:val="0"/>
                  <w:marTop w:val="0"/>
                  <w:marBottom w:val="0"/>
                  <w:divBdr>
                    <w:top w:val="none" w:sz="0" w:space="0" w:color="auto"/>
                    <w:left w:val="none" w:sz="0" w:space="0" w:color="auto"/>
                    <w:bottom w:val="none" w:sz="0" w:space="0" w:color="auto"/>
                    <w:right w:val="none" w:sz="0" w:space="0" w:color="auto"/>
                  </w:divBdr>
                  <w:divsChild>
                    <w:div w:id="1027485260">
                      <w:marLeft w:val="0"/>
                      <w:marRight w:val="0"/>
                      <w:marTop w:val="0"/>
                      <w:marBottom w:val="0"/>
                      <w:divBdr>
                        <w:top w:val="none" w:sz="0" w:space="0" w:color="auto"/>
                        <w:left w:val="none" w:sz="0" w:space="0" w:color="auto"/>
                        <w:bottom w:val="none" w:sz="0" w:space="0" w:color="auto"/>
                        <w:right w:val="none" w:sz="0" w:space="0" w:color="auto"/>
                      </w:divBdr>
                    </w:div>
                  </w:divsChild>
                </w:div>
                <w:div w:id="917714726">
                  <w:marLeft w:val="0"/>
                  <w:marRight w:val="0"/>
                  <w:marTop w:val="0"/>
                  <w:marBottom w:val="0"/>
                  <w:divBdr>
                    <w:top w:val="none" w:sz="0" w:space="0" w:color="auto"/>
                    <w:left w:val="none" w:sz="0" w:space="0" w:color="auto"/>
                    <w:bottom w:val="none" w:sz="0" w:space="0" w:color="auto"/>
                    <w:right w:val="none" w:sz="0" w:space="0" w:color="auto"/>
                  </w:divBdr>
                  <w:divsChild>
                    <w:div w:id="491873725">
                      <w:marLeft w:val="0"/>
                      <w:marRight w:val="0"/>
                      <w:marTop w:val="0"/>
                      <w:marBottom w:val="0"/>
                      <w:divBdr>
                        <w:top w:val="none" w:sz="0" w:space="0" w:color="auto"/>
                        <w:left w:val="none" w:sz="0" w:space="0" w:color="auto"/>
                        <w:bottom w:val="none" w:sz="0" w:space="0" w:color="auto"/>
                        <w:right w:val="none" w:sz="0" w:space="0" w:color="auto"/>
                      </w:divBdr>
                    </w:div>
                  </w:divsChild>
                </w:div>
                <w:div w:id="930315369">
                  <w:marLeft w:val="0"/>
                  <w:marRight w:val="0"/>
                  <w:marTop w:val="0"/>
                  <w:marBottom w:val="0"/>
                  <w:divBdr>
                    <w:top w:val="none" w:sz="0" w:space="0" w:color="auto"/>
                    <w:left w:val="none" w:sz="0" w:space="0" w:color="auto"/>
                    <w:bottom w:val="none" w:sz="0" w:space="0" w:color="auto"/>
                    <w:right w:val="none" w:sz="0" w:space="0" w:color="auto"/>
                  </w:divBdr>
                  <w:divsChild>
                    <w:div w:id="1422944888">
                      <w:marLeft w:val="0"/>
                      <w:marRight w:val="0"/>
                      <w:marTop w:val="0"/>
                      <w:marBottom w:val="0"/>
                      <w:divBdr>
                        <w:top w:val="none" w:sz="0" w:space="0" w:color="auto"/>
                        <w:left w:val="none" w:sz="0" w:space="0" w:color="auto"/>
                        <w:bottom w:val="none" w:sz="0" w:space="0" w:color="auto"/>
                        <w:right w:val="none" w:sz="0" w:space="0" w:color="auto"/>
                      </w:divBdr>
                    </w:div>
                  </w:divsChild>
                </w:div>
                <w:div w:id="1032151882">
                  <w:marLeft w:val="0"/>
                  <w:marRight w:val="0"/>
                  <w:marTop w:val="0"/>
                  <w:marBottom w:val="0"/>
                  <w:divBdr>
                    <w:top w:val="none" w:sz="0" w:space="0" w:color="auto"/>
                    <w:left w:val="none" w:sz="0" w:space="0" w:color="auto"/>
                    <w:bottom w:val="none" w:sz="0" w:space="0" w:color="auto"/>
                    <w:right w:val="none" w:sz="0" w:space="0" w:color="auto"/>
                  </w:divBdr>
                  <w:divsChild>
                    <w:div w:id="1181697998">
                      <w:marLeft w:val="0"/>
                      <w:marRight w:val="0"/>
                      <w:marTop w:val="0"/>
                      <w:marBottom w:val="0"/>
                      <w:divBdr>
                        <w:top w:val="none" w:sz="0" w:space="0" w:color="auto"/>
                        <w:left w:val="none" w:sz="0" w:space="0" w:color="auto"/>
                        <w:bottom w:val="none" w:sz="0" w:space="0" w:color="auto"/>
                        <w:right w:val="none" w:sz="0" w:space="0" w:color="auto"/>
                      </w:divBdr>
                    </w:div>
                  </w:divsChild>
                </w:div>
                <w:div w:id="1146239433">
                  <w:marLeft w:val="0"/>
                  <w:marRight w:val="0"/>
                  <w:marTop w:val="0"/>
                  <w:marBottom w:val="0"/>
                  <w:divBdr>
                    <w:top w:val="none" w:sz="0" w:space="0" w:color="auto"/>
                    <w:left w:val="none" w:sz="0" w:space="0" w:color="auto"/>
                    <w:bottom w:val="none" w:sz="0" w:space="0" w:color="auto"/>
                    <w:right w:val="none" w:sz="0" w:space="0" w:color="auto"/>
                  </w:divBdr>
                  <w:divsChild>
                    <w:div w:id="540945022">
                      <w:marLeft w:val="0"/>
                      <w:marRight w:val="0"/>
                      <w:marTop w:val="0"/>
                      <w:marBottom w:val="0"/>
                      <w:divBdr>
                        <w:top w:val="none" w:sz="0" w:space="0" w:color="auto"/>
                        <w:left w:val="none" w:sz="0" w:space="0" w:color="auto"/>
                        <w:bottom w:val="none" w:sz="0" w:space="0" w:color="auto"/>
                        <w:right w:val="none" w:sz="0" w:space="0" w:color="auto"/>
                      </w:divBdr>
                    </w:div>
                  </w:divsChild>
                </w:div>
                <w:div w:id="1226792850">
                  <w:marLeft w:val="0"/>
                  <w:marRight w:val="0"/>
                  <w:marTop w:val="0"/>
                  <w:marBottom w:val="0"/>
                  <w:divBdr>
                    <w:top w:val="none" w:sz="0" w:space="0" w:color="auto"/>
                    <w:left w:val="none" w:sz="0" w:space="0" w:color="auto"/>
                    <w:bottom w:val="none" w:sz="0" w:space="0" w:color="auto"/>
                    <w:right w:val="none" w:sz="0" w:space="0" w:color="auto"/>
                  </w:divBdr>
                  <w:divsChild>
                    <w:div w:id="1651013585">
                      <w:marLeft w:val="0"/>
                      <w:marRight w:val="0"/>
                      <w:marTop w:val="0"/>
                      <w:marBottom w:val="0"/>
                      <w:divBdr>
                        <w:top w:val="none" w:sz="0" w:space="0" w:color="auto"/>
                        <w:left w:val="none" w:sz="0" w:space="0" w:color="auto"/>
                        <w:bottom w:val="none" w:sz="0" w:space="0" w:color="auto"/>
                        <w:right w:val="none" w:sz="0" w:space="0" w:color="auto"/>
                      </w:divBdr>
                    </w:div>
                    <w:div w:id="1922521924">
                      <w:marLeft w:val="0"/>
                      <w:marRight w:val="0"/>
                      <w:marTop w:val="0"/>
                      <w:marBottom w:val="0"/>
                      <w:divBdr>
                        <w:top w:val="none" w:sz="0" w:space="0" w:color="auto"/>
                        <w:left w:val="none" w:sz="0" w:space="0" w:color="auto"/>
                        <w:bottom w:val="none" w:sz="0" w:space="0" w:color="auto"/>
                        <w:right w:val="none" w:sz="0" w:space="0" w:color="auto"/>
                      </w:divBdr>
                      <w:divsChild>
                        <w:div w:id="1302231925">
                          <w:marLeft w:val="0"/>
                          <w:marRight w:val="0"/>
                          <w:marTop w:val="30"/>
                          <w:marBottom w:val="30"/>
                          <w:divBdr>
                            <w:top w:val="none" w:sz="0" w:space="0" w:color="auto"/>
                            <w:left w:val="none" w:sz="0" w:space="0" w:color="auto"/>
                            <w:bottom w:val="none" w:sz="0" w:space="0" w:color="auto"/>
                            <w:right w:val="none" w:sz="0" w:space="0" w:color="auto"/>
                          </w:divBdr>
                          <w:divsChild>
                            <w:div w:id="155532805">
                              <w:marLeft w:val="0"/>
                              <w:marRight w:val="0"/>
                              <w:marTop w:val="0"/>
                              <w:marBottom w:val="0"/>
                              <w:divBdr>
                                <w:top w:val="none" w:sz="0" w:space="0" w:color="auto"/>
                                <w:left w:val="none" w:sz="0" w:space="0" w:color="auto"/>
                                <w:bottom w:val="none" w:sz="0" w:space="0" w:color="auto"/>
                                <w:right w:val="none" w:sz="0" w:space="0" w:color="auto"/>
                              </w:divBdr>
                              <w:divsChild>
                                <w:div w:id="643506375">
                                  <w:marLeft w:val="0"/>
                                  <w:marRight w:val="0"/>
                                  <w:marTop w:val="0"/>
                                  <w:marBottom w:val="0"/>
                                  <w:divBdr>
                                    <w:top w:val="none" w:sz="0" w:space="0" w:color="auto"/>
                                    <w:left w:val="none" w:sz="0" w:space="0" w:color="auto"/>
                                    <w:bottom w:val="none" w:sz="0" w:space="0" w:color="auto"/>
                                    <w:right w:val="none" w:sz="0" w:space="0" w:color="auto"/>
                                  </w:divBdr>
                                </w:div>
                              </w:divsChild>
                            </w:div>
                            <w:div w:id="424427442">
                              <w:marLeft w:val="0"/>
                              <w:marRight w:val="0"/>
                              <w:marTop w:val="0"/>
                              <w:marBottom w:val="0"/>
                              <w:divBdr>
                                <w:top w:val="none" w:sz="0" w:space="0" w:color="auto"/>
                                <w:left w:val="none" w:sz="0" w:space="0" w:color="auto"/>
                                <w:bottom w:val="none" w:sz="0" w:space="0" w:color="auto"/>
                                <w:right w:val="none" w:sz="0" w:space="0" w:color="auto"/>
                              </w:divBdr>
                              <w:divsChild>
                                <w:div w:id="1770393311">
                                  <w:marLeft w:val="0"/>
                                  <w:marRight w:val="0"/>
                                  <w:marTop w:val="0"/>
                                  <w:marBottom w:val="0"/>
                                  <w:divBdr>
                                    <w:top w:val="none" w:sz="0" w:space="0" w:color="auto"/>
                                    <w:left w:val="none" w:sz="0" w:space="0" w:color="auto"/>
                                    <w:bottom w:val="none" w:sz="0" w:space="0" w:color="auto"/>
                                    <w:right w:val="none" w:sz="0" w:space="0" w:color="auto"/>
                                  </w:divBdr>
                                </w:div>
                              </w:divsChild>
                            </w:div>
                            <w:div w:id="442651647">
                              <w:marLeft w:val="0"/>
                              <w:marRight w:val="0"/>
                              <w:marTop w:val="0"/>
                              <w:marBottom w:val="0"/>
                              <w:divBdr>
                                <w:top w:val="none" w:sz="0" w:space="0" w:color="auto"/>
                                <w:left w:val="none" w:sz="0" w:space="0" w:color="auto"/>
                                <w:bottom w:val="none" w:sz="0" w:space="0" w:color="auto"/>
                                <w:right w:val="none" w:sz="0" w:space="0" w:color="auto"/>
                              </w:divBdr>
                              <w:divsChild>
                                <w:div w:id="3672429">
                                  <w:marLeft w:val="0"/>
                                  <w:marRight w:val="0"/>
                                  <w:marTop w:val="0"/>
                                  <w:marBottom w:val="0"/>
                                  <w:divBdr>
                                    <w:top w:val="none" w:sz="0" w:space="0" w:color="auto"/>
                                    <w:left w:val="none" w:sz="0" w:space="0" w:color="auto"/>
                                    <w:bottom w:val="none" w:sz="0" w:space="0" w:color="auto"/>
                                    <w:right w:val="none" w:sz="0" w:space="0" w:color="auto"/>
                                  </w:divBdr>
                                </w:div>
                              </w:divsChild>
                            </w:div>
                            <w:div w:id="1694840021">
                              <w:marLeft w:val="0"/>
                              <w:marRight w:val="0"/>
                              <w:marTop w:val="0"/>
                              <w:marBottom w:val="0"/>
                              <w:divBdr>
                                <w:top w:val="none" w:sz="0" w:space="0" w:color="auto"/>
                                <w:left w:val="none" w:sz="0" w:space="0" w:color="auto"/>
                                <w:bottom w:val="none" w:sz="0" w:space="0" w:color="auto"/>
                                <w:right w:val="none" w:sz="0" w:space="0" w:color="auto"/>
                              </w:divBdr>
                              <w:divsChild>
                                <w:div w:id="539706589">
                                  <w:marLeft w:val="0"/>
                                  <w:marRight w:val="0"/>
                                  <w:marTop w:val="0"/>
                                  <w:marBottom w:val="0"/>
                                  <w:divBdr>
                                    <w:top w:val="none" w:sz="0" w:space="0" w:color="auto"/>
                                    <w:left w:val="none" w:sz="0" w:space="0" w:color="auto"/>
                                    <w:bottom w:val="none" w:sz="0" w:space="0" w:color="auto"/>
                                    <w:right w:val="none" w:sz="0" w:space="0" w:color="auto"/>
                                  </w:divBdr>
                                </w:div>
                              </w:divsChild>
                            </w:div>
                            <w:div w:id="1799838246">
                              <w:marLeft w:val="0"/>
                              <w:marRight w:val="0"/>
                              <w:marTop w:val="0"/>
                              <w:marBottom w:val="0"/>
                              <w:divBdr>
                                <w:top w:val="none" w:sz="0" w:space="0" w:color="auto"/>
                                <w:left w:val="none" w:sz="0" w:space="0" w:color="auto"/>
                                <w:bottom w:val="none" w:sz="0" w:space="0" w:color="auto"/>
                                <w:right w:val="none" w:sz="0" w:space="0" w:color="auto"/>
                              </w:divBdr>
                              <w:divsChild>
                                <w:div w:id="364451207">
                                  <w:marLeft w:val="0"/>
                                  <w:marRight w:val="0"/>
                                  <w:marTop w:val="0"/>
                                  <w:marBottom w:val="0"/>
                                  <w:divBdr>
                                    <w:top w:val="none" w:sz="0" w:space="0" w:color="auto"/>
                                    <w:left w:val="none" w:sz="0" w:space="0" w:color="auto"/>
                                    <w:bottom w:val="none" w:sz="0" w:space="0" w:color="auto"/>
                                    <w:right w:val="none" w:sz="0" w:space="0" w:color="auto"/>
                                  </w:divBdr>
                                </w:div>
                              </w:divsChild>
                            </w:div>
                            <w:div w:id="1845776893">
                              <w:marLeft w:val="0"/>
                              <w:marRight w:val="0"/>
                              <w:marTop w:val="0"/>
                              <w:marBottom w:val="0"/>
                              <w:divBdr>
                                <w:top w:val="none" w:sz="0" w:space="0" w:color="auto"/>
                                <w:left w:val="none" w:sz="0" w:space="0" w:color="auto"/>
                                <w:bottom w:val="none" w:sz="0" w:space="0" w:color="auto"/>
                                <w:right w:val="none" w:sz="0" w:space="0" w:color="auto"/>
                              </w:divBdr>
                              <w:divsChild>
                                <w:div w:id="212888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635406">
                  <w:marLeft w:val="0"/>
                  <w:marRight w:val="0"/>
                  <w:marTop w:val="0"/>
                  <w:marBottom w:val="0"/>
                  <w:divBdr>
                    <w:top w:val="none" w:sz="0" w:space="0" w:color="auto"/>
                    <w:left w:val="none" w:sz="0" w:space="0" w:color="auto"/>
                    <w:bottom w:val="none" w:sz="0" w:space="0" w:color="auto"/>
                    <w:right w:val="none" w:sz="0" w:space="0" w:color="auto"/>
                  </w:divBdr>
                  <w:divsChild>
                    <w:div w:id="1641567427">
                      <w:marLeft w:val="0"/>
                      <w:marRight w:val="0"/>
                      <w:marTop w:val="0"/>
                      <w:marBottom w:val="0"/>
                      <w:divBdr>
                        <w:top w:val="none" w:sz="0" w:space="0" w:color="auto"/>
                        <w:left w:val="none" w:sz="0" w:space="0" w:color="auto"/>
                        <w:bottom w:val="none" w:sz="0" w:space="0" w:color="auto"/>
                        <w:right w:val="none" w:sz="0" w:space="0" w:color="auto"/>
                      </w:divBdr>
                    </w:div>
                  </w:divsChild>
                </w:div>
                <w:div w:id="1946500591">
                  <w:marLeft w:val="0"/>
                  <w:marRight w:val="0"/>
                  <w:marTop w:val="0"/>
                  <w:marBottom w:val="0"/>
                  <w:divBdr>
                    <w:top w:val="none" w:sz="0" w:space="0" w:color="auto"/>
                    <w:left w:val="none" w:sz="0" w:space="0" w:color="auto"/>
                    <w:bottom w:val="none" w:sz="0" w:space="0" w:color="auto"/>
                    <w:right w:val="none" w:sz="0" w:space="0" w:color="auto"/>
                  </w:divBdr>
                  <w:divsChild>
                    <w:div w:id="93293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552752">
          <w:marLeft w:val="0"/>
          <w:marRight w:val="0"/>
          <w:marTop w:val="0"/>
          <w:marBottom w:val="0"/>
          <w:divBdr>
            <w:top w:val="none" w:sz="0" w:space="0" w:color="auto"/>
            <w:left w:val="none" w:sz="0" w:space="0" w:color="auto"/>
            <w:bottom w:val="none" w:sz="0" w:space="0" w:color="auto"/>
            <w:right w:val="none" w:sz="0" w:space="0" w:color="auto"/>
          </w:divBdr>
        </w:div>
        <w:div w:id="436100462">
          <w:marLeft w:val="0"/>
          <w:marRight w:val="0"/>
          <w:marTop w:val="0"/>
          <w:marBottom w:val="0"/>
          <w:divBdr>
            <w:top w:val="none" w:sz="0" w:space="0" w:color="auto"/>
            <w:left w:val="none" w:sz="0" w:space="0" w:color="auto"/>
            <w:bottom w:val="none" w:sz="0" w:space="0" w:color="auto"/>
            <w:right w:val="none" w:sz="0" w:space="0" w:color="auto"/>
          </w:divBdr>
        </w:div>
        <w:div w:id="438961306">
          <w:marLeft w:val="0"/>
          <w:marRight w:val="0"/>
          <w:marTop w:val="0"/>
          <w:marBottom w:val="0"/>
          <w:divBdr>
            <w:top w:val="none" w:sz="0" w:space="0" w:color="auto"/>
            <w:left w:val="none" w:sz="0" w:space="0" w:color="auto"/>
            <w:bottom w:val="none" w:sz="0" w:space="0" w:color="auto"/>
            <w:right w:val="none" w:sz="0" w:space="0" w:color="auto"/>
          </w:divBdr>
          <w:divsChild>
            <w:div w:id="257642135">
              <w:marLeft w:val="-75"/>
              <w:marRight w:val="0"/>
              <w:marTop w:val="30"/>
              <w:marBottom w:val="30"/>
              <w:divBdr>
                <w:top w:val="none" w:sz="0" w:space="0" w:color="auto"/>
                <w:left w:val="none" w:sz="0" w:space="0" w:color="auto"/>
                <w:bottom w:val="none" w:sz="0" w:space="0" w:color="auto"/>
                <w:right w:val="none" w:sz="0" w:space="0" w:color="auto"/>
              </w:divBdr>
              <w:divsChild>
                <w:div w:id="384642032">
                  <w:marLeft w:val="0"/>
                  <w:marRight w:val="0"/>
                  <w:marTop w:val="0"/>
                  <w:marBottom w:val="0"/>
                  <w:divBdr>
                    <w:top w:val="none" w:sz="0" w:space="0" w:color="auto"/>
                    <w:left w:val="none" w:sz="0" w:space="0" w:color="auto"/>
                    <w:bottom w:val="none" w:sz="0" w:space="0" w:color="auto"/>
                    <w:right w:val="none" w:sz="0" w:space="0" w:color="auto"/>
                  </w:divBdr>
                  <w:divsChild>
                    <w:div w:id="1109735358">
                      <w:marLeft w:val="0"/>
                      <w:marRight w:val="0"/>
                      <w:marTop w:val="0"/>
                      <w:marBottom w:val="0"/>
                      <w:divBdr>
                        <w:top w:val="none" w:sz="0" w:space="0" w:color="auto"/>
                        <w:left w:val="none" w:sz="0" w:space="0" w:color="auto"/>
                        <w:bottom w:val="none" w:sz="0" w:space="0" w:color="auto"/>
                        <w:right w:val="none" w:sz="0" w:space="0" w:color="auto"/>
                      </w:divBdr>
                    </w:div>
                  </w:divsChild>
                </w:div>
                <w:div w:id="427241208">
                  <w:marLeft w:val="0"/>
                  <w:marRight w:val="0"/>
                  <w:marTop w:val="0"/>
                  <w:marBottom w:val="0"/>
                  <w:divBdr>
                    <w:top w:val="none" w:sz="0" w:space="0" w:color="auto"/>
                    <w:left w:val="none" w:sz="0" w:space="0" w:color="auto"/>
                    <w:bottom w:val="none" w:sz="0" w:space="0" w:color="auto"/>
                    <w:right w:val="none" w:sz="0" w:space="0" w:color="auto"/>
                  </w:divBdr>
                  <w:divsChild>
                    <w:div w:id="2000380268">
                      <w:marLeft w:val="0"/>
                      <w:marRight w:val="0"/>
                      <w:marTop w:val="0"/>
                      <w:marBottom w:val="0"/>
                      <w:divBdr>
                        <w:top w:val="none" w:sz="0" w:space="0" w:color="auto"/>
                        <w:left w:val="none" w:sz="0" w:space="0" w:color="auto"/>
                        <w:bottom w:val="none" w:sz="0" w:space="0" w:color="auto"/>
                        <w:right w:val="none" w:sz="0" w:space="0" w:color="auto"/>
                      </w:divBdr>
                    </w:div>
                  </w:divsChild>
                </w:div>
                <w:div w:id="783963170">
                  <w:marLeft w:val="0"/>
                  <w:marRight w:val="0"/>
                  <w:marTop w:val="0"/>
                  <w:marBottom w:val="0"/>
                  <w:divBdr>
                    <w:top w:val="none" w:sz="0" w:space="0" w:color="auto"/>
                    <w:left w:val="none" w:sz="0" w:space="0" w:color="auto"/>
                    <w:bottom w:val="none" w:sz="0" w:space="0" w:color="auto"/>
                    <w:right w:val="none" w:sz="0" w:space="0" w:color="auto"/>
                  </w:divBdr>
                  <w:divsChild>
                    <w:div w:id="886406357">
                      <w:marLeft w:val="0"/>
                      <w:marRight w:val="0"/>
                      <w:marTop w:val="0"/>
                      <w:marBottom w:val="0"/>
                      <w:divBdr>
                        <w:top w:val="none" w:sz="0" w:space="0" w:color="auto"/>
                        <w:left w:val="none" w:sz="0" w:space="0" w:color="auto"/>
                        <w:bottom w:val="none" w:sz="0" w:space="0" w:color="auto"/>
                        <w:right w:val="none" w:sz="0" w:space="0" w:color="auto"/>
                      </w:divBdr>
                    </w:div>
                  </w:divsChild>
                </w:div>
                <w:div w:id="878931415">
                  <w:marLeft w:val="0"/>
                  <w:marRight w:val="0"/>
                  <w:marTop w:val="0"/>
                  <w:marBottom w:val="0"/>
                  <w:divBdr>
                    <w:top w:val="none" w:sz="0" w:space="0" w:color="auto"/>
                    <w:left w:val="none" w:sz="0" w:space="0" w:color="auto"/>
                    <w:bottom w:val="none" w:sz="0" w:space="0" w:color="auto"/>
                    <w:right w:val="none" w:sz="0" w:space="0" w:color="auto"/>
                  </w:divBdr>
                  <w:divsChild>
                    <w:div w:id="550578460">
                      <w:marLeft w:val="0"/>
                      <w:marRight w:val="0"/>
                      <w:marTop w:val="0"/>
                      <w:marBottom w:val="0"/>
                      <w:divBdr>
                        <w:top w:val="none" w:sz="0" w:space="0" w:color="auto"/>
                        <w:left w:val="none" w:sz="0" w:space="0" w:color="auto"/>
                        <w:bottom w:val="none" w:sz="0" w:space="0" w:color="auto"/>
                        <w:right w:val="none" w:sz="0" w:space="0" w:color="auto"/>
                      </w:divBdr>
                    </w:div>
                  </w:divsChild>
                </w:div>
                <w:div w:id="1073351298">
                  <w:marLeft w:val="0"/>
                  <w:marRight w:val="0"/>
                  <w:marTop w:val="0"/>
                  <w:marBottom w:val="0"/>
                  <w:divBdr>
                    <w:top w:val="none" w:sz="0" w:space="0" w:color="auto"/>
                    <w:left w:val="none" w:sz="0" w:space="0" w:color="auto"/>
                    <w:bottom w:val="none" w:sz="0" w:space="0" w:color="auto"/>
                    <w:right w:val="none" w:sz="0" w:space="0" w:color="auto"/>
                  </w:divBdr>
                  <w:divsChild>
                    <w:div w:id="898636336">
                      <w:marLeft w:val="0"/>
                      <w:marRight w:val="0"/>
                      <w:marTop w:val="0"/>
                      <w:marBottom w:val="0"/>
                      <w:divBdr>
                        <w:top w:val="none" w:sz="0" w:space="0" w:color="auto"/>
                        <w:left w:val="none" w:sz="0" w:space="0" w:color="auto"/>
                        <w:bottom w:val="none" w:sz="0" w:space="0" w:color="auto"/>
                        <w:right w:val="none" w:sz="0" w:space="0" w:color="auto"/>
                      </w:divBdr>
                    </w:div>
                  </w:divsChild>
                </w:div>
                <w:div w:id="1091855233">
                  <w:marLeft w:val="0"/>
                  <w:marRight w:val="0"/>
                  <w:marTop w:val="0"/>
                  <w:marBottom w:val="0"/>
                  <w:divBdr>
                    <w:top w:val="none" w:sz="0" w:space="0" w:color="auto"/>
                    <w:left w:val="none" w:sz="0" w:space="0" w:color="auto"/>
                    <w:bottom w:val="none" w:sz="0" w:space="0" w:color="auto"/>
                    <w:right w:val="none" w:sz="0" w:space="0" w:color="auto"/>
                  </w:divBdr>
                  <w:divsChild>
                    <w:div w:id="2003780067">
                      <w:marLeft w:val="0"/>
                      <w:marRight w:val="0"/>
                      <w:marTop w:val="0"/>
                      <w:marBottom w:val="0"/>
                      <w:divBdr>
                        <w:top w:val="none" w:sz="0" w:space="0" w:color="auto"/>
                        <w:left w:val="none" w:sz="0" w:space="0" w:color="auto"/>
                        <w:bottom w:val="none" w:sz="0" w:space="0" w:color="auto"/>
                        <w:right w:val="none" w:sz="0" w:space="0" w:color="auto"/>
                      </w:divBdr>
                    </w:div>
                  </w:divsChild>
                </w:div>
                <w:div w:id="1207990397">
                  <w:marLeft w:val="0"/>
                  <w:marRight w:val="0"/>
                  <w:marTop w:val="0"/>
                  <w:marBottom w:val="0"/>
                  <w:divBdr>
                    <w:top w:val="none" w:sz="0" w:space="0" w:color="auto"/>
                    <w:left w:val="none" w:sz="0" w:space="0" w:color="auto"/>
                    <w:bottom w:val="none" w:sz="0" w:space="0" w:color="auto"/>
                    <w:right w:val="none" w:sz="0" w:space="0" w:color="auto"/>
                  </w:divBdr>
                  <w:divsChild>
                    <w:div w:id="1991866361">
                      <w:marLeft w:val="0"/>
                      <w:marRight w:val="0"/>
                      <w:marTop w:val="0"/>
                      <w:marBottom w:val="0"/>
                      <w:divBdr>
                        <w:top w:val="none" w:sz="0" w:space="0" w:color="auto"/>
                        <w:left w:val="none" w:sz="0" w:space="0" w:color="auto"/>
                        <w:bottom w:val="none" w:sz="0" w:space="0" w:color="auto"/>
                        <w:right w:val="none" w:sz="0" w:space="0" w:color="auto"/>
                      </w:divBdr>
                    </w:div>
                  </w:divsChild>
                </w:div>
                <w:div w:id="1464157248">
                  <w:marLeft w:val="0"/>
                  <w:marRight w:val="0"/>
                  <w:marTop w:val="0"/>
                  <w:marBottom w:val="0"/>
                  <w:divBdr>
                    <w:top w:val="none" w:sz="0" w:space="0" w:color="auto"/>
                    <w:left w:val="none" w:sz="0" w:space="0" w:color="auto"/>
                    <w:bottom w:val="none" w:sz="0" w:space="0" w:color="auto"/>
                    <w:right w:val="none" w:sz="0" w:space="0" w:color="auto"/>
                  </w:divBdr>
                  <w:divsChild>
                    <w:div w:id="67119066">
                      <w:marLeft w:val="0"/>
                      <w:marRight w:val="0"/>
                      <w:marTop w:val="0"/>
                      <w:marBottom w:val="0"/>
                      <w:divBdr>
                        <w:top w:val="none" w:sz="0" w:space="0" w:color="auto"/>
                        <w:left w:val="none" w:sz="0" w:space="0" w:color="auto"/>
                        <w:bottom w:val="none" w:sz="0" w:space="0" w:color="auto"/>
                        <w:right w:val="none" w:sz="0" w:space="0" w:color="auto"/>
                      </w:divBdr>
                    </w:div>
                  </w:divsChild>
                </w:div>
                <w:div w:id="1509905363">
                  <w:marLeft w:val="0"/>
                  <w:marRight w:val="0"/>
                  <w:marTop w:val="0"/>
                  <w:marBottom w:val="0"/>
                  <w:divBdr>
                    <w:top w:val="none" w:sz="0" w:space="0" w:color="auto"/>
                    <w:left w:val="none" w:sz="0" w:space="0" w:color="auto"/>
                    <w:bottom w:val="none" w:sz="0" w:space="0" w:color="auto"/>
                    <w:right w:val="none" w:sz="0" w:space="0" w:color="auto"/>
                  </w:divBdr>
                  <w:divsChild>
                    <w:div w:id="934090392">
                      <w:marLeft w:val="0"/>
                      <w:marRight w:val="0"/>
                      <w:marTop w:val="0"/>
                      <w:marBottom w:val="0"/>
                      <w:divBdr>
                        <w:top w:val="none" w:sz="0" w:space="0" w:color="auto"/>
                        <w:left w:val="none" w:sz="0" w:space="0" w:color="auto"/>
                        <w:bottom w:val="none" w:sz="0" w:space="0" w:color="auto"/>
                        <w:right w:val="none" w:sz="0" w:space="0" w:color="auto"/>
                      </w:divBdr>
                    </w:div>
                  </w:divsChild>
                </w:div>
                <w:div w:id="1533223378">
                  <w:marLeft w:val="0"/>
                  <w:marRight w:val="0"/>
                  <w:marTop w:val="0"/>
                  <w:marBottom w:val="0"/>
                  <w:divBdr>
                    <w:top w:val="none" w:sz="0" w:space="0" w:color="auto"/>
                    <w:left w:val="none" w:sz="0" w:space="0" w:color="auto"/>
                    <w:bottom w:val="none" w:sz="0" w:space="0" w:color="auto"/>
                    <w:right w:val="none" w:sz="0" w:space="0" w:color="auto"/>
                  </w:divBdr>
                  <w:divsChild>
                    <w:div w:id="1897008264">
                      <w:marLeft w:val="0"/>
                      <w:marRight w:val="0"/>
                      <w:marTop w:val="0"/>
                      <w:marBottom w:val="0"/>
                      <w:divBdr>
                        <w:top w:val="none" w:sz="0" w:space="0" w:color="auto"/>
                        <w:left w:val="none" w:sz="0" w:space="0" w:color="auto"/>
                        <w:bottom w:val="none" w:sz="0" w:space="0" w:color="auto"/>
                        <w:right w:val="none" w:sz="0" w:space="0" w:color="auto"/>
                      </w:divBdr>
                    </w:div>
                  </w:divsChild>
                </w:div>
                <w:div w:id="1921676568">
                  <w:marLeft w:val="0"/>
                  <w:marRight w:val="0"/>
                  <w:marTop w:val="0"/>
                  <w:marBottom w:val="0"/>
                  <w:divBdr>
                    <w:top w:val="none" w:sz="0" w:space="0" w:color="auto"/>
                    <w:left w:val="none" w:sz="0" w:space="0" w:color="auto"/>
                    <w:bottom w:val="none" w:sz="0" w:space="0" w:color="auto"/>
                    <w:right w:val="none" w:sz="0" w:space="0" w:color="auto"/>
                  </w:divBdr>
                  <w:divsChild>
                    <w:div w:id="164171056">
                      <w:marLeft w:val="0"/>
                      <w:marRight w:val="0"/>
                      <w:marTop w:val="0"/>
                      <w:marBottom w:val="0"/>
                      <w:divBdr>
                        <w:top w:val="none" w:sz="0" w:space="0" w:color="auto"/>
                        <w:left w:val="none" w:sz="0" w:space="0" w:color="auto"/>
                        <w:bottom w:val="none" w:sz="0" w:space="0" w:color="auto"/>
                        <w:right w:val="none" w:sz="0" w:space="0" w:color="auto"/>
                      </w:divBdr>
                    </w:div>
                    <w:div w:id="385031777">
                      <w:marLeft w:val="0"/>
                      <w:marRight w:val="0"/>
                      <w:marTop w:val="0"/>
                      <w:marBottom w:val="0"/>
                      <w:divBdr>
                        <w:top w:val="none" w:sz="0" w:space="0" w:color="auto"/>
                        <w:left w:val="none" w:sz="0" w:space="0" w:color="auto"/>
                        <w:bottom w:val="none" w:sz="0" w:space="0" w:color="auto"/>
                        <w:right w:val="none" w:sz="0" w:space="0" w:color="auto"/>
                      </w:divBdr>
                    </w:div>
                    <w:div w:id="666984098">
                      <w:marLeft w:val="0"/>
                      <w:marRight w:val="0"/>
                      <w:marTop w:val="0"/>
                      <w:marBottom w:val="0"/>
                      <w:divBdr>
                        <w:top w:val="none" w:sz="0" w:space="0" w:color="auto"/>
                        <w:left w:val="none" w:sz="0" w:space="0" w:color="auto"/>
                        <w:bottom w:val="none" w:sz="0" w:space="0" w:color="auto"/>
                        <w:right w:val="none" w:sz="0" w:space="0" w:color="auto"/>
                      </w:divBdr>
                      <w:divsChild>
                        <w:div w:id="1506481745">
                          <w:marLeft w:val="0"/>
                          <w:marRight w:val="0"/>
                          <w:marTop w:val="30"/>
                          <w:marBottom w:val="30"/>
                          <w:divBdr>
                            <w:top w:val="none" w:sz="0" w:space="0" w:color="auto"/>
                            <w:left w:val="none" w:sz="0" w:space="0" w:color="auto"/>
                            <w:bottom w:val="none" w:sz="0" w:space="0" w:color="auto"/>
                            <w:right w:val="none" w:sz="0" w:space="0" w:color="auto"/>
                          </w:divBdr>
                          <w:divsChild>
                            <w:div w:id="760031203">
                              <w:marLeft w:val="0"/>
                              <w:marRight w:val="0"/>
                              <w:marTop w:val="0"/>
                              <w:marBottom w:val="0"/>
                              <w:divBdr>
                                <w:top w:val="none" w:sz="0" w:space="0" w:color="auto"/>
                                <w:left w:val="none" w:sz="0" w:space="0" w:color="auto"/>
                                <w:bottom w:val="none" w:sz="0" w:space="0" w:color="auto"/>
                                <w:right w:val="none" w:sz="0" w:space="0" w:color="auto"/>
                              </w:divBdr>
                              <w:divsChild>
                                <w:div w:id="1120295310">
                                  <w:marLeft w:val="0"/>
                                  <w:marRight w:val="0"/>
                                  <w:marTop w:val="0"/>
                                  <w:marBottom w:val="0"/>
                                  <w:divBdr>
                                    <w:top w:val="none" w:sz="0" w:space="0" w:color="auto"/>
                                    <w:left w:val="none" w:sz="0" w:space="0" w:color="auto"/>
                                    <w:bottom w:val="none" w:sz="0" w:space="0" w:color="auto"/>
                                    <w:right w:val="none" w:sz="0" w:space="0" w:color="auto"/>
                                  </w:divBdr>
                                </w:div>
                              </w:divsChild>
                            </w:div>
                            <w:div w:id="1002853990">
                              <w:marLeft w:val="0"/>
                              <w:marRight w:val="0"/>
                              <w:marTop w:val="0"/>
                              <w:marBottom w:val="0"/>
                              <w:divBdr>
                                <w:top w:val="none" w:sz="0" w:space="0" w:color="auto"/>
                                <w:left w:val="none" w:sz="0" w:space="0" w:color="auto"/>
                                <w:bottom w:val="none" w:sz="0" w:space="0" w:color="auto"/>
                                <w:right w:val="none" w:sz="0" w:space="0" w:color="auto"/>
                              </w:divBdr>
                              <w:divsChild>
                                <w:div w:id="1760171061">
                                  <w:marLeft w:val="0"/>
                                  <w:marRight w:val="0"/>
                                  <w:marTop w:val="0"/>
                                  <w:marBottom w:val="0"/>
                                  <w:divBdr>
                                    <w:top w:val="none" w:sz="0" w:space="0" w:color="auto"/>
                                    <w:left w:val="none" w:sz="0" w:space="0" w:color="auto"/>
                                    <w:bottom w:val="none" w:sz="0" w:space="0" w:color="auto"/>
                                    <w:right w:val="none" w:sz="0" w:space="0" w:color="auto"/>
                                  </w:divBdr>
                                </w:div>
                              </w:divsChild>
                            </w:div>
                            <w:div w:id="1424449862">
                              <w:marLeft w:val="0"/>
                              <w:marRight w:val="0"/>
                              <w:marTop w:val="0"/>
                              <w:marBottom w:val="0"/>
                              <w:divBdr>
                                <w:top w:val="none" w:sz="0" w:space="0" w:color="auto"/>
                                <w:left w:val="none" w:sz="0" w:space="0" w:color="auto"/>
                                <w:bottom w:val="none" w:sz="0" w:space="0" w:color="auto"/>
                                <w:right w:val="none" w:sz="0" w:space="0" w:color="auto"/>
                              </w:divBdr>
                              <w:divsChild>
                                <w:div w:id="985010967">
                                  <w:marLeft w:val="0"/>
                                  <w:marRight w:val="0"/>
                                  <w:marTop w:val="0"/>
                                  <w:marBottom w:val="0"/>
                                  <w:divBdr>
                                    <w:top w:val="none" w:sz="0" w:space="0" w:color="auto"/>
                                    <w:left w:val="none" w:sz="0" w:space="0" w:color="auto"/>
                                    <w:bottom w:val="none" w:sz="0" w:space="0" w:color="auto"/>
                                    <w:right w:val="none" w:sz="0" w:space="0" w:color="auto"/>
                                  </w:divBdr>
                                </w:div>
                              </w:divsChild>
                            </w:div>
                            <w:div w:id="1715158181">
                              <w:marLeft w:val="0"/>
                              <w:marRight w:val="0"/>
                              <w:marTop w:val="0"/>
                              <w:marBottom w:val="0"/>
                              <w:divBdr>
                                <w:top w:val="none" w:sz="0" w:space="0" w:color="auto"/>
                                <w:left w:val="none" w:sz="0" w:space="0" w:color="auto"/>
                                <w:bottom w:val="none" w:sz="0" w:space="0" w:color="auto"/>
                                <w:right w:val="none" w:sz="0" w:space="0" w:color="auto"/>
                              </w:divBdr>
                              <w:divsChild>
                                <w:div w:id="2120679947">
                                  <w:marLeft w:val="0"/>
                                  <w:marRight w:val="0"/>
                                  <w:marTop w:val="0"/>
                                  <w:marBottom w:val="0"/>
                                  <w:divBdr>
                                    <w:top w:val="none" w:sz="0" w:space="0" w:color="auto"/>
                                    <w:left w:val="none" w:sz="0" w:space="0" w:color="auto"/>
                                    <w:bottom w:val="none" w:sz="0" w:space="0" w:color="auto"/>
                                    <w:right w:val="none" w:sz="0" w:space="0" w:color="auto"/>
                                  </w:divBdr>
                                </w:div>
                              </w:divsChild>
                            </w:div>
                            <w:div w:id="1743064635">
                              <w:marLeft w:val="0"/>
                              <w:marRight w:val="0"/>
                              <w:marTop w:val="0"/>
                              <w:marBottom w:val="0"/>
                              <w:divBdr>
                                <w:top w:val="none" w:sz="0" w:space="0" w:color="auto"/>
                                <w:left w:val="none" w:sz="0" w:space="0" w:color="auto"/>
                                <w:bottom w:val="none" w:sz="0" w:space="0" w:color="auto"/>
                                <w:right w:val="none" w:sz="0" w:space="0" w:color="auto"/>
                              </w:divBdr>
                              <w:divsChild>
                                <w:div w:id="968053445">
                                  <w:marLeft w:val="0"/>
                                  <w:marRight w:val="0"/>
                                  <w:marTop w:val="0"/>
                                  <w:marBottom w:val="0"/>
                                  <w:divBdr>
                                    <w:top w:val="none" w:sz="0" w:space="0" w:color="auto"/>
                                    <w:left w:val="none" w:sz="0" w:space="0" w:color="auto"/>
                                    <w:bottom w:val="none" w:sz="0" w:space="0" w:color="auto"/>
                                    <w:right w:val="none" w:sz="0" w:space="0" w:color="auto"/>
                                  </w:divBdr>
                                </w:div>
                              </w:divsChild>
                            </w:div>
                            <w:div w:id="1882590439">
                              <w:marLeft w:val="0"/>
                              <w:marRight w:val="0"/>
                              <w:marTop w:val="0"/>
                              <w:marBottom w:val="0"/>
                              <w:divBdr>
                                <w:top w:val="none" w:sz="0" w:space="0" w:color="auto"/>
                                <w:left w:val="none" w:sz="0" w:space="0" w:color="auto"/>
                                <w:bottom w:val="none" w:sz="0" w:space="0" w:color="auto"/>
                                <w:right w:val="none" w:sz="0" w:space="0" w:color="auto"/>
                              </w:divBdr>
                              <w:divsChild>
                                <w:div w:id="203707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703630">
                  <w:marLeft w:val="0"/>
                  <w:marRight w:val="0"/>
                  <w:marTop w:val="0"/>
                  <w:marBottom w:val="0"/>
                  <w:divBdr>
                    <w:top w:val="none" w:sz="0" w:space="0" w:color="auto"/>
                    <w:left w:val="none" w:sz="0" w:space="0" w:color="auto"/>
                    <w:bottom w:val="none" w:sz="0" w:space="0" w:color="auto"/>
                    <w:right w:val="none" w:sz="0" w:space="0" w:color="auto"/>
                  </w:divBdr>
                  <w:divsChild>
                    <w:div w:id="62496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698787">
          <w:marLeft w:val="0"/>
          <w:marRight w:val="0"/>
          <w:marTop w:val="0"/>
          <w:marBottom w:val="0"/>
          <w:divBdr>
            <w:top w:val="none" w:sz="0" w:space="0" w:color="auto"/>
            <w:left w:val="none" w:sz="0" w:space="0" w:color="auto"/>
            <w:bottom w:val="none" w:sz="0" w:space="0" w:color="auto"/>
            <w:right w:val="none" w:sz="0" w:space="0" w:color="auto"/>
          </w:divBdr>
        </w:div>
        <w:div w:id="476266824">
          <w:marLeft w:val="0"/>
          <w:marRight w:val="0"/>
          <w:marTop w:val="0"/>
          <w:marBottom w:val="0"/>
          <w:divBdr>
            <w:top w:val="none" w:sz="0" w:space="0" w:color="auto"/>
            <w:left w:val="none" w:sz="0" w:space="0" w:color="auto"/>
            <w:bottom w:val="none" w:sz="0" w:space="0" w:color="auto"/>
            <w:right w:val="none" w:sz="0" w:space="0" w:color="auto"/>
          </w:divBdr>
        </w:div>
        <w:div w:id="500125601">
          <w:marLeft w:val="0"/>
          <w:marRight w:val="0"/>
          <w:marTop w:val="0"/>
          <w:marBottom w:val="0"/>
          <w:divBdr>
            <w:top w:val="none" w:sz="0" w:space="0" w:color="auto"/>
            <w:left w:val="none" w:sz="0" w:space="0" w:color="auto"/>
            <w:bottom w:val="none" w:sz="0" w:space="0" w:color="auto"/>
            <w:right w:val="none" w:sz="0" w:space="0" w:color="auto"/>
          </w:divBdr>
        </w:div>
        <w:div w:id="527793626">
          <w:marLeft w:val="0"/>
          <w:marRight w:val="0"/>
          <w:marTop w:val="0"/>
          <w:marBottom w:val="0"/>
          <w:divBdr>
            <w:top w:val="none" w:sz="0" w:space="0" w:color="auto"/>
            <w:left w:val="none" w:sz="0" w:space="0" w:color="auto"/>
            <w:bottom w:val="none" w:sz="0" w:space="0" w:color="auto"/>
            <w:right w:val="none" w:sz="0" w:space="0" w:color="auto"/>
          </w:divBdr>
          <w:divsChild>
            <w:div w:id="1858495956">
              <w:marLeft w:val="-75"/>
              <w:marRight w:val="0"/>
              <w:marTop w:val="30"/>
              <w:marBottom w:val="30"/>
              <w:divBdr>
                <w:top w:val="none" w:sz="0" w:space="0" w:color="auto"/>
                <w:left w:val="none" w:sz="0" w:space="0" w:color="auto"/>
                <w:bottom w:val="none" w:sz="0" w:space="0" w:color="auto"/>
                <w:right w:val="none" w:sz="0" w:space="0" w:color="auto"/>
              </w:divBdr>
              <w:divsChild>
                <w:div w:id="40326043">
                  <w:marLeft w:val="0"/>
                  <w:marRight w:val="0"/>
                  <w:marTop w:val="0"/>
                  <w:marBottom w:val="0"/>
                  <w:divBdr>
                    <w:top w:val="none" w:sz="0" w:space="0" w:color="auto"/>
                    <w:left w:val="none" w:sz="0" w:space="0" w:color="auto"/>
                    <w:bottom w:val="none" w:sz="0" w:space="0" w:color="auto"/>
                    <w:right w:val="none" w:sz="0" w:space="0" w:color="auto"/>
                  </w:divBdr>
                  <w:divsChild>
                    <w:div w:id="1150439760">
                      <w:marLeft w:val="0"/>
                      <w:marRight w:val="0"/>
                      <w:marTop w:val="0"/>
                      <w:marBottom w:val="0"/>
                      <w:divBdr>
                        <w:top w:val="none" w:sz="0" w:space="0" w:color="auto"/>
                        <w:left w:val="none" w:sz="0" w:space="0" w:color="auto"/>
                        <w:bottom w:val="none" w:sz="0" w:space="0" w:color="auto"/>
                        <w:right w:val="none" w:sz="0" w:space="0" w:color="auto"/>
                      </w:divBdr>
                    </w:div>
                    <w:div w:id="1952738630">
                      <w:marLeft w:val="0"/>
                      <w:marRight w:val="0"/>
                      <w:marTop w:val="0"/>
                      <w:marBottom w:val="0"/>
                      <w:divBdr>
                        <w:top w:val="none" w:sz="0" w:space="0" w:color="auto"/>
                        <w:left w:val="none" w:sz="0" w:space="0" w:color="auto"/>
                        <w:bottom w:val="none" w:sz="0" w:space="0" w:color="auto"/>
                        <w:right w:val="none" w:sz="0" w:space="0" w:color="auto"/>
                      </w:divBdr>
                      <w:divsChild>
                        <w:div w:id="1628272801">
                          <w:marLeft w:val="0"/>
                          <w:marRight w:val="0"/>
                          <w:marTop w:val="30"/>
                          <w:marBottom w:val="30"/>
                          <w:divBdr>
                            <w:top w:val="none" w:sz="0" w:space="0" w:color="auto"/>
                            <w:left w:val="none" w:sz="0" w:space="0" w:color="auto"/>
                            <w:bottom w:val="none" w:sz="0" w:space="0" w:color="auto"/>
                            <w:right w:val="none" w:sz="0" w:space="0" w:color="auto"/>
                          </w:divBdr>
                          <w:divsChild>
                            <w:div w:id="66651254">
                              <w:marLeft w:val="0"/>
                              <w:marRight w:val="0"/>
                              <w:marTop w:val="0"/>
                              <w:marBottom w:val="0"/>
                              <w:divBdr>
                                <w:top w:val="none" w:sz="0" w:space="0" w:color="auto"/>
                                <w:left w:val="none" w:sz="0" w:space="0" w:color="auto"/>
                                <w:bottom w:val="none" w:sz="0" w:space="0" w:color="auto"/>
                                <w:right w:val="none" w:sz="0" w:space="0" w:color="auto"/>
                              </w:divBdr>
                              <w:divsChild>
                                <w:div w:id="1979800155">
                                  <w:marLeft w:val="0"/>
                                  <w:marRight w:val="0"/>
                                  <w:marTop w:val="0"/>
                                  <w:marBottom w:val="0"/>
                                  <w:divBdr>
                                    <w:top w:val="none" w:sz="0" w:space="0" w:color="auto"/>
                                    <w:left w:val="none" w:sz="0" w:space="0" w:color="auto"/>
                                    <w:bottom w:val="none" w:sz="0" w:space="0" w:color="auto"/>
                                    <w:right w:val="none" w:sz="0" w:space="0" w:color="auto"/>
                                  </w:divBdr>
                                </w:div>
                              </w:divsChild>
                            </w:div>
                            <w:div w:id="247934156">
                              <w:marLeft w:val="0"/>
                              <w:marRight w:val="0"/>
                              <w:marTop w:val="0"/>
                              <w:marBottom w:val="0"/>
                              <w:divBdr>
                                <w:top w:val="none" w:sz="0" w:space="0" w:color="auto"/>
                                <w:left w:val="none" w:sz="0" w:space="0" w:color="auto"/>
                                <w:bottom w:val="none" w:sz="0" w:space="0" w:color="auto"/>
                                <w:right w:val="none" w:sz="0" w:space="0" w:color="auto"/>
                              </w:divBdr>
                              <w:divsChild>
                                <w:div w:id="1997953941">
                                  <w:marLeft w:val="0"/>
                                  <w:marRight w:val="0"/>
                                  <w:marTop w:val="0"/>
                                  <w:marBottom w:val="0"/>
                                  <w:divBdr>
                                    <w:top w:val="none" w:sz="0" w:space="0" w:color="auto"/>
                                    <w:left w:val="none" w:sz="0" w:space="0" w:color="auto"/>
                                    <w:bottom w:val="none" w:sz="0" w:space="0" w:color="auto"/>
                                    <w:right w:val="none" w:sz="0" w:space="0" w:color="auto"/>
                                  </w:divBdr>
                                </w:div>
                              </w:divsChild>
                            </w:div>
                            <w:div w:id="269163381">
                              <w:marLeft w:val="0"/>
                              <w:marRight w:val="0"/>
                              <w:marTop w:val="0"/>
                              <w:marBottom w:val="0"/>
                              <w:divBdr>
                                <w:top w:val="none" w:sz="0" w:space="0" w:color="auto"/>
                                <w:left w:val="none" w:sz="0" w:space="0" w:color="auto"/>
                                <w:bottom w:val="none" w:sz="0" w:space="0" w:color="auto"/>
                                <w:right w:val="none" w:sz="0" w:space="0" w:color="auto"/>
                              </w:divBdr>
                              <w:divsChild>
                                <w:div w:id="1086419393">
                                  <w:marLeft w:val="0"/>
                                  <w:marRight w:val="0"/>
                                  <w:marTop w:val="0"/>
                                  <w:marBottom w:val="0"/>
                                  <w:divBdr>
                                    <w:top w:val="none" w:sz="0" w:space="0" w:color="auto"/>
                                    <w:left w:val="none" w:sz="0" w:space="0" w:color="auto"/>
                                    <w:bottom w:val="none" w:sz="0" w:space="0" w:color="auto"/>
                                    <w:right w:val="none" w:sz="0" w:space="0" w:color="auto"/>
                                  </w:divBdr>
                                </w:div>
                              </w:divsChild>
                            </w:div>
                            <w:div w:id="416292538">
                              <w:marLeft w:val="0"/>
                              <w:marRight w:val="0"/>
                              <w:marTop w:val="0"/>
                              <w:marBottom w:val="0"/>
                              <w:divBdr>
                                <w:top w:val="none" w:sz="0" w:space="0" w:color="auto"/>
                                <w:left w:val="none" w:sz="0" w:space="0" w:color="auto"/>
                                <w:bottom w:val="none" w:sz="0" w:space="0" w:color="auto"/>
                                <w:right w:val="none" w:sz="0" w:space="0" w:color="auto"/>
                              </w:divBdr>
                              <w:divsChild>
                                <w:div w:id="686489667">
                                  <w:marLeft w:val="0"/>
                                  <w:marRight w:val="0"/>
                                  <w:marTop w:val="0"/>
                                  <w:marBottom w:val="0"/>
                                  <w:divBdr>
                                    <w:top w:val="none" w:sz="0" w:space="0" w:color="auto"/>
                                    <w:left w:val="none" w:sz="0" w:space="0" w:color="auto"/>
                                    <w:bottom w:val="none" w:sz="0" w:space="0" w:color="auto"/>
                                    <w:right w:val="none" w:sz="0" w:space="0" w:color="auto"/>
                                  </w:divBdr>
                                </w:div>
                              </w:divsChild>
                            </w:div>
                            <w:div w:id="1636831877">
                              <w:marLeft w:val="0"/>
                              <w:marRight w:val="0"/>
                              <w:marTop w:val="0"/>
                              <w:marBottom w:val="0"/>
                              <w:divBdr>
                                <w:top w:val="none" w:sz="0" w:space="0" w:color="auto"/>
                                <w:left w:val="none" w:sz="0" w:space="0" w:color="auto"/>
                                <w:bottom w:val="none" w:sz="0" w:space="0" w:color="auto"/>
                                <w:right w:val="none" w:sz="0" w:space="0" w:color="auto"/>
                              </w:divBdr>
                              <w:divsChild>
                                <w:div w:id="1060982945">
                                  <w:marLeft w:val="0"/>
                                  <w:marRight w:val="0"/>
                                  <w:marTop w:val="0"/>
                                  <w:marBottom w:val="0"/>
                                  <w:divBdr>
                                    <w:top w:val="none" w:sz="0" w:space="0" w:color="auto"/>
                                    <w:left w:val="none" w:sz="0" w:space="0" w:color="auto"/>
                                    <w:bottom w:val="none" w:sz="0" w:space="0" w:color="auto"/>
                                    <w:right w:val="none" w:sz="0" w:space="0" w:color="auto"/>
                                  </w:divBdr>
                                </w:div>
                              </w:divsChild>
                            </w:div>
                            <w:div w:id="1784885398">
                              <w:marLeft w:val="0"/>
                              <w:marRight w:val="0"/>
                              <w:marTop w:val="0"/>
                              <w:marBottom w:val="0"/>
                              <w:divBdr>
                                <w:top w:val="none" w:sz="0" w:space="0" w:color="auto"/>
                                <w:left w:val="none" w:sz="0" w:space="0" w:color="auto"/>
                                <w:bottom w:val="none" w:sz="0" w:space="0" w:color="auto"/>
                                <w:right w:val="none" w:sz="0" w:space="0" w:color="auto"/>
                              </w:divBdr>
                              <w:divsChild>
                                <w:div w:id="35265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143459">
                  <w:marLeft w:val="0"/>
                  <w:marRight w:val="0"/>
                  <w:marTop w:val="0"/>
                  <w:marBottom w:val="0"/>
                  <w:divBdr>
                    <w:top w:val="none" w:sz="0" w:space="0" w:color="auto"/>
                    <w:left w:val="none" w:sz="0" w:space="0" w:color="auto"/>
                    <w:bottom w:val="none" w:sz="0" w:space="0" w:color="auto"/>
                    <w:right w:val="none" w:sz="0" w:space="0" w:color="auto"/>
                  </w:divBdr>
                  <w:divsChild>
                    <w:div w:id="609166102">
                      <w:marLeft w:val="0"/>
                      <w:marRight w:val="0"/>
                      <w:marTop w:val="0"/>
                      <w:marBottom w:val="0"/>
                      <w:divBdr>
                        <w:top w:val="none" w:sz="0" w:space="0" w:color="auto"/>
                        <w:left w:val="none" w:sz="0" w:space="0" w:color="auto"/>
                        <w:bottom w:val="none" w:sz="0" w:space="0" w:color="auto"/>
                        <w:right w:val="none" w:sz="0" w:space="0" w:color="auto"/>
                      </w:divBdr>
                    </w:div>
                  </w:divsChild>
                </w:div>
                <w:div w:id="208996439">
                  <w:marLeft w:val="0"/>
                  <w:marRight w:val="0"/>
                  <w:marTop w:val="0"/>
                  <w:marBottom w:val="0"/>
                  <w:divBdr>
                    <w:top w:val="none" w:sz="0" w:space="0" w:color="auto"/>
                    <w:left w:val="none" w:sz="0" w:space="0" w:color="auto"/>
                    <w:bottom w:val="none" w:sz="0" w:space="0" w:color="auto"/>
                    <w:right w:val="none" w:sz="0" w:space="0" w:color="auto"/>
                  </w:divBdr>
                  <w:divsChild>
                    <w:div w:id="679551142">
                      <w:marLeft w:val="0"/>
                      <w:marRight w:val="0"/>
                      <w:marTop w:val="0"/>
                      <w:marBottom w:val="0"/>
                      <w:divBdr>
                        <w:top w:val="none" w:sz="0" w:space="0" w:color="auto"/>
                        <w:left w:val="none" w:sz="0" w:space="0" w:color="auto"/>
                        <w:bottom w:val="none" w:sz="0" w:space="0" w:color="auto"/>
                        <w:right w:val="none" w:sz="0" w:space="0" w:color="auto"/>
                      </w:divBdr>
                    </w:div>
                  </w:divsChild>
                </w:div>
                <w:div w:id="462428240">
                  <w:marLeft w:val="0"/>
                  <w:marRight w:val="0"/>
                  <w:marTop w:val="0"/>
                  <w:marBottom w:val="0"/>
                  <w:divBdr>
                    <w:top w:val="none" w:sz="0" w:space="0" w:color="auto"/>
                    <w:left w:val="none" w:sz="0" w:space="0" w:color="auto"/>
                    <w:bottom w:val="none" w:sz="0" w:space="0" w:color="auto"/>
                    <w:right w:val="none" w:sz="0" w:space="0" w:color="auto"/>
                  </w:divBdr>
                  <w:divsChild>
                    <w:div w:id="2026244204">
                      <w:marLeft w:val="0"/>
                      <w:marRight w:val="0"/>
                      <w:marTop w:val="0"/>
                      <w:marBottom w:val="0"/>
                      <w:divBdr>
                        <w:top w:val="none" w:sz="0" w:space="0" w:color="auto"/>
                        <w:left w:val="none" w:sz="0" w:space="0" w:color="auto"/>
                        <w:bottom w:val="none" w:sz="0" w:space="0" w:color="auto"/>
                        <w:right w:val="none" w:sz="0" w:space="0" w:color="auto"/>
                      </w:divBdr>
                    </w:div>
                  </w:divsChild>
                </w:div>
                <w:div w:id="610283390">
                  <w:marLeft w:val="0"/>
                  <w:marRight w:val="0"/>
                  <w:marTop w:val="0"/>
                  <w:marBottom w:val="0"/>
                  <w:divBdr>
                    <w:top w:val="none" w:sz="0" w:space="0" w:color="auto"/>
                    <w:left w:val="none" w:sz="0" w:space="0" w:color="auto"/>
                    <w:bottom w:val="none" w:sz="0" w:space="0" w:color="auto"/>
                    <w:right w:val="none" w:sz="0" w:space="0" w:color="auto"/>
                  </w:divBdr>
                  <w:divsChild>
                    <w:div w:id="2083721021">
                      <w:marLeft w:val="0"/>
                      <w:marRight w:val="0"/>
                      <w:marTop w:val="0"/>
                      <w:marBottom w:val="0"/>
                      <w:divBdr>
                        <w:top w:val="none" w:sz="0" w:space="0" w:color="auto"/>
                        <w:left w:val="none" w:sz="0" w:space="0" w:color="auto"/>
                        <w:bottom w:val="none" w:sz="0" w:space="0" w:color="auto"/>
                        <w:right w:val="none" w:sz="0" w:space="0" w:color="auto"/>
                      </w:divBdr>
                    </w:div>
                  </w:divsChild>
                </w:div>
                <w:div w:id="758254747">
                  <w:marLeft w:val="0"/>
                  <w:marRight w:val="0"/>
                  <w:marTop w:val="0"/>
                  <w:marBottom w:val="0"/>
                  <w:divBdr>
                    <w:top w:val="none" w:sz="0" w:space="0" w:color="auto"/>
                    <w:left w:val="none" w:sz="0" w:space="0" w:color="auto"/>
                    <w:bottom w:val="none" w:sz="0" w:space="0" w:color="auto"/>
                    <w:right w:val="none" w:sz="0" w:space="0" w:color="auto"/>
                  </w:divBdr>
                  <w:divsChild>
                    <w:div w:id="176504133">
                      <w:marLeft w:val="0"/>
                      <w:marRight w:val="0"/>
                      <w:marTop w:val="0"/>
                      <w:marBottom w:val="0"/>
                      <w:divBdr>
                        <w:top w:val="none" w:sz="0" w:space="0" w:color="auto"/>
                        <w:left w:val="none" w:sz="0" w:space="0" w:color="auto"/>
                        <w:bottom w:val="none" w:sz="0" w:space="0" w:color="auto"/>
                        <w:right w:val="none" w:sz="0" w:space="0" w:color="auto"/>
                      </w:divBdr>
                    </w:div>
                  </w:divsChild>
                </w:div>
                <w:div w:id="778765402">
                  <w:marLeft w:val="0"/>
                  <w:marRight w:val="0"/>
                  <w:marTop w:val="0"/>
                  <w:marBottom w:val="0"/>
                  <w:divBdr>
                    <w:top w:val="none" w:sz="0" w:space="0" w:color="auto"/>
                    <w:left w:val="none" w:sz="0" w:space="0" w:color="auto"/>
                    <w:bottom w:val="none" w:sz="0" w:space="0" w:color="auto"/>
                    <w:right w:val="none" w:sz="0" w:space="0" w:color="auto"/>
                  </w:divBdr>
                  <w:divsChild>
                    <w:div w:id="147983842">
                      <w:marLeft w:val="0"/>
                      <w:marRight w:val="0"/>
                      <w:marTop w:val="0"/>
                      <w:marBottom w:val="0"/>
                      <w:divBdr>
                        <w:top w:val="none" w:sz="0" w:space="0" w:color="auto"/>
                        <w:left w:val="none" w:sz="0" w:space="0" w:color="auto"/>
                        <w:bottom w:val="none" w:sz="0" w:space="0" w:color="auto"/>
                        <w:right w:val="none" w:sz="0" w:space="0" w:color="auto"/>
                      </w:divBdr>
                    </w:div>
                  </w:divsChild>
                </w:div>
                <w:div w:id="837384206">
                  <w:marLeft w:val="0"/>
                  <w:marRight w:val="0"/>
                  <w:marTop w:val="0"/>
                  <w:marBottom w:val="0"/>
                  <w:divBdr>
                    <w:top w:val="none" w:sz="0" w:space="0" w:color="auto"/>
                    <w:left w:val="none" w:sz="0" w:space="0" w:color="auto"/>
                    <w:bottom w:val="none" w:sz="0" w:space="0" w:color="auto"/>
                    <w:right w:val="none" w:sz="0" w:space="0" w:color="auto"/>
                  </w:divBdr>
                  <w:divsChild>
                    <w:div w:id="330373183">
                      <w:marLeft w:val="0"/>
                      <w:marRight w:val="0"/>
                      <w:marTop w:val="0"/>
                      <w:marBottom w:val="0"/>
                      <w:divBdr>
                        <w:top w:val="none" w:sz="0" w:space="0" w:color="auto"/>
                        <w:left w:val="none" w:sz="0" w:space="0" w:color="auto"/>
                        <w:bottom w:val="none" w:sz="0" w:space="0" w:color="auto"/>
                        <w:right w:val="none" w:sz="0" w:space="0" w:color="auto"/>
                      </w:divBdr>
                    </w:div>
                  </w:divsChild>
                </w:div>
                <w:div w:id="1149638084">
                  <w:marLeft w:val="0"/>
                  <w:marRight w:val="0"/>
                  <w:marTop w:val="0"/>
                  <w:marBottom w:val="0"/>
                  <w:divBdr>
                    <w:top w:val="none" w:sz="0" w:space="0" w:color="auto"/>
                    <w:left w:val="none" w:sz="0" w:space="0" w:color="auto"/>
                    <w:bottom w:val="none" w:sz="0" w:space="0" w:color="auto"/>
                    <w:right w:val="none" w:sz="0" w:space="0" w:color="auto"/>
                  </w:divBdr>
                  <w:divsChild>
                    <w:div w:id="398208929">
                      <w:marLeft w:val="0"/>
                      <w:marRight w:val="0"/>
                      <w:marTop w:val="0"/>
                      <w:marBottom w:val="0"/>
                      <w:divBdr>
                        <w:top w:val="none" w:sz="0" w:space="0" w:color="auto"/>
                        <w:left w:val="none" w:sz="0" w:space="0" w:color="auto"/>
                        <w:bottom w:val="none" w:sz="0" w:space="0" w:color="auto"/>
                        <w:right w:val="none" w:sz="0" w:space="0" w:color="auto"/>
                      </w:divBdr>
                    </w:div>
                  </w:divsChild>
                </w:div>
                <w:div w:id="1332248492">
                  <w:marLeft w:val="0"/>
                  <w:marRight w:val="0"/>
                  <w:marTop w:val="0"/>
                  <w:marBottom w:val="0"/>
                  <w:divBdr>
                    <w:top w:val="none" w:sz="0" w:space="0" w:color="auto"/>
                    <w:left w:val="none" w:sz="0" w:space="0" w:color="auto"/>
                    <w:bottom w:val="none" w:sz="0" w:space="0" w:color="auto"/>
                    <w:right w:val="none" w:sz="0" w:space="0" w:color="auto"/>
                  </w:divBdr>
                  <w:divsChild>
                    <w:div w:id="1374115888">
                      <w:marLeft w:val="0"/>
                      <w:marRight w:val="0"/>
                      <w:marTop w:val="0"/>
                      <w:marBottom w:val="0"/>
                      <w:divBdr>
                        <w:top w:val="none" w:sz="0" w:space="0" w:color="auto"/>
                        <w:left w:val="none" w:sz="0" w:space="0" w:color="auto"/>
                        <w:bottom w:val="none" w:sz="0" w:space="0" w:color="auto"/>
                        <w:right w:val="none" w:sz="0" w:space="0" w:color="auto"/>
                      </w:divBdr>
                    </w:div>
                  </w:divsChild>
                </w:div>
                <w:div w:id="1626275990">
                  <w:marLeft w:val="0"/>
                  <w:marRight w:val="0"/>
                  <w:marTop w:val="0"/>
                  <w:marBottom w:val="0"/>
                  <w:divBdr>
                    <w:top w:val="none" w:sz="0" w:space="0" w:color="auto"/>
                    <w:left w:val="none" w:sz="0" w:space="0" w:color="auto"/>
                    <w:bottom w:val="none" w:sz="0" w:space="0" w:color="auto"/>
                    <w:right w:val="none" w:sz="0" w:space="0" w:color="auto"/>
                  </w:divBdr>
                  <w:divsChild>
                    <w:div w:id="355691183">
                      <w:marLeft w:val="0"/>
                      <w:marRight w:val="0"/>
                      <w:marTop w:val="0"/>
                      <w:marBottom w:val="0"/>
                      <w:divBdr>
                        <w:top w:val="none" w:sz="0" w:space="0" w:color="auto"/>
                        <w:left w:val="none" w:sz="0" w:space="0" w:color="auto"/>
                        <w:bottom w:val="none" w:sz="0" w:space="0" w:color="auto"/>
                        <w:right w:val="none" w:sz="0" w:space="0" w:color="auto"/>
                      </w:divBdr>
                    </w:div>
                  </w:divsChild>
                </w:div>
                <w:div w:id="2038697552">
                  <w:marLeft w:val="0"/>
                  <w:marRight w:val="0"/>
                  <w:marTop w:val="0"/>
                  <w:marBottom w:val="0"/>
                  <w:divBdr>
                    <w:top w:val="none" w:sz="0" w:space="0" w:color="auto"/>
                    <w:left w:val="none" w:sz="0" w:space="0" w:color="auto"/>
                    <w:bottom w:val="none" w:sz="0" w:space="0" w:color="auto"/>
                    <w:right w:val="none" w:sz="0" w:space="0" w:color="auto"/>
                  </w:divBdr>
                  <w:divsChild>
                    <w:div w:id="10978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697845">
          <w:marLeft w:val="0"/>
          <w:marRight w:val="0"/>
          <w:marTop w:val="0"/>
          <w:marBottom w:val="0"/>
          <w:divBdr>
            <w:top w:val="none" w:sz="0" w:space="0" w:color="auto"/>
            <w:left w:val="none" w:sz="0" w:space="0" w:color="auto"/>
            <w:bottom w:val="none" w:sz="0" w:space="0" w:color="auto"/>
            <w:right w:val="none" w:sz="0" w:space="0" w:color="auto"/>
          </w:divBdr>
        </w:div>
        <w:div w:id="590628306">
          <w:marLeft w:val="0"/>
          <w:marRight w:val="0"/>
          <w:marTop w:val="0"/>
          <w:marBottom w:val="0"/>
          <w:divBdr>
            <w:top w:val="none" w:sz="0" w:space="0" w:color="auto"/>
            <w:left w:val="none" w:sz="0" w:space="0" w:color="auto"/>
            <w:bottom w:val="none" w:sz="0" w:space="0" w:color="auto"/>
            <w:right w:val="none" w:sz="0" w:space="0" w:color="auto"/>
          </w:divBdr>
        </w:div>
        <w:div w:id="627473448">
          <w:marLeft w:val="0"/>
          <w:marRight w:val="0"/>
          <w:marTop w:val="0"/>
          <w:marBottom w:val="0"/>
          <w:divBdr>
            <w:top w:val="none" w:sz="0" w:space="0" w:color="auto"/>
            <w:left w:val="none" w:sz="0" w:space="0" w:color="auto"/>
            <w:bottom w:val="none" w:sz="0" w:space="0" w:color="auto"/>
            <w:right w:val="none" w:sz="0" w:space="0" w:color="auto"/>
          </w:divBdr>
          <w:divsChild>
            <w:div w:id="873732182">
              <w:marLeft w:val="-75"/>
              <w:marRight w:val="0"/>
              <w:marTop w:val="30"/>
              <w:marBottom w:val="30"/>
              <w:divBdr>
                <w:top w:val="none" w:sz="0" w:space="0" w:color="auto"/>
                <w:left w:val="none" w:sz="0" w:space="0" w:color="auto"/>
                <w:bottom w:val="none" w:sz="0" w:space="0" w:color="auto"/>
                <w:right w:val="none" w:sz="0" w:space="0" w:color="auto"/>
              </w:divBdr>
              <w:divsChild>
                <w:div w:id="80494850">
                  <w:marLeft w:val="0"/>
                  <w:marRight w:val="0"/>
                  <w:marTop w:val="0"/>
                  <w:marBottom w:val="0"/>
                  <w:divBdr>
                    <w:top w:val="none" w:sz="0" w:space="0" w:color="auto"/>
                    <w:left w:val="none" w:sz="0" w:space="0" w:color="auto"/>
                    <w:bottom w:val="none" w:sz="0" w:space="0" w:color="auto"/>
                    <w:right w:val="none" w:sz="0" w:space="0" w:color="auto"/>
                  </w:divBdr>
                  <w:divsChild>
                    <w:div w:id="913979322">
                      <w:marLeft w:val="0"/>
                      <w:marRight w:val="0"/>
                      <w:marTop w:val="0"/>
                      <w:marBottom w:val="0"/>
                      <w:divBdr>
                        <w:top w:val="none" w:sz="0" w:space="0" w:color="auto"/>
                        <w:left w:val="none" w:sz="0" w:space="0" w:color="auto"/>
                        <w:bottom w:val="none" w:sz="0" w:space="0" w:color="auto"/>
                        <w:right w:val="none" w:sz="0" w:space="0" w:color="auto"/>
                      </w:divBdr>
                    </w:div>
                  </w:divsChild>
                </w:div>
                <w:div w:id="115416075">
                  <w:marLeft w:val="0"/>
                  <w:marRight w:val="0"/>
                  <w:marTop w:val="0"/>
                  <w:marBottom w:val="0"/>
                  <w:divBdr>
                    <w:top w:val="none" w:sz="0" w:space="0" w:color="auto"/>
                    <w:left w:val="none" w:sz="0" w:space="0" w:color="auto"/>
                    <w:bottom w:val="none" w:sz="0" w:space="0" w:color="auto"/>
                    <w:right w:val="none" w:sz="0" w:space="0" w:color="auto"/>
                  </w:divBdr>
                  <w:divsChild>
                    <w:div w:id="890457917">
                      <w:marLeft w:val="0"/>
                      <w:marRight w:val="0"/>
                      <w:marTop w:val="0"/>
                      <w:marBottom w:val="0"/>
                      <w:divBdr>
                        <w:top w:val="none" w:sz="0" w:space="0" w:color="auto"/>
                        <w:left w:val="none" w:sz="0" w:space="0" w:color="auto"/>
                        <w:bottom w:val="none" w:sz="0" w:space="0" w:color="auto"/>
                        <w:right w:val="none" w:sz="0" w:space="0" w:color="auto"/>
                      </w:divBdr>
                    </w:div>
                  </w:divsChild>
                </w:div>
                <w:div w:id="120612312">
                  <w:marLeft w:val="0"/>
                  <w:marRight w:val="0"/>
                  <w:marTop w:val="0"/>
                  <w:marBottom w:val="0"/>
                  <w:divBdr>
                    <w:top w:val="none" w:sz="0" w:space="0" w:color="auto"/>
                    <w:left w:val="none" w:sz="0" w:space="0" w:color="auto"/>
                    <w:bottom w:val="none" w:sz="0" w:space="0" w:color="auto"/>
                    <w:right w:val="none" w:sz="0" w:space="0" w:color="auto"/>
                  </w:divBdr>
                  <w:divsChild>
                    <w:div w:id="197088904">
                      <w:marLeft w:val="0"/>
                      <w:marRight w:val="0"/>
                      <w:marTop w:val="0"/>
                      <w:marBottom w:val="0"/>
                      <w:divBdr>
                        <w:top w:val="none" w:sz="0" w:space="0" w:color="auto"/>
                        <w:left w:val="none" w:sz="0" w:space="0" w:color="auto"/>
                        <w:bottom w:val="none" w:sz="0" w:space="0" w:color="auto"/>
                        <w:right w:val="none" w:sz="0" w:space="0" w:color="auto"/>
                      </w:divBdr>
                      <w:divsChild>
                        <w:div w:id="1158228872">
                          <w:marLeft w:val="0"/>
                          <w:marRight w:val="0"/>
                          <w:marTop w:val="30"/>
                          <w:marBottom w:val="30"/>
                          <w:divBdr>
                            <w:top w:val="none" w:sz="0" w:space="0" w:color="auto"/>
                            <w:left w:val="none" w:sz="0" w:space="0" w:color="auto"/>
                            <w:bottom w:val="none" w:sz="0" w:space="0" w:color="auto"/>
                            <w:right w:val="none" w:sz="0" w:space="0" w:color="auto"/>
                          </w:divBdr>
                          <w:divsChild>
                            <w:div w:id="90322572">
                              <w:marLeft w:val="0"/>
                              <w:marRight w:val="0"/>
                              <w:marTop w:val="0"/>
                              <w:marBottom w:val="0"/>
                              <w:divBdr>
                                <w:top w:val="none" w:sz="0" w:space="0" w:color="auto"/>
                                <w:left w:val="none" w:sz="0" w:space="0" w:color="auto"/>
                                <w:bottom w:val="none" w:sz="0" w:space="0" w:color="auto"/>
                                <w:right w:val="none" w:sz="0" w:space="0" w:color="auto"/>
                              </w:divBdr>
                              <w:divsChild>
                                <w:div w:id="1347251218">
                                  <w:marLeft w:val="0"/>
                                  <w:marRight w:val="0"/>
                                  <w:marTop w:val="0"/>
                                  <w:marBottom w:val="0"/>
                                  <w:divBdr>
                                    <w:top w:val="none" w:sz="0" w:space="0" w:color="auto"/>
                                    <w:left w:val="none" w:sz="0" w:space="0" w:color="auto"/>
                                    <w:bottom w:val="none" w:sz="0" w:space="0" w:color="auto"/>
                                    <w:right w:val="none" w:sz="0" w:space="0" w:color="auto"/>
                                  </w:divBdr>
                                </w:div>
                              </w:divsChild>
                            </w:div>
                            <w:div w:id="728185795">
                              <w:marLeft w:val="0"/>
                              <w:marRight w:val="0"/>
                              <w:marTop w:val="0"/>
                              <w:marBottom w:val="0"/>
                              <w:divBdr>
                                <w:top w:val="none" w:sz="0" w:space="0" w:color="auto"/>
                                <w:left w:val="none" w:sz="0" w:space="0" w:color="auto"/>
                                <w:bottom w:val="none" w:sz="0" w:space="0" w:color="auto"/>
                                <w:right w:val="none" w:sz="0" w:space="0" w:color="auto"/>
                              </w:divBdr>
                              <w:divsChild>
                                <w:div w:id="570316240">
                                  <w:marLeft w:val="0"/>
                                  <w:marRight w:val="0"/>
                                  <w:marTop w:val="0"/>
                                  <w:marBottom w:val="0"/>
                                  <w:divBdr>
                                    <w:top w:val="none" w:sz="0" w:space="0" w:color="auto"/>
                                    <w:left w:val="none" w:sz="0" w:space="0" w:color="auto"/>
                                    <w:bottom w:val="none" w:sz="0" w:space="0" w:color="auto"/>
                                    <w:right w:val="none" w:sz="0" w:space="0" w:color="auto"/>
                                  </w:divBdr>
                                </w:div>
                              </w:divsChild>
                            </w:div>
                            <w:div w:id="1125008331">
                              <w:marLeft w:val="0"/>
                              <w:marRight w:val="0"/>
                              <w:marTop w:val="0"/>
                              <w:marBottom w:val="0"/>
                              <w:divBdr>
                                <w:top w:val="none" w:sz="0" w:space="0" w:color="auto"/>
                                <w:left w:val="none" w:sz="0" w:space="0" w:color="auto"/>
                                <w:bottom w:val="none" w:sz="0" w:space="0" w:color="auto"/>
                                <w:right w:val="none" w:sz="0" w:space="0" w:color="auto"/>
                              </w:divBdr>
                              <w:divsChild>
                                <w:div w:id="1269118151">
                                  <w:marLeft w:val="0"/>
                                  <w:marRight w:val="0"/>
                                  <w:marTop w:val="0"/>
                                  <w:marBottom w:val="0"/>
                                  <w:divBdr>
                                    <w:top w:val="none" w:sz="0" w:space="0" w:color="auto"/>
                                    <w:left w:val="none" w:sz="0" w:space="0" w:color="auto"/>
                                    <w:bottom w:val="none" w:sz="0" w:space="0" w:color="auto"/>
                                    <w:right w:val="none" w:sz="0" w:space="0" w:color="auto"/>
                                  </w:divBdr>
                                </w:div>
                              </w:divsChild>
                            </w:div>
                            <w:div w:id="1134105009">
                              <w:marLeft w:val="0"/>
                              <w:marRight w:val="0"/>
                              <w:marTop w:val="0"/>
                              <w:marBottom w:val="0"/>
                              <w:divBdr>
                                <w:top w:val="none" w:sz="0" w:space="0" w:color="auto"/>
                                <w:left w:val="none" w:sz="0" w:space="0" w:color="auto"/>
                                <w:bottom w:val="none" w:sz="0" w:space="0" w:color="auto"/>
                                <w:right w:val="none" w:sz="0" w:space="0" w:color="auto"/>
                              </w:divBdr>
                              <w:divsChild>
                                <w:div w:id="352615127">
                                  <w:marLeft w:val="0"/>
                                  <w:marRight w:val="0"/>
                                  <w:marTop w:val="0"/>
                                  <w:marBottom w:val="0"/>
                                  <w:divBdr>
                                    <w:top w:val="none" w:sz="0" w:space="0" w:color="auto"/>
                                    <w:left w:val="none" w:sz="0" w:space="0" w:color="auto"/>
                                    <w:bottom w:val="none" w:sz="0" w:space="0" w:color="auto"/>
                                    <w:right w:val="none" w:sz="0" w:space="0" w:color="auto"/>
                                  </w:divBdr>
                                </w:div>
                              </w:divsChild>
                            </w:div>
                            <w:div w:id="1630360947">
                              <w:marLeft w:val="0"/>
                              <w:marRight w:val="0"/>
                              <w:marTop w:val="0"/>
                              <w:marBottom w:val="0"/>
                              <w:divBdr>
                                <w:top w:val="none" w:sz="0" w:space="0" w:color="auto"/>
                                <w:left w:val="none" w:sz="0" w:space="0" w:color="auto"/>
                                <w:bottom w:val="none" w:sz="0" w:space="0" w:color="auto"/>
                                <w:right w:val="none" w:sz="0" w:space="0" w:color="auto"/>
                              </w:divBdr>
                              <w:divsChild>
                                <w:div w:id="903107299">
                                  <w:marLeft w:val="0"/>
                                  <w:marRight w:val="0"/>
                                  <w:marTop w:val="0"/>
                                  <w:marBottom w:val="0"/>
                                  <w:divBdr>
                                    <w:top w:val="none" w:sz="0" w:space="0" w:color="auto"/>
                                    <w:left w:val="none" w:sz="0" w:space="0" w:color="auto"/>
                                    <w:bottom w:val="none" w:sz="0" w:space="0" w:color="auto"/>
                                    <w:right w:val="none" w:sz="0" w:space="0" w:color="auto"/>
                                  </w:divBdr>
                                </w:div>
                              </w:divsChild>
                            </w:div>
                            <w:div w:id="1685933057">
                              <w:marLeft w:val="0"/>
                              <w:marRight w:val="0"/>
                              <w:marTop w:val="0"/>
                              <w:marBottom w:val="0"/>
                              <w:divBdr>
                                <w:top w:val="none" w:sz="0" w:space="0" w:color="auto"/>
                                <w:left w:val="none" w:sz="0" w:space="0" w:color="auto"/>
                                <w:bottom w:val="none" w:sz="0" w:space="0" w:color="auto"/>
                                <w:right w:val="none" w:sz="0" w:space="0" w:color="auto"/>
                              </w:divBdr>
                              <w:divsChild>
                                <w:div w:id="119473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010986">
                      <w:marLeft w:val="0"/>
                      <w:marRight w:val="0"/>
                      <w:marTop w:val="0"/>
                      <w:marBottom w:val="0"/>
                      <w:divBdr>
                        <w:top w:val="none" w:sz="0" w:space="0" w:color="auto"/>
                        <w:left w:val="none" w:sz="0" w:space="0" w:color="auto"/>
                        <w:bottom w:val="none" w:sz="0" w:space="0" w:color="auto"/>
                        <w:right w:val="none" w:sz="0" w:space="0" w:color="auto"/>
                      </w:divBdr>
                    </w:div>
                  </w:divsChild>
                </w:div>
                <w:div w:id="315183672">
                  <w:marLeft w:val="0"/>
                  <w:marRight w:val="0"/>
                  <w:marTop w:val="0"/>
                  <w:marBottom w:val="0"/>
                  <w:divBdr>
                    <w:top w:val="none" w:sz="0" w:space="0" w:color="auto"/>
                    <w:left w:val="none" w:sz="0" w:space="0" w:color="auto"/>
                    <w:bottom w:val="none" w:sz="0" w:space="0" w:color="auto"/>
                    <w:right w:val="none" w:sz="0" w:space="0" w:color="auto"/>
                  </w:divBdr>
                  <w:divsChild>
                    <w:div w:id="1796950672">
                      <w:marLeft w:val="0"/>
                      <w:marRight w:val="0"/>
                      <w:marTop w:val="0"/>
                      <w:marBottom w:val="0"/>
                      <w:divBdr>
                        <w:top w:val="none" w:sz="0" w:space="0" w:color="auto"/>
                        <w:left w:val="none" w:sz="0" w:space="0" w:color="auto"/>
                        <w:bottom w:val="none" w:sz="0" w:space="0" w:color="auto"/>
                        <w:right w:val="none" w:sz="0" w:space="0" w:color="auto"/>
                      </w:divBdr>
                    </w:div>
                  </w:divsChild>
                </w:div>
                <w:div w:id="461775122">
                  <w:marLeft w:val="0"/>
                  <w:marRight w:val="0"/>
                  <w:marTop w:val="0"/>
                  <w:marBottom w:val="0"/>
                  <w:divBdr>
                    <w:top w:val="none" w:sz="0" w:space="0" w:color="auto"/>
                    <w:left w:val="none" w:sz="0" w:space="0" w:color="auto"/>
                    <w:bottom w:val="none" w:sz="0" w:space="0" w:color="auto"/>
                    <w:right w:val="none" w:sz="0" w:space="0" w:color="auto"/>
                  </w:divBdr>
                  <w:divsChild>
                    <w:div w:id="797604723">
                      <w:marLeft w:val="0"/>
                      <w:marRight w:val="0"/>
                      <w:marTop w:val="0"/>
                      <w:marBottom w:val="0"/>
                      <w:divBdr>
                        <w:top w:val="none" w:sz="0" w:space="0" w:color="auto"/>
                        <w:left w:val="none" w:sz="0" w:space="0" w:color="auto"/>
                        <w:bottom w:val="none" w:sz="0" w:space="0" w:color="auto"/>
                        <w:right w:val="none" w:sz="0" w:space="0" w:color="auto"/>
                      </w:divBdr>
                    </w:div>
                  </w:divsChild>
                </w:div>
                <w:div w:id="497505910">
                  <w:marLeft w:val="0"/>
                  <w:marRight w:val="0"/>
                  <w:marTop w:val="0"/>
                  <w:marBottom w:val="0"/>
                  <w:divBdr>
                    <w:top w:val="none" w:sz="0" w:space="0" w:color="auto"/>
                    <w:left w:val="none" w:sz="0" w:space="0" w:color="auto"/>
                    <w:bottom w:val="none" w:sz="0" w:space="0" w:color="auto"/>
                    <w:right w:val="none" w:sz="0" w:space="0" w:color="auto"/>
                  </w:divBdr>
                  <w:divsChild>
                    <w:div w:id="1539780542">
                      <w:marLeft w:val="0"/>
                      <w:marRight w:val="0"/>
                      <w:marTop w:val="0"/>
                      <w:marBottom w:val="0"/>
                      <w:divBdr>
                        <w:top w:val="none" w:sz="0" w:space="0" w:color="auto"/>
                        <w:left w:val="none" w:sz="0" w:space="0" w:color="auto"/>
                        <w:bottom w:val="none" w:sz="0" w:space="0" w:color="auto"/>
                        <w:right w:val="none" w:sz="0" w:space="0" w:color="auto"/>
                      </w:divBdr>
                    </w:div>
                  </w:divsChild>
                </w:div>
                <w:div w:id="738403989">
                  <w:marLeft w:val="0"/>
                  <w:marRight w:val="0"/>
                  <w:marTop w:val="0"/>
                  <w:marBottom w:val="0"/>
                  <w:divBdr>
                    <w:top w:val="none" w:sz="0" w:space="0" w:color="auto"/>
                    <w:left w:val="none" w:sz="0" w:space="0" w:color="auto"/>
                    <w:bottom w:val="none" w:sz="0" w:space="0" w:color="auto"/>
                    <w:right w:val="none" w:sz="0" w:space="0" w:color="auto"/>
                  </w:divBdr>
                  <w:divsChild>
                    <w:div w:id="920716052">
                      <w:marLeft w:val="0"/>
                      <w:marRight w:val="0"/>
                      <w:marTop w:val="0"/>
                      <w:marBottom w:val="0"/>
                      <w:divBdr>
                        <w:top w:val="none" w:sz="0" w:space="0" w:color="auto"/>
                        <w:left w:val="none" w:sz="0" w:space="0" w:color="auto"/>
                        <w:bottom w:val="none" w:sz="0" w:space="0" w:color="auto"/>
                        <w:right w:val="none" w:sz="0" w:space="0" w:color="auto"/>
                      </w:divBdr>
                    </w:div>
                  </w:divsChild>
                </w:div>
                <w:div w:id="842551199">
                  <w:marLeft w:val="0"/>
                  <w:marRight w:val="0"/>
                  <w:marTop w:val="0"/>
                  <w:marBottom w:val="0"/>
                  <w:divBdr>
                    <w:top w:val="none" w:sz="0" w:space="0" w:color="auto"/>
                    <w:left w:val="none" w:sz="0" w:space="0" w:color="auto"/>
                    <w:bottom w:val="none" w:sz="0" w:space="0" w:color="auto"/>
                    <w:right w:val="none" w:sz="0" w:space="0" w:color="auto"/>
                  </w:divBdr>
                  <w:divsChild>
                    <w:div w:id="936251548">
                      <w:marLeft w:val="0"/>
                      <w:marRight w:val="0"/>
                      <w:marTop w:val="0"/>
                      <w:marBottom w:val="0"/>
                      <w:divBdr>
                        <w:top w:val="none" w:sz="0" w:space="0" w:color="auto"/>
                        <w:left w:val="none" w:sz="0" w:space="0" w:color="auto"/>
                        <w:bottom w:val="none" w:sz="0" w:space="0" w:color="auto"/>
                        <w:right w:val="none" w:sz="0" w:space="0" w:color="auto"/>
                      </w:divBdr>
                    </w:div>
                  </w:divsChild>
                </w:div>
                <w:div w:id="1158811927">
                  <w:marLeft w:val="0"/>
                  <w:marRight w:val="0"/>
                  <w:marTop w:val="0"/>
                  <w:marBottom w:val="0"/>
                  <w:divBdr>
                    <w:top w:val="none" w:sz="0" w:space="0" w:color="auto"/>
                    <w:left w:val="none" w:sz="0" w:space="0" w:color="auto"/>
                    <w:bottom w:val="none" w:sz="0" w:space="0" w:color="auto"/>
                    <w:right w:val="none" w:sz="0" w:space="0" w:color="auto"/>
                  </w:divBdr>
                  <w:divsChild>
                    <w:div w:id="952713039">
                      <w:marLeft w:val="0"/>
                      <w:marRight w:val="0"/>
                      <w:marTop w:val="0"/>
                      <w:marBottom w:val="0"/>
                      <w:divBdr>
                        <w:top w:val="none" w:sz="0" w:space="0" w:color="auto"/>
                        <w:left w:val="none" w:sz="0" w:space="0" w:color="auto"/>
                        <w:bottom w:val="none" w:sz="0" w:space="0" w:color="auto"/>
                        <w:right w:val="none" w:sz="0" w:space="0" w:color="auto"/>
                      </w:divBdr>
                    </w:div>
                  </w:divsChild>
                </w:div>
                <w:div w:id="1336692637">
                  <w:marLeft w:val="0"/>
                  <w:marRight w:val="0"/>
                  <w:marTop w:val="0"/>
                  <w:marBottom w:val="0"/>
                  <w:divBdr>
                    <w:top w:val="none" w:sz="0" w:space="0" w:color="auto"/>
                    <w:left w:val="none" w:sz="0" w:space="0" w:color="auto"/>
                    <w:bottom w:val="none" w:sz="0" w:space="0" w:color="auto"/>
                    <w:right w:val="none" w:sz="0" w:space="0" w:color="auto"/>
                  </w:divBdr>
                  <w:divsChild>
                    <w:div w:id="1341617192">
                      <w:marLeft w:val="0"/>
                      <w:marRight w:val="0"/>
                      <w:marTop w:val="0"/>
                      <w:marBottom w:val="0"/>
                      <w:divBdr>
                        <w:top w:val="none" w:sz="0" w:space="0" w:color="auto"/>
                        <w:left w:val="none" w:sz="0" w:space="0" w:color="auto"/>
                        <w:bottom w:val="none" w:sz="0" w:space="0" w:color="auto"/>
                        <w:right w:val="none" w:sz="0" w:space="0" w:color="auto"/>
                      </w:divBdr>
                    </w:div>
                  </w:divsChild>
                </w:div>
                <w:div w:id="1547568009">
                  <w:marLeft w:val="0"/>
                  <w:marRight w:val="0"/>
                  <w:marTop w:val="0"/>
                  <w:marBottom w:val="0"/>
                  <w:divBdr>
                    <w:top w:val="none" w:sz="0" w:space="0" w:color="auto"/>
                    <w:left w:val="none" w:sz="0" w:space="0" w:color="auto"/>
                    <w:bottom w:val="none" w:sz="0" w:space="0" w:color="auto"/>
                    <w:right w:val="none" w:sz="0" w:space="0" w:color="auto"/>
                  </w:divBdr>
                  <w:divsChild>
                    <w:div w:id="2111076967">
                      <w:marLeft w:val="0"/>
                      <w:marRight w:val="0"/>
                      <w:marTop w:val="0"/>
                      <w:marBottom w:val="0"/>
                      <w:divBdr>
                        <w:top w:val="none" w:sz="0" w:space="0" w:color="auto"/>
                        <w:left w:val="none" w:sz="0" w:space="0" w:color="auto"/>
                        <w:bottom w:val="none" w:sz="0" w:space="0" w:color="auto"/>
                        <w:right w:val="none" w:sz="0" w:space="0" w:color="auto"/>
                      </w:divBdr>
                    </w:div>
                  </w:divsChild>
                </w:div>
                <w:div w:id="1866553323">
                  <w:marLeft w:val="0"/>
                  <w:marRight w:val="0"/>
                  <w:marTop w:val="0"/>
                  <w:marBottom w:val="0"/>
                  <w:divBdr>
                    <w:top w:val="none" w:sz="0" w:space="0" w:color="auto"/>
                    <w:left w:val="none" w:sz="0" w:space="0" w:color="auto"/>
                    <w:bottom w:val="none" w:sz="0" w:space="0" w:color="auto"/>
                    <w:right w:val="none" w:sz="0" w:space="0" w:color="auto"/>
                  </w:divBdr>
                  <w:divsChild>
                    <w:div w:id="184262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717556">
          <w:marLeft w:val="0"/>
          <w:marRight w:val="0"/>
          <w:marTop w:val="0"/>
          <w:marBottom w:val="0"/>
          <w:divBdr>
            <w:top w:val="none" w:sz="0" w:space="0" w:color="auto"/>
            <w:left w:val="none" w:sz="0" w:space="0" w:color="auto"/>
            <w:bottom w:val="none" w:sz="0" w:space="0" w:color="auto"/>
            <w:right w:val="none" w:sz="0" w:space="0" w:color="auto"/>
          </w:divBdr>
        </w:div>
        <w:div w:id="657808598">
          <w:marLeft w:val="0"/>
          <w:marRight w:val="0"/>
          <w:marTop w:val="0"/>
          <w:marBottom w:val="0"/>
          <w:divBdr>
            <w:top w:val="none" w:sz="0" w:space="0" w:color="auto"/>
            <w:left w:val="none" w:sz="0" w:space="0" w:color="auto"/>
            <w:bottom w:val="none" w:sz="0" w:space="0" w:color="auto"/>
            <w:right w:val="none" w:sz="0" w:space="0" w:color="auto"/>
          </w:divBdr>
        </w:div>
        <w:div w:id="662970776">
          <w:marLeft w:val="0"/>
          <w:marRight w:val="0"/>
          <w:marTop w:val="0"/>
          <w:marBottom w:val="0"/>
          <w:divBdr>
            <w:top w:val="none" w:sz="0" w:space="0" w:color="auto"/>
            <w:left w:val="none" w:sz="0" w:space="0" w:color="auto"/>
            <w:bottom w:val="none" w:sz="0" w:space="0" w:color="auto"/>
            <w:right w:val="none" w:sz="0" w:space="0" w:color="auto"/>
          </w:divBdr>
        </w:div>
        <w:div w:id="701636209">
          <w:marLeft w:val="0"/>
          <w:marRight w:val="0"/>
          <w:marTop w:val="0"/>
          <w:marBottom w:val="0"/>
          <w:divBdr>
            <w:top w:val="none" w:sz="0" w:space="0" w:color="auto"/>
            <w:left w:val="none" w:sz="0" w:space="0" w:color="auto"/>
            <w:bottom w:val="none" w:sz="0" w:space="0" w:color="auto"/>
            <w:right w:val="none" w:sz="0" w:space="0" w:color="auto"/>
          </w:divBdr>
        </w:div>
        <w:div w:id="746541304">
          <w:marLeft w:val="0"/>
          <w:marRight w:val="0"/>
          <w:marTop w:val="0"/>
          <w:marBottom w:val="0"/>
          <w:divBdr>
            <w:top w:val="none" w:sz="0" w:space="0" w:color="auto"/>
            <w:left w:val="none" w:sz="0" w:space="0" w:color="auto"/>
            <w:bottom w:val="none" w:sz="0" w:space="0" w:color="auto"/>
            <w:right w:val="none" w:sz="0" w:space="0" w:color="auto"/>
          </w:divBdr>
          <w:divsChild>
            <w:div w:id="1543395389">
              <w:marLeft w:val="-75"/>
              <w:marRight w:val="0"/>
              <w:marTop w:val="30"/>
              <w:marBottom w:val="30"/>
              <w:divBdr>
                <w:top w:val="none" w:sz="0" w:space="0" w:color="auto"/>
                <w:left w:val="none" w:sz="0" w:space="0" w:color="auto"/>
                <w:bottom w:val="none" w:sz="0" w:space="0" w:color="auto"/>
                <w:right w:val="none" w:sz="0" w:space="0" w:color="auto"/>
              </w:divBdr>
              <w:divsChild>
                <w:div w:id="57168291">
                  <w:marLeft w:val="0"/>
                  <w:marRight w:val="0"/>
                  <w:marTop w:val="0"/>
                  <w:marBottom w:val="0"/>
                  <w:divBdr>
                    <w:top w:val="none" w:sz="0" w:space="0" w:color="auto"/>
                    <w:left w:val="none" w:sz="0" w:space="0" w:color="auto"/>
                    <w:bottom w:val="none" w:sz="0" w:space="0" w:color="auto"/>
                    <w:right w:val="none" w:sz="0" w:space="0" w:color="auto"/>
                  </w:divBdr>
                  <w:divsChild>
                    <w:div w:id="1201554757">
                      <w:marLeft w:val="0"/>
                      <w:marRight w:val="0"/>
                      <w:marTop w:val="0"/>
                      <w:marBottom w:val="0"/>
                      <w:divBdr>
                        <w:top w:val="none" w:sz="0" w:space="0" w:color="auto"/>
                        <w:left w:val="none" w:sz="0" w:space="0" w:color="auto"/>
                        <w:bottom w:val="none" w:sz="0" w:space="0" w:color="auto"/>
                        <w:right w:val="none" w:sz="0" w:space="0" w:color="auto"/>
                      </w:divBdr>
                    </w:div>
                  </w:divsChild>
                </w:div>
                <w:div w:id="173955722">
                  <w:marLeft w:val="0"/>
                  <w:marRight w:val="0"/>
                  <w:marTop w:val="0"/>
                  <w:marBottom w:val="0"/>
                  <w:divBdr>
                    <w:top w:val="none" w:sz="0" w:space="0" w:color="auto"/>
                    <w:left w:val="none" w:sz="0" w:space="0" w:color="auto"/>
                    <w:bottom w:val="none" w:sz="0" w:space="0" w:color="auto"/>
                    <w:right w:val="none" w:sz="0" w:space="0" w:color="auto"/>
                  </w:divBdr>
                  <w:divsChild>
                    <w:div w:id="1211770913">
                      <w:marLeft w:val="0"/>
                      <w:marRight w:val="0"/>
                      <w:marTop w:val="0"/>
                      <w:marBottom w:val="0"/>
                      <w:divBdr>
                        <w:top w:val="none" w:sz="0" w:space="0" w:color="auto"/>
                        <w:left w:val="none" w:sz="0" w:space="0" w:color="auto"/>
                        <w:bottom w:val="none" w:sz="0" w:space="0" w:color="auto"/>
                        <w:right w:val="none" w:sz="0" w:space="0" w:color="auto"/>
                      </w:divBdr>
                    </w:div>
                  </w:divsChild>
                </w:div>
                <w:div w:id="378018864">
                  <w:marLeft w:val="0"/>
                  <w:marRight w:val="0"/>
                  <w:marTop w:val="0"/>
                  <w:marBottom w:val="0"/>
                  <w:divBdr>
                    <w:top w:val="none" w:sz="0" w:space="0" w:color="auto"/>
                    <w:left w:val="none" w:sz="0" w:space="0" w:color="auto"/>
                    <w:bottom w:val="none" w:sz="0" w:space="0" w:color="auto"/>
                    <w:right w:val="none" w:sz="0" w:space="0" w:color="auto"/>
                  </w:divBdr>
                  <w:divsChild>
                    <w:div w:id="1935504619">
                      <w:marLeft w:val="0"/>
                      <w:marRight w:val="0"/>
                      <w:marTop w:val="0"/>
                      <w:marBottom w:val="0"/>
                      <w:divBdr>
                        <w:top w:val="none" w:sz="0" w:space="0" w:color="auto"/>
                        <w:left w:val="none" w:sz="0" w:space="0" w:color="auto"/>
                        <w:bottom w:val="none" w:sz="0" w:space="0" w:color="auto"/>
                        <w:right w:val="none" w:sz="0" w:space="0" w:color="auto"/>
                      </w:divBdr>
                    </w:div>
                  </w:divsChild>
                </w:div>
                <w:div w:id="479733348">
                  <w:marLeft w:val="0"/>
                  <w:marRight w:val="0"/>
                  <w:marTop w:val="0"/>
                  <w:marBottom w:val="0"/>
                  <w:divBdr>
                    <w:top w:val="none" w:sz="0" w:space="0" w:color="auto"/>
                    <w:left w:val="none" w:sz="0" w:space="0" w:color="auto"/>
                    <w:bottom w:val="none" w:sz="0" w:space="0" w:color="auto"/>
                    <w:right w:val="none" w:sz="0" w:space="0" w:color="auto"/>
                  </w:divBdr>
                  <w:divsChild>
                    <w:div w:id="1332760819">
                      <w:marLeft w:val="0"/>
                      <w:marRight w:val="0"/>
                      <w:marTop w:val="0"/>
                      <w:marBottom w:val="0"/>
                      <w:divBdr>
                        <w:top w:val="none" w:sz="0" w:space="0" w:color="auto"/>
                        <w:left w:val="none" w:sz="0" w:space="0" w:color="auto"/>
                        <w:bottom w:val="none" w:sz="0" w:space="0" w:color="auto"/>
                        <w:right w:val="none" w:sz="0" w:space="0" w:color="auto"/>
                      </w:divBdr>
                    </w:div>
                  </w:divsChild>
                </w:div>
                <w:div w:id="592014342">
                  <w:marLeft w:val="0"/>
                  <w:marRight w:val="0"/>
                  <w:marTop w:val="0"/>
                  <w:marBottom w:val="0"/>
                  <w:divBdr>
                    <w:top w:val="none" w:sz="0" w:space="0" w:color="auto"/>
                    <w:left w:val="none" w:sz="0" w:space="0" w:color="auto"/>
                    <w:bottom w:val="none" w:sz="0" w:space="0" w:color="auto"/>
                    <w:right w:val="none" w:sz="0" w:space="0" w:color="auto"/>
                  </w:divBdr>
                  <w:divsChild>
                    <w:div w:id="606156031">
                      <w:marLeft w:val="0"/>
                      <w:marRight w:val="0"/>
                      <w:marTop w:val="0"/>
                      <w:marBottom w:val="0"/>
                      <w:divBdr>
                        <w:top w:val="none" w:sz="0" w:space="0" w:color="auto"/>
                        <w:left w:val="none" w:sz="0" w:space="0" w:color="auto"/>
                        <w:bottom w:val="none" w:sz="0" w:space="0" w:color="auto"/>
                        <w:right w:val="none" w:sz="0" w:space="0" w:color="auto"/>
                      </w:divBdr>
                    </w:div>
                  </w:divsChild>
                </w:div>
                <w:div w:id="931857826">
                  <w:marLeft w:val="0"/>
                  <w:marRight w:val="0"/>
                  <w:marTop w:val="0"/>
                  <w:marBottom w:val="0"/>
                  <w:divBdr>
                    <w:top w:val="none" w:sz="0" w:space="0" w:color="auto"/>
                    <w:left w:val="none" w:sz="0" w:space="0" w:color="auto"/>
                    <w:bottom w:val="none" w:sz="0" w:space="0" w:color="auto"/>
                    <w:right w:val="none" w:sz="0" w:space="0" w:color="auto"/>
                  </w:divBdr>
                  <w:divsChild>
                    <w:div w:id="129520120">
                      <w:marLeft w:val="0"/>
                      <w:marRight w:val="0"/>
                      <w:marTop w:val="0"/>
                      <w:marBottom w:val="0"/>
                      <w:divBdr>
                        <w:top w:val="none" w:sz="0" w:space="0" w:color="auto"/>
                        <w:left w:val="none" w:sz="0" w:space="0" w:color="auto"/>
                        <w:bottom w:val="none" w:sz="0" w:space="0" w:color="auto"/>
                        <w:right w:val="none" w:sz="0" w:space="0" w:color="auto"/>
                      </w:divBdr>
                    </w:div>
                  </w:divsChild>
                </w:div>
                <w:div w:id="933051797">
                  <w:marLeft w:val="0"/>
                  <w:marRight w:val="0"/>
                  <w:marTop w:val="0"/>
                  <w:marBottom w:val="0"/>
                  <w:divBdr>
                    <w:top w:val="none" w:sz="0" w:space="0" w:color="auto"/>
                    <w:left w:val="none" w:sz="0" w:space="0" w:color="auto"/>
                    <w:bottom w:val="none" w:sz="0" w:space="0" w:color="auto"/>
                    <w:right w:val="none" w:sz="0" w:space="0" w:color="auto"/>
                  </w:divBdr>
                  <w:divsChild>
                    <w:div w:id="409236723">
                      <w:marLeft w:val="0"/>
                      <w:marRight w:val="0"/>
                      <w:marTop w:val="0"/>
                      <w:marBottom w:val="0"/>
                      <w:divBdr>
                        <w:top w:val="none" w:sz="0" w:space="0" w:color="auto"/>
                        <w:left w:val="none" w:sz="0" w:space="0" w:color="auto"/>
                        <w:bottom w:val="none" w:sz="0" w:space="0" w:color="auto"/>
                        <w:right w:val="none" w:sz="0" w:space="0" w:color="auto"/>
                      </w:divBdr>
                    </w:div>
                  </w:divsChild>
                </w:div>
                <w:div w:id="941717894">
                  <w:marLeft w:val="0"/>
                  <w:marRight w:val="0"/>
                  <w:marTop w:val="0"/>
                  <w:marBottom w:val="0"/>
                  <w:divBdr>
                    <w:top w:val="none" w:sz="0" w:space="0" w:color="auto"/>
                    <w:left w:val="none" w:sz="0" w:space="0" w:color="auto"/>
                    <w:bottom w:val="none" w:sz="0" w:space="0" w:color="auto"/>
                    <w:right w:val="none" w:sz="0" w:space="0" w:color="auto"/>
                  </w:divBdr>
                  <w:divsChild>
                    <w:div w:id="1331642994">
                      <w:marLeft w:val="0"/>
                      <w:marRight w:val="0"/>
                      <w:marTop w:val="0"/>
                      <w:marBottom w:val="0"/>
                      <w:divBdr>
                        <w:top w:val="none" w:sz="0" w:space="0" w:color="auto"/>
                        <w:left w:val="none" w:sz="0" w:space="0" w:color="auto"/>
                        <w:bottom w:val="none" w:sz="0" w:space="0" w:color="auto"/>
                        <w:right w:val="none" w:sz="0" w:space="0" w:color="auto"/>
                      </w:divBdr>
                    </w:div>
                  </w:divsChild>
                </w:div>
                <w:div w:id="1205867271">
                  <w:marLeft w:val="0"/>
                  <w:marRight w:val="0"/>
                  <w:marTop w:val="0"/>
                  <w:marBottom w:val="0"/>
                  <w:divBdr>
                    <w:top w:val="none" w:sz="0" w:space="0" w:color="auto"/>
                    <w:left w:val="none" w:sz="0" w:space="0" w:color="auto"/>
                    <w:bottom w:val="none" w:sz="0" w:space="0" w:color="auto"/>
                    <w:right w:val="none" w:sz="0" w:space="0" w:color="auto"/>
                  </w:divBdr>
                  <w:divsChild>
                    <w:div w:id="1907448690">
                      <w:marLeft w:val="0"/>
                      <w:marRight w:val="0"/>
                      <w:marTop w:val="0"/>
                      <w:marBottom w:val="0"/>
                      <w:divBdr>
                        <w:top w:val="none" w:sz="0" w:space="0" w:color="auto"/>
                        <w:left w:val="none" w:sz="0" w:space="0" w:color="auto"/>
                        <w:bottom w:val="none" w:sz="0" w:space="0" w:color="auto"/>
                        <w:right w:val="none" w:sz="0" w:space="0" w:color="auto"/>
                      </w:divBdr>
                    </w:div>
                  </w:divsChild>
                </w:div>
                <w:div w:id="1875071808">
                  <w:marLeft w:val="0"/>
                  <w:marRight w:val="0"/>
                  <w:marTop w:val="0"/>
                  <w:marBottom w:val="0"/>
                  <w:divBdr>
                    <w:top w:val="none" w:sz="0" w:space="0" w:color="auto"/>
                    <w:left w:val="none" w:sz="0" w:space="0" w:color="auto"/>
                    <w:bottom w:val="none" w:sz="0" w:space="0" w:color="auto"/>
                    <w:right w:val="none" w:sz="0" w:space="0" w:color="auto"/>
                  </w:divBdr>
                  <w:divsChild>
                    <w:div w:id="14160493">
                      <w:marLeft w:val="0"/>
                      <w:marRight w:val="0"/>
                      <w:marTop w:val="0"/>
                      <w:marBottom w:val="0"/>
                      <w:divBdr>
                        <w:top w:val="none" w:sz="0" w:space="0" w:color="auto"/>
                        <w:left w:val="none" w:sz="0" w:space="0" w:color="auto"/>
                        <w:bottom w:val="none" w:sz="0" w:space="0" w:color="auto"/>
                        <w:right w:val="none" w:sz="0" w:space="0" w:color="auto"/>
                      </w:divBdr>
                    </w:div>
                    <w:div w:id="466826279">
                      <w:marLeft w:val="0"/>
                      <w:marRight w:val="0"/>
                      <w:marTop w:val="0"/>
                      <w:marBottom w:val="0"/>
                      <w:divBdr>
                        <w:top w:val="none" w:sz="0" w:space="0" w:color="auto"/>
                        <w:left w:val="none" w:sz="0" w:space="0" w:color="auto"/>
                        <w:bottom w:val="none" w:sz="0" w:space="0" w:color="auto"/>
                        <w:right w:val="none" w:sz="0" w:space="0" w:color="auto"/>
                      </w:divBdr>
                      <w:divsChild>
                        <w:div w:id="530260555">
                          <w:marLeft w:val="0"/>
                          <w:marRight w:val="0"/>
                          <w:marTop w:val="30"/>
                          <w:marBottom w:val="30"/>
                          <w:divBdr>
                            <w:top w:val="none" w:sz="0" w:space="0" w:color="auto"/>
                            <w:left w:val="none" w:sz="0" w:space="0" w:color="auto"/>
                            <w:bottom w:val="none" w:sz="0" w:space="0" w:color="auto"/>
                            <w:right w:val="none" w:sz="0" w:space="0" w:color="auto"/>
                          </w:divBdr>
                          <w:divsChild>
                            <w:div w:id="67309975">
                              <w:marLeft w:val="0"/>
                              <w:marRight w:val="0"/>
                              <w:marTop w:val="0"/>
                              <w:marBottom w:val="0"/>
                              <w:divBdr>
                                <w:top w:val="none" w:sz="0" w:space="0" w:color="auto"/>
                                <w:left w:val="none" w:sz="0" w:space="0" w:color="auto"/>
                                <w:bottom w:val="none" w:sz="0" w:space="0" w:color="auto"/>
                                <w:right w:val="none" w:sz="0" w:space="0" w:color="auto"/>
                              </w:divBdr>
                              <w:divsChild>
                                <w:div w:id="1694722215">
                                  <w:marLeft w:val="0"/>
                                  <w:marRight w:val="0"/>
                                  <w:marTop w:val="0"/>
                                  <w:marBottom w:val="0"/>
                                  <w:divBdr>
                                    <w:top w:val="none" w:sz="0" w:space="0" w:color="auto"/>
                                    <w:left w:val="none" w:sz="0" w:space="0" w:color="auto"/>
                                    <w:bottom w:val="none" w:sz="0" w:space="0" w:color="auto"/>
                                    <w:right w:val="none" w:sz="0" w:space="0" w:color="auto"/>
                                  </w:divBdr>
                                </w:div>
                              </w:divsChild>
                            </w:div>
                            <w:div w:id="504709551">
                              <w:marLeft w:val="0"/>
                              <w:marRight w:val="0"/>
                              <w:marTop w:val="0"/>
                              <w:marBottom w:val="0"/>
                              <w:divBdr>
                                <w:top w:val="none" w:sz="0" w:space="0" w:color="auto"/>
                                <w:left w:val="none" w:sz="0" w:space="0" w:color="auto"/>
                                <w:bottom w:val="none" w:sz="0" w:space="0" w:color="auto"/>
                                <w:right w:val="none" w:sz="0" w:space="0" w:color="auto"/>
                              </w:divBdr>
                              <w:divsChild>
                                <w:div w:id="857737060">
                                  <w:marLeft w:val="0"/>
                                  <w:marRight w:val="0"/>
                                  <w:marTop w:val="0"/>
                                  <w:marBottom w:val="0"/>
                                  <w:divBdr>
                                    <w:top w:val="none" w:sz="0" w:space="0" w:color="auto"/>
                                    <w:left w:val="none" w:sz="0" w:space="0" w:color="auto"/>
                                    <w:bottom w:val="none" w:sz="0" w:space="0" w:color="auto"/>
                                    <w:right w:val="none" w:sz="0" w:space="0" w:color="auto"/>
                                  </w:divBdr>
                                </w:div>
                              </w:divsChild>
                            </w:div>
                            <w:div w:id="1072582900">
                              <w:marLeft w:val="0"/>
                              <w:marRight w:val="0"/>
                              <w:marTop w:val="0"/>
                              <w:marBottom w:val="0"/>
                              <w:divBdr>
                                <w:top w:val="none" w:sz="0" w:space="0" w:color="auto"/>
                                <w:left w:val="none" w:sz="0" w:space="0" w:color="auto"/>
                                <w:bottom w:val="none" w:sz="0" w:space="0" w:color="auto"/>
                                <w:right w:val="none" w:sz="0" w:space="0" w:color="auto"/>
                              </w:divBdr>
                              <w:divsChild>
                                <w:div w:id="2115855055">
                                  <w:marLeft w:val="0"/>
                                  <w:marRight w:val="0"/>
                                  <w:marTop w:val="0"/>
                                  <w:marBottom w:val="0"/>
                                  <w:divBdr>
                                    <w:top w:val="none" w:sz="0" w:space="0" w:color="auto"/>
                                    <w:left w:val="none" w:sz="0" w:space="0" w:color="auto"/>
                                    <w:bottom w:val="none" w:sz="0" w:space="0" w:color="auto"/>
                                    <w:right w:val="none" w:sz="0" w:space="0" w:color="auto"/>
                                  </w:divBdr>
                                </w:div>
                              </w:divsChild>
                            </w:div>
                            <w:div w:id="1566255963">
                              <w:marLeft w:val="0"/>
                              <w:marRight w:val="0"/>
                              <w:marTop w:val="0"/>
                              <w:marBottom w:val="0"/>
                              <w:divBdr>
                                <w:top w:val="none" w:sz="0" w:space="0" w:color="auto"/>
                                <w:left w:val="none" w:sz="0" w:space="0" w:color="auto"/>
                                <w:bottom w:val="none" w:sz="0" w:space="0" w:color="auto"/>
                                <w:right w:val="none" w:sz="0" w:space="0" w:color="auto"/>
                              </w:divBdr>
                              <w:divsChild>
                                <w:div w:id="1664578263">
                                  <w:marLeft w:val="0"/>
                                  <w:marRight w:val="0"/>
                                  <w:marTop w:val="0"/>
                                  <w:marBottom w:val="0"/>
                                  <w:divBdr>
                                    <w:top w:val="none" w:sz="0" w:space="0" w:color="auto"/>
                                    <w:left w:val="none" w:sz="0" w:space="0" w:color="auto"/>
                                    <w:bottom w:val="none" w:sz="0" w:space="0" w:color="auto"/>
                                    <w:right w:val="none" w:sz="0" w:space="0" w:color="auto"/>
                                  </w:divBdr>
                                </w:div>
                              </w:divsChild>
                            </w:div>
                            <w:div w:id="2083596407">
                              <w:marLeft w:val="0"/>
                              <w:marRight w:val="0"/>
                              <w:marTop w:val="0"/>
                              <w:marBottom w:val="0"/>
                              <w:divBdr>
                                <w:top w:val="none" w:sz="0" w:space="0" w:color="auto"/>
                                <w:left w:val="none" w:sz="0" w:space="0" w:color="auto"/>
                                <w:bottom w:val="none" w:sz="0" w:space="0" w:color="auto"/>
                                <w:right w:val="none" w:sz="0" w:space="0" w:color="auto"/>
                              </w:divBdr>
                              <w:divsChild>
                                <w:div w:id="1433935861">
                                  <w:marLeft w:val="0"/>
                                  <w:marRight w:val="0"/>
                                  <w:marTop w:val="0"/>
                                  <w:marBottom w:val="0"/>
                                  <w:divBdr>
                                    <w:top w:val="none" w:sz="0" w:space="0" w:color="auto"/>
                                    <w:left w:val="none" w:sz="0" w:space="0" w:color="auto"/>
                                    <w:bottom w:val="none" w:sz="0" w:space="0" w:color="auto"/>
                                    <w:right w:val="none" w:sz="0" w:space="0" w:color="auto"/>
                                  </w:divBdr>
                                </w:div>
                              </w:divsChild>
                            </w:div>
                            <w:div w:id="2102334486">
                              <w:marLeft w:val="0"/>
                              <w:marRight w:val="0"/>
                              <w:marTop w:val="0"/>
                              <w:marBottom w:val="0"/>
                              <w:divBdr>
                                <w:top w:val="none" w:sz="0" w:space="0" w:color="auto"/>
                                <w:left w:val="none" w:sz="0" w:space="0" w:color="auto"/>
                                <w:bottom w:val="none" w:sz="0" w:space="0" w:color="auto"/>
                                <w:right w:val="none" w:sz="0" w:space="0" w:color="auto"/>
                              </w:divBdr>
                              <w:divsChild>
                                <w:div w:id="112769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949902">
                      <w:marLeft w:val="0"/>
                      <w:marRight w:val="0"/>
                      <w:marTop w:val="0"/>
                      <w:marBottom w:val="0"/>
                      <w:divBdr>
                        <w:top w:val="none" w:sz="0" w:space="0" w:color="auto"/>
                        <w:left w:val="none" w:sz="0" w:space="0" w:color="auto"/>
                        <w:bottom w:val="none" w:sz="0" w:space="0" w:color="auto"/>
                        <w:right w:val="none" w:sz="0" w:space="0" w:color="auto"/>
                      </w:divBdr>
                    </w:div>
                  </w:divsChild>
                </w:div>
                <w:div w:id="1968390902">
                  <w:marLeft w:val="0"/>
                  <w:marRight w:val="0"/>
                  <w:marTop w:val="0"/>
                  <w:marBottom w:val="0"/>
                  <w:divBdr>
                    <w:top w:val="none" w:sz="0" w:space="0" w:color="auto"/>
                    <w:left w:val="none" w:sz="0" w:space="0" w:color="auto"/>
                    <w:bottom w:val="none" w:sz="0" w:space="0" w:color="auto"/>
                    <w:right w:val="none" w:sz="0" w:space="0" w:color="auto"/>
                  </w:divBdr>
                  <w:divsChild>
                    <w:div w:id="335151270">
                      <w:marLeft w:val="0"/>
                      <w:marRight w:val="0"/>
                      <w:marTop w:val="0"/>
                      <w:marBottom w:val="0"/>
                      <w:divBdr>
                        <w:top w:val="none" w:sz="0" w:space="0" w:color="auto"/>
                        <w:left w:val="none" w:sz="0" w:space="0" w:color="auto"/>
                        <w:bottom w:val="none" w:sz="0" w:space="0" w:color="auto"/>
                        <w:right w:val="none" w:sz="0" w:space="0" w:color="auto"/>
                      </w:divBdr>
                    </w:div>
                  </w:divsChild>
                </w:div>
                <w:div w:id="2035836932">
                  <w:marLeft w:val="0"/>
                  <w:marRight w:val="0"/>
                  <w:marTop w:val="0"/>
                  <w:marBottom w:val="0"/>
                  <w:divBdr>
                    <w:top w:val="none" w:sz="0" w:space="0" w:color="auto"/>
                    <w:left w:val="none" w:sz="0" w:space="0" w:color="auto"/>
                    <w:bottom w:val="none" w:sz="0" w:space="0" w:color="auto"/>
                    <w:right w:val="none" w:sz="0" w:space="0" w:color="auto"/>
                  </w:divBdr>
                  <w:divsChild>
                    <w:div w:id="164438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355025">
          <w:marLeft w:val="0"/>
          <w:marRight w:val="0"/>
          <w:marTop w:val="0"/>
          <w:marBottom w:val="0"/>
          <w:divBdr>
            <w:top w:val="none" w:sz="0" w:space="0" w:color="auto"/>
            <w:left w:val="none" w:sz="0" w:space="0" w:color="auto"/>
            <w:bottom w:val="none" w:sz="0" w:space="0" w:color="auto"/>
            <w:right w:val="none" w:sz="0" w:space="0" w:color="auto"/>
          </w:divBdr>
        </w:div>
        <w:div w:id="818887397">
          <w:marLeft w:val="0"/>
          <w:marRight w:val="0"/>
          <w:marTop w:val="0"/>
          <w:marBottom w:val="0"/>
          <w:divBdr>
            <w:top w:val="none" w:sz="0" w:space="0" w:color="auto"/>
            <w:left w:val="none" w:sz="0" w:space="0" w:color="auto"/>
            <w:bottom w:val="none" w:sz="0" w:space="0" w:color="auto"/>
            <w:right w:val="none" w:sz="0" w:space="0" w:color="auto"/>
          </w:divBdr>
        </w:div>
        <w:div w:id="842475362">
          <w:marLeft w:val="0"/>
          <w:marRight w:val="0"/>
          <w:marTop w:val="0"/>
          <w:marBottom w:val="0"/>
          <w:divBdr>
            <w:top w:val="none" w:sz="0" w:space="0" w:color="auto"/>
            <w:left w:val="none" w:sz="0" w:space="0" w:color="auto"/>
            <w:bottom w:val="none" w:sz="0" w:space="0" w:color="auto"/>
            <w:right w:val="none" w:sz="0" w:space="0" w:color="auto"/>
          </w:divBdr>
        </w:div>
        <w:div w:id="853542011">
          <w:marLeft w:val="0"/>
          <w:marRight w:val="0"/>
          <w:marTop w:val="0"/>
          <w:marBottom w:val="0"/>
          <w:divBdr>
            <w:top w:val="none" w:sz="0" w:space="0" w:color="auto"/>
            <w:left w:val="none" w:sz="0" w:space="0" w:color="auto"/>
            <w:bottom w:val="none" w:sz="0" w:space="0" w:color="auto"/>
            <w:right w:val="none" w:sz="0" w:space="0" w:color="auto"/>
          </w:divBdr>
        </w:div>
        <w:div w:id="859440401">
          <w:marLeft w:val="0"/>
          <w:marRight w:val="0"/>
          <w:marTop w:val="0"/>
          <w:marBottom w:val="0"/>
          <w:divBdr>
            <w:top w:val="none" w:sz="0" w:space="0" w:color="auto"/>
            <w:left w:val="none" w:sz="0" w:space="0" w:color="auto"/>
            <w:bottom w:val="none" w:sz="0" w:space="0" w:color="auto"/>
            <w:right w:val="none" w:sz="0" w:space="0" w:color="auto"/>
          </w:divBdr>
        </w:div>
        <w:div w:id="870652575">
          <w:marLeft w:val="0"/>
          <w:marRight w:val="0"/>
          <w:marTop w:val="0"/>
          <w:marBottom w:val="0"/>
          <w:divBdr>
            <w:top w:val="none" w:sz="0" w:space="0" w:color="auto"/>
            <w:left w:val="none" w:sz="0" w:space="0" w:color="auto"/>
            <w:bottom w:val="none" w:sz="0" w:space="0" w:color="auto"/>
            <w:right w:val="none" w:sz="0" w:space="0" w:color="auto"/>
          </w:divBdr>
        </w:div>
        <w:div w:id="873812980">
          <w:marLeft w:val="0"/>
          <w:marRight w:val="0"/>
          <w:marTop w:val="0"/>
          <w:marBottom w:val="0"/>
          <w:divBdr>
            <w:top w:val="none" w:sz="0" w:space="0" w:color="auto"/>
            <w:left w:val="none" w:sz="0" w:space="0" w:color="auto"/>
            <w:bottom w:val="none" w:sz="0" w:space="0" w:color="auto"/>
            <w:right w:val="none" w:sz="0" w:space="0" w:color="auto"/>
          </w:divBdr>
          <w:divsChild>
            <w:div w:id="1566336325">
              <w:marLeft w:val="-75"/>
              <w:marRight w:val="0"/>
              <w:marTop w:val="30"/>
              <w:marBottom w:val="30"/>
              <w:divBdr>
                <w:top w:val="none" w:sz="0" w:space="0" w:color="auto"/>
                <w:left w:val="none" w:sz="0" w:space="0" w:color="auto"/>
                <w:bottom w:val="none" w:sz="0" w:space="0" w:color="auto"/>
                <w:right w:val="none" w:sz="0" w:space="0" w:color="auto"/>
              </w:divBdr>
              <w:divsChild>
                <w:div w:id="44911762">
                  <w:marLeft w:val="0"/>
                  <w:marRight w:val="0"/>
                  <w:marTop w:val="0"/>
                  <w:marBottom w:val="0"/>
                  <w:divBdr>
                    <w:top w:val="none" w:sz="0" w:space="0" w:color="auto"/>
                    <w:left w:val="none" w:sz="0" w:space="0" w:color="auto"/>
                    <w:bottom w:val="none" w:sz="0" w:space="0" w:color="auto"/>
                    <w:right w:val="none" w:sz="0" w:space="0" w:color="auto"/>
                  </w:divBdr>
                  <w:divsChild>
                    <w:div w:id="896630122">
                      <w:marLeft w:val="0"/>
                      <w:marRight w:val="0"/>
                      <w:marTop w:val="0"/>
                      <w:marBottom w:val="0"/>
                      <w:divBdr>
                        <w:top w:val="none" w:sz="0" w:space="0" w:color="auto"/>
                        <w:left w:val="none" w:sz="0" w:space="0" w:color="auto"/>
                        <w:bottom w:val="none" w:sz="0" w:space="0" w:color="auto"/>
                        <w:right w:val="none" w:sz="0" w:space="0" w:color="auto"/>
                      </w:divBdr>
                    </w:div>
                  </w:divsChild>
                </w:div>
                <w:div w:id="252206460">
                  <w:marLeft w:val="0"/>
                  <w:marRight w:val="0"/>
                  <w:marTop w:val="0"/>
                  <w:marBottom w:val="0"/>
                  <w:divBdr>
                    <w:top w:val="none" w:sz="0" w:space="0" w:color="auto"/>
                    <w:left w:val="none" w:sz="0" w:space="0" w:color="auto"/>
                    <w:bottom w:val="none" w:sz="0" w:space="0" w:color="auto"/>
                    <w:right w:val="none" w:sz="0" w:space="0" w:color="auto"/>
                  </w:divBdr>
                  <w:divsChild>
                    <w:div w:id="1563327844">
                      <w:marLeft w:val="0"/>
                      <w:marRight w:val="0"/>
                      <w:marTop w:val="0"/>
                      <w:marBottom w:val="0"/>
                      <w:divBdr>
                        <w:top w:val="none" w:sz="0" w:space="0" w:color="auto"/>
                        <w:left w:val="none" w:sz="0" w:space="0" w:color="auto"/>
                        <w:bottom w:val="none" w:sz="0" w:space="0" w:color="auto"/>
                        <w:right w:val="none" w:sz="0" w:space="0" w:color="auto"/>
                      </w:divBdr>
                    </w:div>
                  </w:divsChild>
                </w:div>
                <w:div w:id="611522100">
                  <w:marLeft w:val="0"/>
                  <w:marRight w:val="0"/>
                  <w:marTop w:val="0"/>
                  <w:marBottom w:val="0"/>
                  <w:divBdr>
                    <w:top w:val="none" w:sz="0" w:space="0" w:color="auto"/>
                    <w:left w:val="none" w:sz="0" w:space="0" w:color="auto"/>
                    <w:bottom w:val="none" w:sz="0" w:space="0" w:color="auto"/>
                    <w:right w:val="none" w:sz="0" w:space="0" w:color="auto"/>
                  </w:divBdr>
                  <w:divsChild>
                    <w:div w:id="1991520400">
                      <w:marLeft w:val="0"/>
                      <w:marRight w:val="0"/>
                      <w:marTop w:val="0"/>
                      <w:marBottom w:val="0"/>
                      <w:divBdr>
                        <w:top w:val="none" w:sz="0" w:space="0" w:color="auto"/>
                        <w:left w:val="none" w:sz="0" w:space="0" w:color="auto"/>
                        <w:bottom w:val="none" w:sz="0" w:space="0" w:color="auto"/>
                        <w:right w:val="none" w:sz="0" w:space="0" w:color="auto"/>
                      </w:divBdr>
                    </w:div>
                  </w:divsChild>
                </w:div>
                <w:div w:id="640041859">
                  <w:marLeft w:val="0"/>
                  <w:marRight w:val="0"/>
                  <w:marTop w:val="0"/>
                  <w:marBottom w:val="0"/>
                  <w:divBdr>
                    <w:top w:val="none" w:sz="0" w:space="0" w:color="auto"/>
                    <w:left w:val="none" w:sz="0" w:space="0" w:color="auto"/>
                    <w:bottom w:val="none" w:sz="0" w:space="0" w:color="auto"/>
                    <w:right w:val="none" w:sz="0" w:space="0" w:color="auto"/>
                  </w:divBdr>
                  <w:divsChild>
                    <w:div w:id="446051609">
                      <w:marLeft w:val="0"/>
                      <w:marRight w:val="0"/>
                      <w:marTop w:val="0"/>
                      <w:marBottom w:val="0"/>
                      <w:divBdr>
                        <w:top w:val="none" w:sz="0" w:space="0" w:color="auto"/>
                        <w:left w:val="none" w:sz="0" w:space="0" w:color="auto"/>
                        <w:bottom w:val="none" w:sz="0" w:space="0" w:color="auto"/>
                        <w:right w:val="none" w:sz="0" w:space="0" w:color="auto"/>
                      </w:divBdr>
                    </w:div>
                  </w:divsChild>
                </w:div>
                <w:div w:id="643388613">
                  <w:marLeft w:val="0"/>
                  <w:marRight w:val="0"/>
                  <w:marTop w:val="0"/>
                  <w:marBottom w:val="0"/>
                  <w:divBdr>
                    <w:top w:val="none" w:sz="0" w:space="0" w:color="auto"/>
                    <w:left w:val="none" w:sz="0" w:space="0" w:color="auto"/>
                    <w:bottom w:val="none" w:sz="0" w:space="0" w:color="auto"/>
                    <w:right w:val="none" w:sz="0" w:space="0" w:color="auto"/>
                  </w:divBdr>
                  <w:divsChild>
                    <w:div w:id="101535437">
                      <w:marLeft w:val="0"/>
                      <w:marRight w:val="0"/>
                      <w:marTop w:val="0"/>
                      <w:marBottom w:val="0"/>
                      <w:divBdr>
                        <w:top w:val="none" w:sz="0" w:space="0" w:color="auto"/>
                        <w:left w:val="none" w:sz="0" w:space="0" w:color="auto"/>
                        <w:bottom w:val="none" w:sz="0" w:space="0" w:color="auto"/>
                        <w:right w:val="none" w:sz="0" w:space="0" w:color="auto"/>
                      </w:divBdr>
                    </w:div>
                  </w:divsChild>
                </w:div>
                <w:div w:id="767702592">
                  <w:marLeft w:val="0"/>
                  <w:marRight w:val="0"/>
                  <w:marTop w:val="0"/>
                  <w:marBottom w:val="0"/>
                  <w:divBdr>
                    <w:top w:val="none" w:sz="0" w:space="0" w:color="auto"/>
                    <w:left w:val="none" w:sz="0" w:space="0" w:color="auto"/>
                    <w:bottom w:val="none" w:sz="0" w:space="0" w:color="auto"/>
                    <w:right w:val="none" w:sz="0" w:space="0" w:color="auto"/>
                  </w:divBdr>
                  <w:divsChild>
                    <w:div w:id="1189178987">
                      <w:marLeft w:val="0"/>
                      <w:marRight w:val="0"/>
                      <w:marTop w:val="0"/>
                      <w:marBottom w:val="0"/>
                      <w:divBdr>
                        <w:top w:val="none" w:sz="0" w:space="0" w:color="auto"/>
                        <w:left w:val="none" w:sz="0" w:space="0" w:color="auto"/>
                        <w:bottom w:val="none" w:sz="0" w:space="0" w:color="auto"/>
                        <w:right w:val="none" w:sz="0" w:space="0" w:color="auto"/>
                      </w:divBdr>
                    </w:div>
                  </w:divsChild>
                </w:div>
                <w:div w:id="1032268714">
                  <w:marLeft w:val="0"/>
                  <w:marRight w:val="0"/>
                  <w:marTop w:val="0"/>
                  <w:marBottom w:val="0"/>
                  <w:divBdr>
                    <w:top w:val="none" w:sz="0" w:space="0" w:color="auto"/>
                    <w:left w:val="none" w:sz="0" w:space="0" w:color="auto"/>
                    <w:bottom w:val="none" w:sz="0" w:space="0" w:color="auto"/>
                    <w:right w:val="none" w:sz="0" w:space="0" w:color="auto"/>
                  </w:divBdr>
                  <w:divsChild>
                    <w:div w:id="73357964">
                      <w:marLeft w:val="0"/>
                      <w:marRight w:val="0"/>
                      <w:marTop w:val="0"/>
                      <w:marBottom w:val="0"/>
                      <w:divBdr>
                        <w:top w:val="none" w:sz="0" w:space="0" w:color="auto"/>
                        <w:left w:val="none" w:sz="0" w:space="0" w:color="auto"/>
                        <w:bottom w:val="none" w:sz="0" w:space="0" w:color="auto"/>
                        <w:right w:val="none" w:sz="0" w:space="0" w:color="auto"/>
                      </w:divBdr>
                    </w:div>
                  </w:divsChild>
                </w:div>
                <w:div w:id="1102216714">
                  <w:marLeft w:val="0"/>
                  <w:marRight w:val="0"/>
                  <w:marTop w:val="0"/>
                  <w:marBottom w:val="0"/>
                  <w:divBdr>
                    <w:top w:val="none" w:sz="0" w:space="0" w:color="auto"/>
                    <w:left w:val="none" w:sz="0" w:space="0" w:color="auto"/>
                    <w:bottom w:val="none" w:sz="0" w:space="0" w:color="auto"/>
                    <w:right w:val="none" w:sz="0" w:space="0" w:color="auto"/>
                  </w:divBdr>
                  <w:divsChild>
                    <w:div w:id="771701654">
                      <w:marLeft w:val="0"/>
                      <w:marRight w:val="0"/>
                      <w:marTop w:val="0"/>
                      <w:marBottom w:val="0"/>
                      <w:divBdr>
                        <w:top w:val="none" w:sz="0" w:space="0" w:color="auto"/>
                        <w:left w:val="none" w:sz="0" w:space="0" w:color="auto"/>
                        <w:bottom w:val="none" w:sz="0" w:space="0" w:color="auto"/>
                        <w:right w:val="none" w:sz="0" w:space="0" w:color="auto"/>
                      </w:divBdr>
                      <w:divsChild>
                        <w:div w:id="33888479">
                          <w:marLeft w:val="0"/>
                          <w:marRight w:val="0"/>
                          <w:marTop w:val="30"/>
                          <w:marBottom w:val="30"/>
                          <w:divBdr>
                            <w:top w:val="none" w:sz="0" w:space="0" w:color="auto"/>
                            <w:left w:val="none" w:sz="0" w:space="0" w:color="auto"/>
                            <w:bottom w:val="none" w:sz="0" w:space="0" w:color="auto"/>
                            <w:right w:val="none" w:sz="0" w:space="0" w:color="auto"/>
                          </w:divBdr>
                          <w:divsChild>
                            <w:div w:id="917909207">
                              <w:marLeft w:val="0"/>
                              <w:marRight w:val="0"/>
                              <w:marTop w:val="0"/>
                              <w:marBottom w:val="0"/>
                              <w:divBdr>
                                <w:top w:val="none" w:sz="0" w:space="0" w:color="auto"/>
                                <w:left w:val="none" w:sz="0" w:space="0" w:color="auto"/>
                                <w:bottom w:val="none" w:sz="0" w:space="0" w:color="auto"/>
                                <w:right w:val="none" w:sz="0" w:space="0" w:color="auto"/>
                              </w:divBdr>
                              <w:divsChild>
                                <w:div w:id="1791775534">
                                  <w:marLeft w:val="0"/>
                                  <w:marRight w:val="0"/>
                                  <w:marTop w:val="0"/>
                                  <w:marBottom w:val="0"/>
                                  <w:divBdr>
                                    <w:top w:val="none" w:sz="0" w:space="0" w:color="auto"/>
                                    <w:left w:val="none" w:sz="0" w:space="0" w:color="auto"/>
                                    <w:bottom w:val="none" w:sz="0" w:space="0" w:color="auto"/>
                                    <w:right w:val="none" w:sz="0" w:space="0" w:color="auto"/>
                                  </w:divBdr>
                                </w:div>
                              </w:divsChild>
                            </w:div>
                            <w:div w:id="1112475180">
                              <w:marLeft w:val="0"/>
                              <w:marRight w:val="0"/>
                              <w:marTop w:val="0"/>
                              <w:marBottom w:val="0"/>
                              <w:divBdr>
                                <w:top w:val="none" w:sz="0" w:space="0" w:color="auto"/>
                                <w:left w:val="none" w:sz="0" w:space="0" w:color="auto"/>
                                <w:bottom w:val="none" w:sz="0" w:space="0" w:color="auto"/>
                                <w:right w:val="none" w:sz="0" w:space="0" w:color="auto"/>
                              </w:divBdr>
                              <w:divsChild>
                                <w:div w:id="915821916">
                                  <w:marLeft w:val="0"/>
                                  <w:marRight w:val="0"/>
                                  <w:marTop w:val="0"/>
                                  <w:marBottom w:val="0"/>
                                  <w:divBdr>
                                    <w:top w:val="none" w:sz="0" w:space="0" w:color="auto"/>
                                    <w:left w:val="none" w:sz="0" w:space="0" w:color="auto"/>
                                    <w:bottom w:val="none" w:sz="0" w:space="0" w:color="auto"/>
                                    <w:right w:val="none" w:sz="0" w:space="0" w:color="auto"/>
                                  </w:divBdr>
                                </w:div>
                              </w:divsChild>
                            </w:div>
                            <w:div w:id="1563635393">
                              <w:marLeft w:val="0"/>
                              <w:marRight w:val="0"/>
                              <w:marTop w:val="0"/>
                              <w:marBottom w:val="0"/>
                              <w:divBdr>
                                <w:top w:val="none" w:sz="0" w:space="0" w:color="auto"/>
                                <w:left w:val="none" w:sz="0" w:space="0" w:color="auto"/>
                                <w:bottom w:val="none" w:sz="0" w:space="0" w:color="auto"/>
                                <w:right w:val="none" w:sz="0" w:space="0" w:color="auto"/>
                              </w:divBdr>
                              <w:divsChild>
                                <w:div w:id="1965886924">
                                  <w:marLeft w:val="0"/>
                                  <w:marRight w:val="0"/>
                                  <w:marTop w:val="0"/>
                                  <w:marBottom w:val="0"/>
                                  <w:divBdr>
                                    <w:top w:val="none" w:sz="0" w:space="0" w:color="auto"/>
                                    <w:left w:val="none" w:sz="0" w:space="0" w:color="auto"/>
                                    <w:bottom w:val="none" w:sz="0" w:space="0" w:color="auto"/>
                                    <w:right w:val="none" w:sz="0" w:space="0" w:color="auto"/>
                                  </w:divBdr>
                                </w:div>
                              </w:divsChild>
                            </w:div>
                            <w:div w:id="1895239162">
                              <w:marLeft w:val="0"/>
                              <w:marRight w:val="0"/>
                              <w:marTop w:val="0"/>
                              <w:marBottom w:val="0"/>
                              <w:divBdr>
                                <w:top w:val="none" w:sz="0" w:space="0" w:color="auto"/>
                                <w:left w:val="none" w:sz="0" w:space="0" w:color="auto"/>
                                <w:bottom w:val="none" w:sz="0" w:space="0" w:color="auto"/>
                                <w:right w:val="none" w:sz="0" w:space="0" w:color="auto"/>
                              </w:divBdr>
                              <w:divsChild>
                                <w:div w:id="1258322762">
                                  <w:marLeft w:val="0"/>
                                  <w:marRight w:val="0"/>
                                  <w:marTop w:val="0"/>
                                  <w:marBottom w:val="0"/>
                                  <w:divBdr>
                                    <w:top w:val="none" w:sz="0" w:space="0" w:color="auto"/>
                                    <w:left w:val="none" w:sz="0" w:space="0" w:color="auto"/>
                                    <w:bottom w:val="none" w:sz="0" w:space="0" w:color="auto"/>
                                    <w:right w:val="none" w:sz="0" w:space="0" w:color="auto"/>
                                  </w:divBdr>
                                </w:div>
                              </w:divsChild>
                            </w:div>
                            <w:div w:id="1929580126">
                              <w:marLeft w:val="0"/>
                              <w:marRight w:val="0"/>
                              <w:marTop w:val="0"/>
                              <w:marBottom w:val="0"/>
                              <w:divBdr>
                                <w:top w:val="none" w:sz="0" w:space="0" w:color="auto"/>
                                <w:left w:val="none" w:sz="0" w:space="0" w:color="auto"/>
                                <w:bottom w:val="none" w:sz="0" w:space="0" w:color="auto"/>
                                <w:right w:val="none" w:sz="0" w:space="0" w:color="auto"/>
                              </w:divBdr>
                              <w:divsChild>
                                <w:div w:id="1264613147">
                                  <w:marLeft w:val="0"/>
                                  <w:marRight w:val="0"/>
                                  <w:marTop w:val="0"/>
                                  <w:marBottom w:val="0"/>
                                  <w:divBdr>
                                    <w:top w:val="none" w:sz="0" w:space="0" w:color="auto"/>
                                    <w:left w:val="none" w:sz="0" w:space="0" w:color="auto"/>
                                    <w:bottom w:val="none" w:sz="0" w:space="0" w:color="auto"/>
                                    <w:right w:val="none" w:sz="0" w:space="0" w:color="auto"/>
                                  </w:divBdr>
                                </w:div>
                              </w:divsChild>
                            </w:div>
                            <w:div w:id="2056851855">
                              <w:marLeft w:val="0"/>
                              <w:marRight w:val="0"/>
                              <w:marTop w:val="0"/>
                              <w:marBottom w:val="0"/>
                              <w:divBdr>
                                <w:top w:val="none" w:sz="0" w:space="0" w:color="auto"/>
                                <w:left w:val="none" w:sz="0" w:space="0" w:color="auto"/>
                                <w:bottom w:val="none" w:sz="0" w:space="0" w:color="auto"/>
                                <w:right w:val="none" w:sz="0" w:space="0" w:color="auto"/>
                              </w:divBdr>
                              <w:divsChild>
                                <w:div w:id="71547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025766">
                      <w:marLeft w:val="0"/>
                      <w:marRight w:val="0"/>
                      <w:marTop w:val="0"/>
                      <w:marBottom w:val="0"/>
                      <w:divBdr>
                        <w:top w:val="none" w:sz="0" w:space="0" w:color="auto"/>
                        <w:left w:val="none" w:sz="0" w:space="0" w:color="auto"/>
                        <w:bottom w:val="none" w:sz="0" w:space="0" w:color="auto"/>
                        <w:right w:val="none" w:sz="0" w:space="0" w:color="auto"/>
                      </w:divBdr>
                    </w:div>
                    <w:div w:id="2118215220">
                      <w:marLeft w:val="0"/>
                      <w:marRight w:val="0"/>
                      <w:marTop w:val="0"/>
                      <w:marBottom w:val="0"/>
                      <w:divBdr>
                        <w:top w:val="none" w:sz="0" w:space="0" w:color="auto"/>
                        <w:left w:val="none" w:sz="0" w:space="0" w:color="auto"/>
                        <w:bottom w:val="none" w:sz="0" w:space="0" w:color="auto"/>
                        <w:right w:val="none" w:sz="0" w:space="0" w:color="auto"/>
                      </w:divBdr>
                    </w:div>
                  </w:divsChild>
                </w:div>
                <w:div w:id="1225682960">
                  <w:marLeft w:val="0"/>
                  <w:marRight w:val="0"/>
                  <w:marTop w:val="0"/>
                  <w:marBottom w:val="0"/>
                  <w:divBdr>
                    <w:top w:val="none" w:sz="0" w:space="0" w:color="auto"/>
                    <w:left w:val="none" w:sz="0" w:space="0" w:color="auto"/>
                    <w:bottom w:val="none" w:sz="0" w:space="0" w:color="auto"/>
                    <w:right w:val="none" w:sz="0" w:space="0" w:color="auto"/>
                  </w:divBdr>
                  <w:divsChild>
                    <w:div w:id="1297881719">
                      <w:marLeft w:val="0"/>
                      <w:marRight w:val="0"/>
                      <w:marTop w:val="0"/>
                      <w:marBottom w:val="0"/>
                      <w:divBdr>
                        <w:top w:val="none" w:sz="0" w:space="0" w:color="auto"/>
                        <w:left w:val="none" w:sz="0" w:space="0" w:color="auto"/>
                        <w:bottom w:val="none" w:sz="0" w:space="0" w:color="auto"/>
                        <w:right w:val="none" w:sz="0" w:space="0" w:color="auto"/>
                      </w:divBdr>
                    </w:div>
                  </w:divsChild>
                </w:div>
                <w:div w:id="1275867046">
                  <w:marLeft w:val="0"/>
                  <w:marRight w:val="0"/>
                  <w:marTop w:val="0"/>
                  <w:marBottom w:val="0"/>
                  <w:divBdr>
                    <w:top w:val="none" w:sz="0" w:space="0" w:color="auto"/>
                    <w:left w:val="none" w:sz="0" w:space="0" w:color="auto"/>
                    <w:bottom w:val="none" w:sz="0" w:space="0" w:color="auto"/>
                    <w:right w:val="none" w:sz="0" w:space="0" w:color="auto"/>
                  </w:divBdr>
                  <w:divsChild>
                    <w:div w:id="701126133">
                      <w:marLeft w:val="0"/>
                      <w:marRight w:val="0"/>
                      <w:marTop w:val="0"/>
                      <w:marBottom w:val="0"/>
                      <w:divBdr>
                        <w:top w:val="none" w:sz="0" w:space="0" w:color="auto"/>
                        <w:left w:val="none" w:sz="0" w:space="0" w:color="auto"/>
                        <w:bottom w:val="none" w:sz="0" w:space="0" w:color="auto"/>
                        <w:right w:val="none" w:sz="0" w:space="0" w:color="auto"/>
                      </w:divBdr>
                    </w:div>
                  </w:divsChild>
                </w:div>
                <w:div w:id="2017536705">
                  <w:marLeft w:val="0"/>
                  <w:marRight w:val="0"/>
                  <w:marTop w:val="0"/>
                  <w:marBottom w:val="0"/>
                  <w:divBdr>
                    <w:top w:val="none" w:sz="0" w:space="0" w:color="auto"/>
                    <w:left w:val="none" w:sz="0" w:space="0" w:color="auto"/>
                    <w:bottom w:val="none" w:sz="0" w:space="0" w:color="auto"/>
                    <w:right w:val="none" w:sz="0" w:space="0" w:color="auto"/>
                  </w:divBdr>
                  <w:divsChild>
                    <w:div w:id="1606498318">
                      <w:marLeft w:val="0"/>
                      <w:marRight w:val="0"/>
                      <w:marTop w:val="0"/>
                      <w:marBottom w:val="0"/>
                      <w:divBdr>
                        <w:top w:val="none" w:sz="0" w:space="0" w:color="auto"/>
                        <w:left w:val="none" w:sz="0" w:space="0" w:color="auto"/>
                        <w:bottom w:val="none" w:sz="0" w:space="0" w:color="auto"/>
                        <w:right w:val="none" w:sz="0" w:space="0" w:color="auto"/>
                      </w:divBdr>
                    </w:div>
                  </w:divsChild>
                </w:div>
                <w:div w:id="2086342901">
                  <w:marLeft w:val="0"/>
                  <w:marRight w:val="0"/>
                  <w:marTop w:val="0"/>
                  <w:marBottom w:val="0"/>
                  <w:divBdr>
                    <w:top w:val="none" w:sz="0" w:space="0" w:color="auto"/>
                    <w:left w:val="none" w:sz="0" w:space="0" w:color="auto"/>
                    <w:bottom w:val="none" w:sz="0" w:space="0" w:color="auto"/>
                    <w:right w:val="none" w:sz="0" w:space="0" w:color="auto"/>
                  </w:divBdr>
                  <w:divsChild>
                    <w:div w:id="82296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180742">
          <w:marLeft w:val="0"/>
          <w:marRight w:val="0"/>
          <w:marTop w:val="0"/>
          <w:marBottom w:val="0"/>
          <w:divBdr>
            <w:top w:val="none" w:sz="0" w:space="0" w:color="auto"/>
            <w:left w:val="none" w:sz="0" w:space="0" w:color="auto"/>
            <w:bottom w:val="none" w:sz="0" w:space="0" w:color="auto"/>
            <w:right w:val="none" w:sz="0" w:space="0" w:color="auto"/>
          </w:divBdr>
        </w:div>
        <w:div w:id="902908468">
          <w:marLeft w:val="0"/>
          <w:marRight w:val="0"/>
          <w:marTop w:val="0"/>
          <w:marBottom w:val="0"/>
          <w:divBdr>
            <w:top w:val="none" w:sz="0" w:space="0" w:color="auto"/>
            <w:left w:val="none" w:sz="0" w:space="0" w:color="auto"/>
            <w:bottom w:val="none" w:sz="0" w:space="0" w:color="auto"/>
            <w:right w:val="none" w:sz="0" w:space="0" w:color="auto"/>
          </w:divBdr>
          <w:divsChild>
            <w:div w:id="573786015">
              <w:marLeft w:val="-75"/>
              <w:marRight w:val="0"/>
              <w:marTop w:val="30"/>
              <w:marBottom w:val="30"/>
              <w:divBdr>
                <w:top w:val="none" w:sz="0" w:space="0" w:color="auto"/>
                <w:left w:val="none" w:sz="0" w:space="0" w:color="auto"/>
                <w:bottom w:val="none" w:sz="0" w:space="0" w:color="auto"/>
                <w:right w:val="none" w:sz="0" w:space="0" w:color="auto"/>
              </w:divBdr>
              <w:divsChild>
                <w:div w:id="58097366">
                  <w:marLeft w:val="0"/>
                  <w:marRight w:val="0"/>
                  <w:marTop w:val="0"/>
                  <w:marBottom w:val="0"/>
                  <w:divBdr>
                    <w:top w:val="none" w:sz="0" w:space="0" w:color="auto"/>
                    <w:left w:val="none" w:sz="0" w:space="0" w:color="auto"/>
                    <w:bottom w:val="none" w:sz="0" w:space="0" w:color="auto"/>
                    <w:right w:val="none" w:sz="0" w:space="0" w:color="auto"/>
                  </w:divBdr>
                  <w:divsChild>
                    <w:div w:id="1742289454">
                      <w:marLeft w:val="0"/>
                      <w:marRight w:val="0"/>
                      <w:marTop w:val="0"/>
                      <w:marBottom w:val="0"/>
                      <w:divBdr>
                        <w:top w:val="none" w:sz="0" w:space="0" w:color="auto"/>
                        <w:left w:val="none" w:sz="0" w:space="0" w:color="auto"/>
                        <w:bottom w:val="none" w:sz="0" w:space="0" w:color="auto"/>
                        <w:right w:val="none" w:sz="0" w:space="0" w:color="auto"/>
                      </w:divBdr>
                    </w:div>
                  </w:divsChild>
                </w:div>
                <w:div w:id="323700916">
                  <w:marLeft w:val="0"/>
                  <w:marRight w:val="0"/>
                  <w:marTop w:val="0"/>
                  <w:marBottom w:val="0"/>
                  <w:divBdr>
                    <w:top w:val="none" w:sz="0" w:space="0" w:color="auto"/>
                    <w:left w:val="none" w:sz="0" w:space="0" w:color="auto"/>
                    <w:bottom w:val="none" w:sz="0" w:space="0" w:color="auto"/>
                    <w:right w:val="none" w:sz="0" w:space="0" w:color="auto"/>
                  </w:divBdr>
                  <w:divsChild>
                    <w:div w:id="977106012">
                      <w:marLeft w:val="0"/>
                      <w:marRight w:val="0"/>
                      <w:marTop w:val="0"/>
                      <w:marBottom w:val="0"/>
                      <w:divBdr>
                        <w:top w:val="none" w:sz="0" w:space="0" w:color="auto"/>
                        <w:left w:val="none" w:sz="0" w:space="0" w:color="auto"/>
                        <w:bottom w:val="none" w:sz="0" w:space="0" w:color="auto"/>
                        <w:right w:val="none" w:sz="0" w:space="0" w:color="auto"/>
                      </w:divBdr>
                    </w:div>
                  </w:divsChild>
                </w:div>
                <w:div w:id="346103990">
                  <w:marLeft w:val="0"/>
                  <w:marRight w:val="0"/>
                  <w:marTop w:val="0"/>
                  <w:marBottom w:val="0"/>
                  <w:divBdr>
                    <w:top w:val="none" w:sz="0" w:space="0" w:color="auto"/>
                    <w:left w:val="none" w:sz="0" w:space="0" w:color="auto"/>
                    <w:bottom w:val="none" w:sz="0" w:space="0" w:color="auto"/>
                    <w:right w:val="none" w:sz="0" w:space="0" w:color="auto"/>
                  </w:divBdr>
                  <w:divsChild>
                    <w:div w:id="2013144044">
                      <w:marLeft w:val="0"/>
                      <w:marRight w:val="0"/>
                      <w:marTop w:val="0"/>
                      <w:marBottom w:val="0"/>
                      <w:divBdr>
                        <w:top w:val="none" w:sz="0" w:space="0" w:color="auto"/>
                        <w:left w:val="none" w:sz="0" w:space="0" w:color="auto"/>
                        <w:bottom w:val="none" w:sz="0" w:space="0" w:color="auto"/>
                        <w:right w:val="none" w:sz="0" w:space="0" w:color="auto"/>
                      </w:divBdr>
                    </w:div>
                  </w:divsChild>
                </w:div>
                <w:div w:id="531580489">
                  <w:marLeft w:val="0"/>
                  <w:marRight w:val="0"/>
                  <w:marTop w:val="0"/>
                  <w:marBottom w:val="0"/>
                  <w:divBdr>
                    <w:top w:val="none" w:sz="0" w:space="0" w:color="auto"/>
                    <w:left w:val="none" w:sz="0" w:space="0" w:color="auto"/>
                    <w:bottom w:val="none" w:sz="0" w:space="0" w:color="auto"/>
                    <w:right w:val="none" w:sz="0" w:space="0" w:color="auto"/>
                  </w:divBdr>
                  <w:divsChild>
                    <w:div w:id="486869287">
                      <w:marLeft w:val="0"/>
                      <w:marRight w:val="0"/>
                      <w:marTop w:val="0"/>
                      <w:marBottom w:val="0"/>
                      <w:divBdr>
                        <w:top w:val="none" w:sz="0" w:space="0" w:color="auto"/>
                        <w:left w:val="none" w:sz="0" w:space="0" w:color="auto"/>
                        <w:bottom w:val="none" w:sz="0" w:space="0" w:color="auto"/>
                        <w:right w:val="none" w:sz="0" w:space="0" w:color="auto"/>
                      </w:divBdr>
                    </w:div>
                  </w:divsChild>
                </w:div>
                <w:div w:id="867261900">
                  <w:marLeft w:val="0"/>
                  <w:marRight w:val="0"/>
                  <w:marTop w:val="0"/>
                  <w:marBottom w:val="0"/>
                  <w:divBdr>
                    <w:top w:val="none" w:sz="0" w:space="0" w:color="auto"/>
                    <w:left w:val="none" w:sz="0" w:space="0" w:color="auto"/>
                    <w:bottom w:val="none" w:sz="0" w:space="0" w:color="auto"/>
                    <w:right w:val="none" w:sz="0" w:space="0" w:color="auto"/>
                  </w:divBdr>
                  <w:divsChild>
                    <w:div w:id="1029531423">
                      <w:marLeft w:val="0"/>
                      <w:marRight w:val="0"/>
                      <w:marTop w:val="0"/>
                      <w:marBottom w:val="0"/>
                      <w:divBdr>
                        <w:top w:val="none" w:sz="0" w:space="0" w:color="auto"/>
                        <w:left w:val="none" w:sz="0" w:space="0" w:color="auto"/>
                        <w:bottom w:val="none" w:sz="0" w:space="0" w:color="auto"/>
                        <w:right w:val="none" w:sz="0" w:space="0" w:color="auto"/>
                      </w:divBdr>
                    </w:div>
                    <w:div w:id="1400514057">
                      <w:marLeft w:val="0"/>
                      <w:marRight w:val="0"/>
                      <w:marTop w:val="0"/>
                      <w:marBottom w:val="0"/>
                      <w:divBdr>
                        <w:top w:val="none" w:sz="0" w:space="0" w:color="auto"/>
                        <w:left w:val="none" w:sz="0" w:space="0" w:color="auto"/>
                        <w:bottom w:val="none" w:sz="0" w:space="0" w:color="auto"/>
                        <w:right w:val="none" w:sz="0" w:space="0" w:color="auto"/>
                      </w:divBdr>
                      <w:divsChild>
                        <w:div w:id="1638759615">
                          <w:marLeft w:val="0"/>
                          <w:marRight w:val="0"/>
                          <w:marTop w:val="30"/>
                          <w:marBottom w:val="30"/>
                          <w:divBdr>
                            <w:top w:val="none" w:sz="0" w:space="0" w:color="auto"/>
                            <w:left w:val="none" w:sz="0" w:space="0" w:color="auto"/>
                            <w:bottom w:val="none" w:sz="0" w:space="0" w:color="auto"/>
                            <w:right w:val="none" w:sz="0" w:space="0" w:color="auto"/>
                          </w:divBdr>
                          <w:divsChild>
                            <w:div w:id="365644697">
                              <w:marLeft w:val="0"/>
                              <w:marRight w:val="0"/>
                              <w:marTop w:val="0"/>
                              <w:marBottom w:val="0"/>
                              <w:divBdr>
                                <w:top w:val="none" w:sz="0" w:space="0" w:color="auto"/>
                                <w:left w:val="none" w:sz="0" w:space="0" w:color="auto"/>
                                <w:bottom w:val="none" w:sz="0" w:space="0" w:color="auto"/>
                                <w:right w:val="none" w:sz="0" w:space="0" w:color="auto"/>
                              </w:divBdr>
                              <w:divsChild>
                                <w:div w:id="1116831059">
                                  <w:marLeft w:val="0"/>
                                  <w:marRight w:val="0"/>
                                  <w:marTop w:val="0"/>
                                  <w:marBottom w:val="0"/>
                                  <w:divBdr>
                                    <w:top w:val="none" w:sz="0" w:space="0" w:color="auto"/>
                                    <w:left w:val="none" w:sz="0" w:space="0" w:color="auto"/>
                                    <w:bottom w:val="none" w:sz="0" w:space="0" w:color="auto"/>
                                    <w:right w:val="none" w:sz="0" w:space="0" w:color="auto"/>
                                  </w:divBdr>
                                </w:div>
                              </w:divsChild>
                            </w:div>
                            <w:div w:id="639382938">
                              <w:marLeft w:val="0"/>
                              <w:marRight w:val="0"/>
                              <w:marTop w:val="0"/>
                              <w:marBottom w:val="0"/>
                              <w:divBdr>
                                <w:top w:val="none" w:sz="0" w:space="0" w:color="auto"/>
                                <w:left w:val="none" w:sz="0" w:space="0" w:color="auto"/>
                                <w:bottom w:val="none" w:sz="0" w:space="0" w:color="auto"/>
                                <w:right w:val="none" w:sz="0" w:space="0" w:color="auto"/>
                              </w:divBdr>
                              <w:divsChild>
                                <w:div w:id="1731884044">
                                  <w:marLeft w:val="0"/>
                                  <w:marRight w:val="0"/>
                                  <w:marTop w:val="0"/>
                                  <w:marBottom w:val="0"/>
                                  <w:divBdr>
                                    <w:top w:val="none" w:sz="0" w:space="0" w:color="auto"/>
                                    <w:left w:val="none" w:sz="0" w:space="0" w:color="auto"/>
                                    <w:bottom w:val="none" w:sz="0" w:space="0" w:color="auto"/>
                                    <w:right w:val="none" w:sz="0" w:space="0" w:color="auto"/>
                                  </w:divBdr>
                                </w:div>
                              </w:divsChild>
                            </w:div>
                            <w:div w:id="1106466516">
                              <w:marLeft w:val="0"/>
                              <w:marRight w:val="0"/>
                              <w:marTop w:val="0"/>
                              <w:marBottom w:val="0"/>
                              <w:divBdr>
                                <w:top w:val="none" w:sz="0" w:space="0" w:color="auto"/>
                                <w:left w:val="none" w:sz="0" w:space="0" w:color="auto"/>
                                <w:bottom w:val="none" w:sz="0" w:space="0" w:color="auto"/>
                                <w:right w:val="none" w:sz="0" w:space="0" w:color="auto"/>
                              </w:divBdr>
                              <w:divsChild>
                                <w:div w:id="1131247946">
                                  <w:marLeft w:val="0"/>
                                  <w:marRight w:val="0"/>
                                  <w:marTop w:val="0"/>
                                  <w:marBottom w:val="0"/>
                                  <w:divBdr>
                                    <w:top w:val="none" w:sz="0" w:space="0" w:color="auto"/>
                                    <w:left w:val="none" w:sz="0" w:space="0" w:color="auto"/>
                                    <w:bottom w:val="none" w:sz="0" w:space="0" w:color="auto"/>
                                    <w:right w:val="none" w:sz="0" w:space="0" w:color="auto"/>
                                  </w:divBdr>
                                </w:div>
                              </w:divsChild>
                            </w:div>
                            <w:div w:id="1315990933">
                              <w:marLeft w:val="0"/>
                              <w:marRight w:val="0"/>
                              <w:marTop w:val="0"/>
                              <w:marBottom w:val="0"/>
                              <w:divBdr>
                                <w:top w:val="none" w:sz="0" w:space="0" w:color="auto"/>
                                <w:left w:val="none" w:sz="0" w:space="0" w:color="auto"/>
                                <w:bottom w:val="none" w:sz="0" w:space="0" w:color="auto"/>
                                <w:right w:val="none" w:sz="0" w:space="0" w:color="auto"/>
                              </w:divBdr>
                              <w:divsChild>
                                <w:div w:id="2099054671">
                                  <w:marLeft w:val="0"/>
                                  <w:marRight w:val="0"/>
                                  <w:marTop w:val="0"/>
                                  <w:marBottom w:val="0"/>
                                  <w:divBdr>
                                    <w:top w:val="none" w:sz="0" w:space="0" w:color="auto"/>
                                    <w:left w:val="none" w:sz="0" w:space="0" w:color="auto"/>
                                    <w:bottom w:val="none" w:sz="0" w:space="0" w:color="auto"/>
                                    <w:right w:val="none" w:sz="0" w:space="0" w:color="auto"/>
                                  </w:divBdr>
                                </w:div>
                              </w:divsChild>
                            </w:div>
                            <w:div w:id="1603227118">
                              <w:marLeft w:val="0"/>
                              <w:marRight w:val="0"/>
                              <w:marTop w:val="0"/>
                              <w:marBottom w:val="0"/>
                              <w:divBdr>
                                <w:top w:val="none" w:sz="0" w:space="0" w:color="auto"/>
                                <w:left w:val="none" w:sz="0" w:space="0" w:color="auto"/>
                                <w:bottom w:val="none" w:sz="0" w:space="0" w:color="auto"/>
                                <w:right w:val="none" w:sz="0" w:space="0" w:color="auto"/>
                              </w:divBdr>
                              <w:divsChild>
                                <w:div w:id="602031008">
                                  <w:marLeft w:val="0"/>
                                  <w:marRight w:val="0"/>
                                  <w:marTop w:val="0"/>
                                  <w:marBottom w:val="0"/>
                                  <w:divBdr>
                                    <w:top w:val="none" w:sz="0" w:space="0" w:color="auto"/>
                                    <w:left w:val="none" w:sz="0" w:space="0" w:color="auto"/>
                                    <w:bottom w:val="none" w:sz="0" w:space="0" w:color="auto"/>
                                    <w:right w:val="none" w:sz="0" w:space="0" w:color="auto"/>
                                  </w:divBdr>
                                </w:div>
                              </w:divsChild>
                            </w:div>
                            <w:div w:id="1784423370">
                              <w:marLeft w:val="0"/>
                              <w:marRight w:val="0"/>
                              <w:marTop w:val="0"/>
                              <w:marBottom w:val="0"/>
                              <w:divBdr>
                                <w:top w:val="none" w:sz="0" w:space="0" w:color="auto"/>
                                <w:left w:val="none" w:sz="0" w:space="0" w:color="auto"/>
                                <w:bottom w:val="none" w:sz="0" w:space="0" w:color="auto"/>
                                <w:right w:val="none" w:sz="0" w:space="0" w:color="auto"/>
                              </w:divBdr>
                              <w:divsChild>
                                <w:div w:id="17895338">
                                  <w:marLeft w:val="0"/>
                                  <w:marRight w:val="0"/>
                                  <w:marTop w:val="0"/>
                                  <w:marBottom w:val="0"/>
                                  <w:divBdr>
                                    <w:top w:val="none" w:sz="0" w:space="0" w:color="auto"/>
                                    <w:left w:val="none" w:sz="0" w:space="0" w:color="auto"/>
                                    <w:bottom w:val="none" w:sz="0" w:space="0" w:color="auto"/>
                                    <w:right w:val="none" w:sz="0" w:space="0" w:color="auto"/>
                                  </w:divBdr>
                                </w:div>
                              </w:divsChild>
                            </w:div>
                            <w:div w:id="1869291038">
                              <w:marLeft w:val="0"/>
                              <w:marRight w:val="0"/>
                              <w:marTop w:val="0"/>
                              <w:marBottom w:val="0"/>
                              <w:divBdr>
                                <w:top w:val="none" w:sz="0" w:space="0" w:color="auto"/>
                                <w:left w:val="none" w:sz="0" w:space="0" w:color="auto"/>
                                <w:bottom w:val="none" w:sz="0" w:space="0" w:color="auto"/>
                                <w:right w:val="none" w:sz="0" w:space="0" w:color="auto"/>
                              </w:divBdr>
                              <w:divsChild>
                                <w:div w:id="306326163">
                                  <w:marLeft w:val="0"/>
                                  <w:marRight w:val="0"/>
                                  <w:marTop w:val="0"/>
                                  <w:marBottom w:val="0"/>
                                  <w:divBdr>
                                    <w:top w:val="none" w:sz="0" w:space="0" w:color="auto"/>
                                    <w:left w:val="none" w:sz="0" w:space="0" w:color="auto"/>
                                    <w:bottom w:val="none" w:sz="0" w:space="0" w:color="auto"/>
                                    <w:right w:val="none" w:sz="0" w:space="0" w:color="auto"/>
                                  </w:divBdr>
                                </w:div>
                              </w:divsChild>
                            </w:div>
                            <w:div w:id="1945648300">
                              <w:marLeft w:val="0"/>
                              <w:marRight w:val="0"/>
                              <w:marTop w:val="0"/>
                              <w:marBottom w:val="0"/>
                              <w:divBdr>
                                <w:top w:val="none" w:sz="0" w:space="0" w:color="auto"/>
                                <w:left w:val="none" w:sz="0" w:space="0" w:color="auto"/>
                                <w:bottom w:val="none" w:sz="0" w:space="0" w:color="auto"/>
                                <w:right w:val="none" w:sz="0" w:space="0" w:color="auto"/>
                              </w:divBdr>
                              <w:divsChild>
                                <w:div w:id="59594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366312">
                  <w:marLeft w:val="0"/>
                  <w:marRight w:val="0"/>
                  <w:marTop w:val="0"/>
                  <w:marBottom w:val="0"/>
                  <w:divBdr>
                    <w:top w:val="none" w:sz="0" w:space="0" w:color="auto"/>
                    <w:left w:val="none" w:sz="0" w:space="0" w:color="auto"/>
                    <w:bottom w:val="none" w:sz="0" w:space="0" w:color="auto"/>
                    <w:right w:val="none" w:sz="0" w:space="0" w:color="auto"/>
                  </w:divBdr>
                  <w:divsChild>
                    <w:div w:id="495263347">
                      <w:marLeft w:val="0"/>
                      <w:marRight w:val="0"/>
                      <w:marTop w:val="0"/>
                      <w:marBottom w:val="0"/>
                      <w:divBdr>
                        <w:top w:val="none" w:sz="0" w:space="0" w:color="auto"/>
                        <w:left w:val="none" w:sz="0" w:space="0" w:color="auto"/>
                        <w:bottom w:val="none" w:sz="0" w:space="0" w:color="auto"/>
                        <w:right w:val="none" w:sz="0" w:space="0" w:color="auto"/>
                      </w:divBdr>
                    </w:div>
                  </w:divsChild>
                </w:div>
                <w:div w:id="1203983423">
                  <w:marLeft w:val="0"/>
                  <w:marRight w:val="0"/>
                  <w:marTop w:val="0"/>
                  <w:marBottom w:val="0"/>
                  <w:divBdr>
                    <w:top w:val="none" w:sz="0" w:space="0" w:color="auto"/>
                    <w:left w:val="none" w:sz="0" w:space="0" w:color="auto"/>
                    <w:bottom w:val="none" w:sz="0" w:space="0" w:color="auto"/>
                    <w:right w:val="none" w:sz="0" w:space="0" w:color="auto"/>
                  </w:divBdr>
                  <w:divsChild>
                    <w:div w:id="43023370">
                      <w:marLeft w:val="0"/>
                      <w:marRight w:val="0"/>
                      <w:marTop w:val="0"/>
                      <w:marBottom w:val="0"/>
                      <w:divBdr>
                        <w:top w:val="none" w:sz="0" w:space="0" w:color="auto"/>
                        <w:left w:val="none" w:sz="0" w:space="0" w:color="auto"/>
                        <w:bottom w:val="none" w:sz="0" w:space="0" w:color="auto"/>
                        <w:right w:val="none" w:sz="0" w:space="0" w:color="auto"/>
                      </w:divBdr>
                    </w:div>
                  </w:divsChild>
                </w:div>
                <w:div w:id="1707292463">
                  <w:marLeft w:val="0"/>
                  <w:marRight w:val="0"/>
                  <w:marTop w:val="0"/>
                  <w:marBottom w:val="0"/>
                  <w:divBdr>
                    <w:top w:val="none" w:sz="0" w:space="0" w:color="auto"/>
                    <w:left w:val="none" w:sz="0" w:space="0" w:color="auto"/>
                    <w:bottom w:val="none" w:sz="0" w:space="0" w:color="auto"/>
                    <w:right w:val="none" w:sz="0" w:space="0" w:color="auto"/>
                  </w:divBdr>
                  <w:divsChild>
                    <w:div w:id="1872373088">
                      <w:marLeft w:val="0"/>
                      <w:marRight w:val="0"/>
                      <w:marTop w:val="0"/>
                      <w:marBottom w:val="0"/>
                      <w:divBdr>
                        <w:top w:val="none" w:sz="0" w:space="0" w:color="auto"/>
                        <w:left w:val="none" w:sz="0" w:space="0" w:color="auto"/>
                        <w:bottom w:val="none" w:sz="0" w:space="0" w:color="auto"/>
                        <w:right w:val="none" w:sz="0" w:space="0" w:color="auto"/>
                      </w:divBdr>
                    </w:div>
                  </w:divsChild>
                </w:div>
                <w:div w:id="1728796161">
                  <w:marLeft w:val="0"/>
                  <w:marRight w:val="0"/>
                  <w:marTop w:val="0"/>
                  <w:marBottom w:val="0"/>
                  <w:divBdr>
                    <w:top w:val="none" w:sz="0" w:space="0" w:color="auto"/>
                    <w:left w:val="none" w:sz="0" w:space="0" w:color="auto"/>
                    <w:bottom w:val="none" w:sz="0" w:space="0" w:color="auto"/>
                    <w:right w:val="none" w:sz="0" w:space="0" w:color="auto"/>
                  </w:divBdr>
                  <w:divsChild>
                    <w:div w:id="873273261">
                      <w:marLeft w:val="0"/>
                      <w:marRight w:val="0"/>
                      <w:marTop w:val="0"/>
                      <w:marBottom w:val="0"/>
                      <w:divBdr>
                        <w:top w:val="none" w:sz="0" w:space="0" w:color="auto"/>
                        <w:left w:val="none" w:sz="0" w:space="0" w:color="auto"/>
                        <w:bottom w:val="none" w:sz="0" w:space="0" w:color="auto"/>
                        <w:right w:val="none" w:sz="0" w:space="0" w:color="auto"/>
                      </w:divBdr>
                    </w:div>
                  </w:divsChild>
                </w:div>
                <w:div w:id="1762338183">
                  <w:marLeft w:val="0"/>
                  <w:marRight w:val="0"/>
                  <w:marTop w:val="0"/>
                  <w:marBottom w:val="0"/>
                  <w:divBdr>
                    <w:top w:val="none" w:sz="0" w:space="0" w:color="auto"/>
                    <w:left w:val="none" w:sz="0" w:space="0" w:color="auto"/>
                    <w:bottom w:val="none" w:sz="0" w:space="0" w:color="auto"/>
                    <w:right w:val="none" w:sz="0" w:space="0" w:color="auto"/>
                  </w:divBdr>
                  <w:divsChild>
                    <w:div w:id="1858274781">
                      <w:marLeft w:val="0"/>
                      <w:marRight w:val="0"/>
                      <w:marTop w:val="0"/>
                      <w:marBottom w:val="0"/>
                      <w:divBdr>
                        <w:top w:val="none" w:sz="0" w:space="0" w:color="auto"/>
                        <w:left w:val="none" w:sz="0" w:space="0" w:color="auto"/>
                        <w:bottom w:val="none" w:sz="0" w:space="0" w:color="auto"/>
                        <w:right w:val="none" w:sz="0" w:space="0" w:color="auto"/>
                      </w:divBdr>
                    </w:div>
                  </w:divsChild>
                </w:div>
                <w:div w:id="1825269418">
                  <w:marLeft w:val="0"/>
                  <w:marRight w:val="0"/>
                  <w:marTop w:val="0"/>
                  <w:marBottom w:val="0"/>
                  <w:divBdr>
                    <w:top w:val="none" w:sz="0" w:space="0" w:color="auto"/>
                    <w:left w:val="none" w:sz="0" w:space="0" w:color="auto"/>
                    <w:bottom w:val="none" w:sz="0" w:space="0" w:color="auto"/>
                    <w:right w:val="none" w:sz="0" w:space="0" w:color="auto"/>
                  </w:divBdr>
                  <w:divsChild>
                    <w:div w:id="13045267">
                      <w:marLeft w:val="0"/>
                      <w:marRight w:val="0"/>
                      <w:marTop w:val="0"/>
                      <w:marBottom w:val="0"/>
                      <w:divBdr>
                        <w:top w:val="none" w:sz="0" w:space="0" w:color="auto"/>
                        <w:left w:val="none" w:sz="0" w:space="0" w:color="auto"/>
                        <w:bottom w:val="none" w:sz="0" w:space="0" w:color="auto"/>
                        <w:right w:val="none" w:sz="0" w:space="0" w:color="auto"/>
                      </w:divBdr>
                    </w:div>
                  </w:divsChild>
                </w:div>
                <w:div w:id="2123956556">
                  <w:marLeft w:val="0"/>
                  <w:marRight w:val="0"/>
                  <w:marTop w:val="0"/>
                  <w:marBottom w:val="0"/>
                  <w:divBdr>
                    <w:top w:val="none" w:sz="0" w:space="0" w:color="auto"/>
                    <w:left w:val="none" w:sz="0" w:space="0" w:color="auto"/>
                    <w:bottom w:val="none" w:sz="0" w:space="0" w:color="auto"/>
                    <w:right w:val="none" w:sz="0" w:space="0" w:color="auto"/>
                  </w:divBdr>
                  <w:divsChild>
                    <w:div w:id="3469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045640">
          <w:marLeft w:val="0"/>
          <w:marRight w:val="0"/>
          <w:marTop w:val="0"/>
          <w:marBottom w:val="0"/>
          <w:divBdr>
            <w:top w:val="none" w:sz="0" w:space="0" w:color="auto"/>
            <w:left w:val="none" w:sz="0" w:space="0" w:color="auto"/>
            <w:bottom w:val="none" w:sz="0" w:space="0" w:color="auto"/>
            <w:right w:val="none" w:sz="0" w:space="0" w:color="auto"/>
          </w:divBdr>
          <w:divsChild>
            <w:div w:id="1518352206">
              <w:marLeft w:val="-75"/>
              <w:marRight w:val="0"/>
              <w:marTop w:val="30"/>
              <w:marBottom w:val="30"/>
              <w:divBdr>
                <w:top w:val="none" w:sz="0" w:space="0" w:color="auto"/>
                <w:left w:val="none" w:sz="0" w:space="0" w:color="auto"/>
                <w:bottom w:val="none" w:sz="0" w:space="0" w:color="auto"/>
                <w:right w:val="none" w:sz="0" w:space="0" w:color="auto"/>
              </w:divBdr>
              <w:divsChild>
                <w:div w:id="67043646">
                  <w:marLeft w:val="0"/>
                  <w:marRight w:val="0"/>
                  <w:marTop w:val="0"/>
                  <w:marBottom w:val="0"/>
                  <w:divBdr>
                    <w:top w:val="none" w:sz="0" w:space="0" w:color="auto"/>
                    <w:left w:val="none" w:sz="0" w:space="0" w:color="auto"/>
                    <w:bottom w:val="none" w:sz="0" w:space="0" w:color="auto"/>
                    <w:right w:val="none" w:sz="0" w:space="0" w:color="auto"/>
                  </w:divBdr>
                  <w:divsChild>
                    <w:div w:id="1787432107">
                      <w:marLeft w:val="0"/>
                      <w:marRight w:val="0"/>
                      <w:marTop w:val="0"/>
                      <w:marBottom w:val="0"/>
                      <w:divBdr>
                        <w:top w:val="none" w:sz="0" w:space="0" w:color="auto"/>
                        <w:left w:val="none" w:sz="0" w:space="0" w:color="auto"/>
                        <w:bottom w:val="none" w:sz="0" w:space="0" w:color="auto"/>
                        <w:right w:val="none" w:sz="0" w:space="0" w:color="auto"/>
                      </w:divBdr>
                    </w:div>
                  </w:divsChild>
                </w:div>
                <w:div w:id="444010051">
                  <w:marLeft w:val="0"/>
                  <w:marRight w:val="0"/>
                  <w:marTop w:val="0"/>
                  <w:marBottom w:val="0"/>
                  <w:divBdr>
                    <w:top w:val="none" w:sz="0" w:space="0" w:color="auto"/>
                    <w:left w:val="none" w:sz="0" w:space="0" w:color="auto"/>
                    <w:bottom w:val="none" w:sz="0" w:space="0" w:color="auto"/>
                    <w:right w:val="none" w:sz="0" w:space="0" w:color="auto"/>
                  </w:divBdr>
                  <w:divsChild>
                    <w:div w:id="527373888">
                      <w:marLeft w:val="0"/>
                      <w:marRight w:val="0"/>
                      <w:marTop w:val="0"/>
                      <w:marBottom w:val="0"/>
                      <w:divBdr>
                        <w:top w:val="none" w:sz="0" w:space="0" w:color="auto"/>
                        <w:left w:val="none" w:sz="0" w:space="0" w:color="auto"/>
                        <w:bottom w:val="none" w:sz="0" w:space="0" w:color="auto"/>
                        <w:right w:val="none" w:sz="0" w:space="0" w:color="auto"/>
                      </w:divBdr>
                    </w:div>
                  </w:divsChild>
                </w:div>
                <w:div w:id="528687590">
                  <w:marLeft w:val="0"/>
                  <w:marRight w:val="0"/>
                  <w:marTop w:val="0"/>
                  <w:marBottom w:val="0"/>
                  <w:divBdr>
                    <w:top w:val="none" w:sz="0" w:space="0" w:color="auto"/>
                    <w:left w:val="none" w:sz="0" w:space="0" w:color="auto"/>
                    <w:bottom w:val="none" w:sz="0" w:space="0" w:color="auto"/>
                    <w:right w:val="none" w:sz="0" w:space="0" w:color="auto"/>
                  </w:divBdr>
                  <w:divsChild>
                    <w:div w:id="984431347">
                      <w:marLeft w:val="0"/>
                      <w:marRight w:val="0"/>
                      <w:marTop w:val="0"/>
                      <w:marBottom w:val="0"/>
                      <w:divBdr>
                        <w:top w:val="none" w:sz="0" w:space="0" w:color="auto"/>
                        <w:left w:val="none" w:sz="0" w:space="0" w:color="auto"/>
                        <w:bottom w:val="none" w:sz="0" w:space="0" w:color="auto"/>
                        <w:right w:val="none" w:sz="0" w:space="0" w:color="auto"/>
                      </w:divBdr>
                    </w:div>
                  </w:divsChild>
                </w:div>
                <w:div w:id="542447422">
                  <w:marLeft w:val="0"/>
                  <w:marRight w:val="0"/>
                  <w:marTop w:val="0"/>
                  <w:marBottom w:val="0"/>
                  <w:divBdr>
                    <w:top w:val="none" w:sz="0" w:space="0" w:color="auto"/>
                    <w:left w:val="none" w:sz="0" w:space="0" w:color="auto"/>
                    <w:bottom w:val="none" w:sz="0" w:space="0" w:color="auto"/>
                    <w:right w:val="none" w:sz="0" w:space="0" w:color="auto"/>
                  </w:divBdr>
                  <w:divsChild>
                    <w:div w:id="723602658">
                      <w:marLeft w:val="0"/>
                      <w:marRight w:val="0"/>
                      <w:marTop w:val="0"/>
                      <w:marBottom w:val="0"/>
                      <w:divBdr>
                        <w:top w:val="none" w:sz="0" w:space="0" w:color="auto"/>
                        <w:left w:val="none" w:sz="0" w:space="0" w:color="auto"/>
                        <w:bottom w:val="none" w:sz="0" w:space="0" w:color="auto"/>
                        <w:right w:val="none" w:sz="0" w:space="0" w:color="auto"/>
                      </w:divBdr>
                    </w:div>
                  </w:divsChild>
                </w:div>
                <w:div w:id="923955974">
                  <w:marLeft w:val="0"/>
                  <w:marRight w:val="0"/>
                  <w:marTop w:val="0"/>
                  <w:marBottom w:val="0"/>
                  <w:divBdr>
                    <w:top w:val="none" w:sz="0" w:space="0" w:color="auto"/>
                    <w:left w:val="none" w:sz="0" w:space="0" w:color="auto"/>
                    <w:bottom w:val="none" w:sz="0" w:space="0" w:color="auto"/>
                    <w:right w:val="none" w:sz="0" w:space="0" w:color="auto"/>
                  </w:divBdr>
                  <w:divsChild>
                    <w:div w:id="700784617">
                      <w:marLeft w:val="0"/>
                      <w:marRight w:val="0"/>
                      <w:marTop w:val="0"/>
                      <w:marBottom w:val="0"/>
                      <w:divBdr>
                        <w:top w:val="none" w:sz="0" w:space="0" w:color="auto"/>
                        <w:left w:val="none" w:sz="0" w:space="0" w:color="auto"/>
                        <w:bottom w:val="none" w:sz="0" w:space="0" w:color="auto"/>
                        <w:right w:val="none" w:sz="0" w:space="0" w:color="auto"/>
                      </w:divBdr>
                    </w:div>
                  </w:divsChild>
                </w:div>
                <w:div w:id="941037652">
                  <w:marLeft w:val="0"/>
                  <w:marRight w:val="0"/>
                  <w:marTop w:val="0"/>
                  <w:marBottom w:val="0"/>
                  <w:divBdr>
                    <w:top w:val="none" w:sz="0" w:space="0" w:color="auto"/>
                    <w:left w:val="none" w:sz="0" w:space="0" w:color="auto"/>
                    <w:bottom w:val="none" w:sz="0" w:space="0" w:color="auto"/>
                    <w:right w:val="none" w:sz="0" w:space="0" w:color="auto"/>
                  </w:divBdr>
                  <w:divsChild>
                    <w:div w:id="874004983">
                      <w:marLeft w:val="0"/>
                      <w:marRight w:val="0"/>
                      <w:marTop w:val="0"/>
                      <w:marBottom w:val="0"/>
                      <w:divBdr>
                        <w:top w:val="none" w:sz="0" w:space="0" w:color="auto"/>
                        <w:left w:val="none" w:sz="0" w:space="0" w:color="auto"/>
                        <w:bottom w:val="none" w:sz="0" w:space="0" w:color="auto"/>
                        <w:right w:val="none" w:sz="0" w:space="0" w:color="auto"/>
                      </w:divBdr>
                    </w:div>
                  </w:divsChild>
                </w:div>
                <w:div w:id="1025864139">
                  <w:marLeft w:val="0"/>
                  <w:marRight w:val="0"/>
                  <w:marTop w:val="0"/>
                  <w:marBottom w:val="0"/>
                  <w:divBdr>
                    <w:top w:val="none" w:sz="0" w:space="0" w:color="auto"/>
                    <w:left w:val="none" w:sz="0" w:space="0" w:color="auto"/>
                    <w:bottom w:val="none" w:sz="0" w:space="0" w:color="auto"/>
                    <w:right w:val="none" w:sz="0" w:space="0" w:color="auto"/>
                  </w:divBdr>
                  <w:divsChild>
                    <w:div w:id="172645748">
                      <w:marLeft w:val="0"/>
                      <w:marRight w:val="0"/>
                      <w:marTop w:val="0"/>
                      <w:marBottom w:val="0"/>
                      <w:divBdr>
                        <w:top w:val="none" w:sz="0" w:space="0" w:color="auto"/>
                        <w:left w:val="none" w:sz="0" w:space="0" w:color="auto"/>
                        <w:bottom w:val="none" w:sz="0" w:space="0" w:color="auto"/>
                        <w:right w:val="none" w:sz="0" w:space="0" w:color="auto"/>
                      </w:divBdr>
                    </w:div>
                  </w:divsChild>
                </w:div>
                <w:div w:id="1109549666">
                  <w:marLeft w:val="0"/>
                  <w:marRight w:val="0"/>
                  <w:marTop w:val="0"/>
                  <w:marBottom w:val="0"/>
                  <w:divBdr>
                    <w:top w:val="none" w:sz="0" w:space="0" w:color="auto"/>
                    <w:left w:val="none" w:sz="0" w:space="0" w:color="auto"/>
                    <w:bottom w:val="none" w:sz="0" w:space="0" w:color="auto"/>
                    <w:right w:val="none" w:sz="0" w:space="0" w:color="auto"/>
                  </w:divBdr>
                  <w:divsChild>
                    <w:div w:id="1463963065">
                      <w:marLeft w:val="0"/>
                      <w:marRight w:val="0"/>
                      <w:marTop w:val="0"/>
                      <w:marBottom w:val="0"/>
                      <w:divBdr>
                        <w:top w:val="none" w:sz="0" w:space="0" w:color="auto"/>
                        <w:left w:val="none" w:sz="0" w:space="0" w:color="auto"/>
                        <w:bottom w:val="none" w:sz="0" w:space="0" w:color="auto"/>
                        <w:right w:val="none" w:sz="0" w:space="0" w:color="auto"/>
                      </w:divBdr>
                    </w:div>
                  </w:divsChild>
                </w:div>
                <w:div w:id="1154495138">
                  <w:marLeft w:val="0"/>
                  <w:marRight w:val="0"/>
                  <w:marTop w:val="0"/>
                  <w:marBottom w:val="0"/>
                  <w:divBdr>
                    <w:top w:val="none" w:sz="0" w:space="0" w:color="auto"/>
                    <w:left w:val="none" w:sz="0" w:space="0" w:color="auto"/>
                    <w:bottom w:val="none" w:sz="0" w:space="0" w:color="auto"/>
                    <w:right w:val="none" w:sz="0" w:space="0" w:color="auto"/>
                  </w:divBdr>
                  <w:divsChild>
                    <w:div w:id="273707111">
                      <w:marLeft w:val="0"/>
                      <w:marRight w:val="0"/>
                      <w:marTop w:val="0"/>
                      <w:marBottom w:val="0"/>
                      <w:divBdr>
                        <w:top w:val="none" w:sz="0" w:space="0" w:color="auto"/>
                        <w:left w:val="none" w:sz="0" w:space="0" w:color="auto"/>
                        <w:bottom w:val="none" w:sz="0" w:space="0" w:color="auto"/>
                        <w:right w:val="none" w:sz="0" w:space="0" w:color="auto"/>
                      </w:divBdr>
                    </w:div>
                  </w:divsChild>
                </w:div>
                <w:div w:id="1279066731">
                  <w:marLeft w:val="0"/>
                  <w:marRight w:val="0"/>
                  <w:marTop w:val="0"/>
                  <w:marBottom w:val="0"/>
                  <w:divBdr>
                    <w:top w:val="none" w:sz="0" w:space="0" w:color="auto"/>
                    <w:left w:val="none" w:sz="0" w:space="0" w:color="auto"/>
                    <w:bottom w:val="none" w:sz="0" w:space="0" w:color="auto"/>
                    <w:right w:val="none" w:sz="0" w:space="0" w:color="auto"/>
                  </w:divBdr>
                  <w:divsChild>
                    <w:div w:id="150753066">
                      <w:marLeft w:val="0"/>
                      <w:marRight w:val="0"/>
                      <w:marTop w:val="0"/>
                      <w:marBottom w:val="0"/>
                      <w:divBdr>
                        <w:top w:val="none" w:sz="0" w:space="0" w:color="auto"/>
                        <w:left w:val="none" w:sz="0" w:space="0" w:color="auto"/>
                        <w:bottom w:val="none" w:sz="0" w:space="0" w:color="auto"/>
                        <w:right w:val="none" w:sz="0" w:space="0" w:color="auto"/>
                      </w:divBdr>
                    </w:div>
                    <w:div w:id="611283741">
                      <w:marLeft w:val="0"/>
                      <w:marRight w:val="0"/>
                      <w:marTop w:val="0"/>
                      <w:marBottom w:val="0"/>
                      <w:divBdr>
                        <w:top w:val="none" w:sz="0" w:space="0" w:color="auto"/>
                        <w:left w:val="none" w:sz="0" w:space="0" w:color="auto"/>
                        <w:bottom w:val="none" w:sz="0" w:space="0" w:color="auto"/>
                        <w:right w:val="none" w:sz="0" w:space="0" w:color="auto"/>
                      </w:divBdr>
                    </w:div>
                    <w:div w:id="679814514">
                      <w:marLeft w:val="0"/>
                      <w:marRight w:val="0"/>
                      <w:marTop w:val="0"/>
                      <w:marBottom w:val="0"/>
                      <w:divBdr>
                        <w:top w:val="none" w:sz="0" w:space="0" w:color="auto"/>
                        <w:left w:val="none" w:sz="0" w:space="0" w:color="auto"/>
                        <w:bottom w:val="none" w:sz="0" w:space="0" w:color="auto"/>
                        <w:right w:val="none" w:sz="0" w:space="0" w:color="auto"/>
                      </w:divBdr>
                      <w:divsChild>
                        <w:div w:id="1141582802">
                          <w:marLeft w:val="0"/>
                          <w:marRight w:val="0"/>
                          <w:marTop w:val="30"/>
                          <w:marBottom w:val="30"/>
                          <w:divBdr>
                            <w:top w:val="none" w:sz="0" w:space="0" w:color="auto"/>
                            <w:left w:val="none" w:sz="0" w:space="0" w:color="auto"/>
                            <w:bottom w:val="none" w:sz="0" w:space="0" w:color="auto"/>
                            <w:right w:val="none" w:sz="0" w:space="0" w:color="auto"/>
                          </w:divBdr>
                          <w:divsChild>
                            <w:div w:id="289212807">
                              <w:marLeft w:val="0"/>
                              <w:marRight w:val="0"/>
                              <w:marTop w:val="0"/>
                              <w:marBottom w:val="0"/>
                              <w:divBdr>
                                <w:top w:val="none" w:sz="0" w:space="0" w:color="auto"/>
                                <w:left w:val="none" w:sz="0" w:space="0" w:color="auto"/>
                                <w:bottom w:val="none" w:sz="0" w:space="0" w:color="auto"/>
                                <w:right w:val="none" w:sz="0" w:space="0" w:color="auto"/>
                              </w:divBdr>
                              <w:divsChild>
                                <w:div w:id="976497577">
                                  <w:marLeft w:val="0"/>
                                  <w:marRight w:val="0"/>
                                  <w:marTop w:val="0"/>
                                  <w:marBottom w:val="0"/>
                                  <w:divBdr>
                                    <w:top w:val="none" w:sz="0" w:space="0" w:color="auto"/>
                                    <w:left w:val="none" w:sz="0" w:space="0" w:color="auto"/>
                                    <w:bottom w:val="none" w:sz="0" w:space="0" w:color="auto"/>
                                    <w:right w:val="none" w:sz="0" w:space="0" w:color="auto"/>
                                  </w:divBdr>
                                </w:div>
                              </w:divsChild>
                            </w:div>
                            <w:div w:id="460924132">
                              <w:marLeft w:val="0"/>
                              <w:marRight w:val="0"/>
                              <w:marTop w:val="0"/>
                              <w:marBottom w:val="0"/>
                              <w:divBdr>
                                <w:top w:val="none" w:sz="0" w:space="0" w:color="auto"/>
                                <w:left w:val="none" w:sz="0" w:space="0" w:color="auto"/>
                                <w:bottom w:val="none" w:sz="0" w:space="0" w:color="auto"/>
                                <w:right w:val="none" w:sz="0" w:space="0" w:color="auto"/>
                              </w:divBdr>
                              <w:divsChild>
                                <w:div w:id="618728636">
                                  <w:marLeft w:val="0"/>
                                  <w:marRight w:val="0"/>
                                  <w:marTop w:val="0"/>
                                  <w:marBottom w:val="0"/>
                                  <w:divBdr>
                                    <w:top w:val="none" w:sz="0" w:space="0" w:color="auto"/>
                                    <w:left w:val="none" w:sz="0" w:space="0" w:color="auto"/>
                                    <w:bottom w:val="none" w:sz="0" w:space="0" w:color="auto"/>
                                    <w:right w:val="none" w:sz="0" w:space="0" w:color="auto"/>
                                  </w:divBdr>
                                </w:div>
                              </w:divsChild>
                            </w:div>
                            <w:div w:id="557857660">
                              <w:marLeft w:val="0"/>
                              <w:marRight w:val="0"/>
                              <w:marTop w:val="0"/>
                              <w:marBottom w:val="0"/>
                              <w:divBdr>
                                <w:top w:val="none" w:sz="0" w:space="0" w:color="auto"/>
                                <w:left w:val="none" w:sz="0" w:space="0" w:color="auto"/>
                                <w:bottom w:val="none" w:sz="0" w:space="0" w:color="auto"/>
                                <w:right w:val="none" w:sz="0" w:space="0" w:color="auto"/>
                              </w:divBdr>
                              <w:divsChild>
                                <w:div w:id="1930576167">
                                  <w:marLeft w:val="0"/>
                                  <w:marRight w:val="0"/>
                                  <w:marTop w:val="0"/>
                                  <w:marBottom w:val="0"/>
                                  <w:divBdr>
                                    <w:top w:val="none" w:sz="0" w:space="0" w:color="auto"/>
                                    <w:left w:val="none" w:sz="0" w:space="0" w:color="auto"/>
                                    <w:bottom w:val="none" w:sz="0" w:space="0" w:color="auto"/>
                                    <w:right w:val="none" w:sz="0" w:space="0" w:color="auto"/>
                                  </w:divBdr>
                                </w:div>
                              </w:divsChild>
                            </w:div>
                            <w:div w:id="975522842">
                              <w:marLeft w:val="0"/>
                              <w:marRight w:val="0"/>
                              <w:marTop w:val="0"/>
                              <w:marBottom w:val="0"/>
                              <w:divBdr>
                                <w:top w:val="none" w:sz="0" w:space="0" w:color="auto"/>
                                <w:left w:val="none" w:sz="0" w:space="0" w:color="auto"/>
                                <w:bottom w:val="none" w:sz="0" w:space="0" w:color="auto"/>
                                <w:right w:val="none" w:sz="0" w:space="0" w:color="auto"/>
                              </w:divBdr>
                              <w:divsChild>
                                <w:div w:id="1716927597">
                                  <w:marLeft w:val="0"/>
                                  <w:marRight w:val="0"/>
                                  <w:marTop w:val="0"/>
                                  <w:marBottom w:val="0"/>
                                  <w:divBdr>
                                    <w:top w:val="none" w:sz="0" w:space="0" w:color="auto"/>
                                    <w:left w:val="none" w:sz="0" w:space="0" w:color="auto"/>
                                    <w:bottom w:val="none" w:sz="0" w:space="0" w:color="auto"/>
                                    <w:right w:val="none" w:sz="0" w:space="0" w:color="auto"/>
                                  </w:divBdr>
                                </w:div>
                              </w:divsChild>
                            </w:div>
                            <w:div w:id="1527909320">
                              <w:marLeft w:val="0"/>
                              <w:marRight w:val="0"/>
                              <w:marTop w:val="0"/>
                              <w:marBottom w:val="0"/>
                              <w:divBdr>
                                <w:top w:val="none" w:sz="0" w:space="0" w:color="auto"/>
                                <w:left w:val="none" w:sz="0" w:space="0" w:color="auto"/>
                                <w:bottom w:val="none" w:sz="0" w:space="0" w:color="auto"/>
                                <w:right w:val="none" w:sz="0" w:space="0" w:color="auto"/>
                              </w:divBdr>
                              <w:divsChild>
                                <w:div w:id="2014187477">
                                  <w:marLeft w:val="0"/>
                                  <w:marRight w:val="0"/>
                                  <w:marTop w:val="0"/>
                                  <w:marBottom w:val="0"/>
                                  <w:divBdr>
                                    <w:top w:val="none" w:sz="0" w:space="0" w:color="auto"/>
                                    <w:left w:val="none" w:sz="0" w:space="0" w:color="auto"/>
                                    <w:bottom w:val="none" w:sz="0" w:space="0" w:color="auto"/>
                                    <w:right w:val="none" w:sz="0" w:space="0" w:color="auto"/>
                                  </w:divBdr>
                                </w:div>
                              </w:divsChild>
                            </w:div>
                            <w:div w:id="1628318162">
                              <w:marLeft w:val="0"/>
                              <w:marRight w:val="0"/>
                              <w:marTop w:val="0"/>
                              <w:marBottom w:val="0"/>
                              <w:divBdr>
                                <w:top w:val="none" w:sz="0" w:space="0" w:color="auto"/>
                                <w:left w:val="none" w:sz="0" w:space="0" w:color="auto"/>
                                <w:bottom w:val="none" w:sz="0" w:space="0" w:color="auto"/>
                                <w:right w:val="none" w:sz="0" w:space="0" w:color="auto"/>
                              </w:divBdr>
                              <w:divsChild>
                                <w:div w:id="158533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406381">
                  <w:marLeft w:val="0"/>
                  <w:marRight w:val="0"/>
                  <w:marTop w:val="0"/>
                  <w:marBottom w:val="0"/>
                  <w:divBdr>
                    <w:top w:val="none" w:sz="0" w:space="0" w:color="auto"/>
                    <w:left w:val="none" w:sz="0" w:space="0" w:color="auto"/>
                    <w:bottom w:val="none" w:sz="0" w:space="0" w:color="auto"/>
                    <w:right w:val="none" w:sz="0" w:space="0" w:color="auto"/>
                  </w:divBdr>
                  <w:divsChild>
                    <w:div w:id="1618177631">
                      <w:marLeft w:val="0"/>
                      <w:marRight w:val="0"/>
                      <w:marTop w:val="0"/>
                      <w:marBottom w:val="0"/>
                      <w:divBdr>
                        <w:top w:val="none" w:sz="0" w:space="0" w:color="auto"/>
                        <w:left w:val="none" w:sz="0" w:space="0" w:color="auto"/>
                        <w:bottom w:val="none" w:sz="0" w:space="0" w:color="auto"/>
                        <w:right w:val="none" w:sz="0" w:space="0" w:color="auto"/>
                      </w:divBdr>
                    </w:div>
                  </w:divsChild>
                </w:div>
                <w:div w:id="1912033189">
                  <w:marLeft w:val="0"/>
                  <w:marRight w:val="0"/>
                  <w:marTop w:val="0"/>
                  <w:marBottom w:val="0"/>
                  <w:divBdr>
                    <w:top w:val="none" w:sz="0" w:space="0" w:color="auto"/>
                    <w:left w:val="none" w:sz="0" w:space="0" w:color="auto"/>
                    <w:bottom w:val="none" w:sz="0" w:space="0" w:color="auto"/>
                    <w:right w:val="none" w:sz="0" w:space="0" w:color="auto"/>
                  </w:divBdr>
                  <w:divsChild>
                    <w:div w:id="212653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174130">
          <w:marLeft w:val="0"/>
          <w:marRight w:val="0"/>
          <w:marTop w:val="0"/>
          <w:marBottom w:val="0"/>
          <w:divBdr>
            <w:top w:val="none" w:sz="0" w:space="0" w:color="auto"/>
            <w:left w:val="none" w:sz="0" w:space="0" w:color="auto"/>
            <w:bottom w:val="none" w:sz="0" w:space="0" w:color="auto"/>
            <w:right w:val="none" w:sz="0" w:space="0" w:color="auto"/>
          </w:divBdr>
        </w:div>
        <w:div w:id="977416355">
          <w:marLeft w:val="0"/>
          <w:marRight w:val="0"/>
          <w:marTop w:val="0"/>
          <w:marBottom w:val="0"/>
          <w:divBdr>
            <w:top w:val="none" w:sz="0" w:space="0" w:color="auto"/>
            <w:left w:val="none" w:sz="0" w:space="0" w:color="auto"/>
            <w:bottom w:val="none" w:sz="0" w:space="0" w:color="auto"/>
            <w:right w:val="none" w:sz="0" w:space="0" w:color="auto"/>
          </w:divBdr>
        </w:div>
        <w:div w:id="1006178879">
          <w:marLeft w:val="0"/>
          <w:marRight w:val="0"/>
          <w:marTop w:val="0"/>
          <w:marBottom w:val="0"/>
          <w:divBdr>
            <w:top w:val="none" w:sz="0" w:space="0" w:color="auto"/>
            <w:left w:val="none" w:sz="0" w:space="0" w:color="auto"/>
            <w:bottom w:val="none" w:sz="0" w:space="0" w:color="auto"/>
            <w:right w:val="none" w:sz="0" w:space="0" w:color="auto"/>
          </w:divBdr>
          <w:divsChild>
            <w:div w:id="1112018232">
              <w:marLeft w:val="-75"/>
              <w:marRight w:val="0"/>
              <w:marTop w:val="30"/>
              <w:marBottom w:val="30"/>
              <w:divBdr>
                <w:top w:val="none" w:sz="0" w:space="0" w:color="auto"/>
                <w:left w:val="none" w:sz="0" w:space="0" w:color="auto"/>
                <w:bottom w:val="none" w:sz="0" w:space="0" w:color="auto"/>
                <w:right w:val="none" w:sz="0" w:space="0" w:color="auto"/>
              </w:divBdr>
              <w:divsChild>
                <w:div w:id="77748300">
                  <w:marLeft w:val="0"/>
                  <w:marRight w:val="0"/>
                  <w:marTop w:val="0"/>
                  <w:marBottom w:val="0"/>
                  <w:divBdr>
                    <w:top w:val="none" w:sz="0" w:space="0" w:color="auto"/>
                    <w:left w:val="none" w:sz="0" w:space="0" w:color="auto"/>
                    <w:bottom w:val="none" w:sz="0" w:space="0" w:color="auto"/>
                    <w:right w:val="none" w:sz="0" w:space="0" w:color="auto"/>
                  </w:divBdr>
                  <w:divsChild>
                    <w:div w:id="1479106990">
                      <w:marLeft w:val="0"/>
                      <w:marRight w:val="0"/>
                      <w:marTop w:val="0"/>
                      <w:marBottom w:val="0"/>
                      <w:divBdr>
                        <w:top w:val="none" w:sz="0" w:space="0" w:color="auto"/>
                        <w:left w:val="none" w:sz="0" w:space="0" w:color="auto"/>
                        <w:bottom w:val="none" w:sz="0" w:space="0" w:color="auto"/>
                        <w:right w:val="none" w:sz="0" w:space="0" w:color="auto"/>
                      </w:divBdr>
                    </w:div>
                  </w:divsChild>
                </w:div>
                <w:div w:id="125247504">
                  <w:marLeft w:val="0"/>
                  <w:marRight w:val="0"/>
                  <w:marTop w:val="0"/>
                  <w:marBottom w:val="0"/>
                  <w:divBdr>
                    <w:top w:val="none" w:sz="0" w:space="0" w:color="auto"/>
                    <w:left w:val="none" w:sz="0" w:space="0" w:color="auto"/>
                    <w:bottom w:val="none" w:sz="0" w:space="0" w:color="auto"/>
                    <w:right w:val="none" w:sz="0" w:space="0" w:color="auto"/>
                  </w:divBdr>
                  <w:divsChild>
                    <w:div w:id="165245970">
                      <w:marLeft w:val="0"/>
                      <w:marRight w:val="0"/>
                      <w:marTop w:val="0"/>
                      <w:marBottom w:val="0"/>
                      <w:divBdr>
                        <w:top w:val="none" w:sz="0" w:space="0" w:color="auto"/>
                        <w:left w:val="none" w:sz="0" w:space="0" w:color="auto"/>
                        <w:bottom w:val="none" w:sz="0" w:space="0" w:color="auto"/>
                        <w:right w:val="none" w:sz="0" w:space="0" w:color="auto"/>
                      </w:divBdr>
                    </w:div>
                  </w:divsChild>
                </w:div>
                <w:div w:id="398672903">
                  <w:marLeft w:val="0"/>
                  <w:marRight w:val="0"/>
                  <w:marTop w:val="0"/>
                  <w:marBottom w:val="0"/>
                  <w:divBdr>
                    <w:top w:val="none" w:sz="0" w:space="0" w:color="auto"/>
                    <w:left w:val="none" w:sz="0" w:space="0" w:color="auto"/>
                    <w:bottom w:val="none" w:sz="0" w:space="0" w:color="auto"/>
                    <w:right w:val="none" w:sz="0" w:space="0" w:color="auto"/>
                  </w:divBdr>
                  <w:divsChild>
                    <w:div w:id="1119683778">
                      <w:marLeft w:val="0"/>
                      <w:marRight w:val="0"/>
                      <w:marTop w:val="0"/>
                      <w:marBottom w:val="0"/>
                      <w:divBdr>
                        <w:top w:val="none" w:sz="0" w:space="0" w:color="auto"/>
                        <w:left w:val="none" w:sz="0" w:space="0" w:color="auto"/>
                        <w:bottom w:val="none" w:sz="0" w:space="0" w:color="auto"/>
                        <w:right w:val="none" w:sz="0" w:space="0" w:color="auto"/>
                      </w:divBdr>
                    </w:div>
                  </w:divsChild>
                </w:div>
                <w:div w:id="416633024">
                  <w:marLeft w:val="0"/>
                  <w:marRight w:val="0"/>
                  <w:marTop w:val="0"/>
                  <w:marBottom w:val="0"/>
                  <w:divBdr>
                    <w:top w:val="none" w:sz="0" w:space="0" w:color="auto"/>
                    <w:left w:val="none" w:sz="0" w:space="0" w:color="auto"/>
                    <w:bottom w:val="none" w:sz="0" w:space="0" w:color="auto"/>
                    <w:right w:val="none" w:sz="0" w:space="0" w:color="auto"/>
                  </w:divBdr>
                  <w:divsChild>
                    <w:div w:id="87771244">
                      <w:marLeft w:val="0"/>
                      <w:marRight w:val="0"/>
                      <w:marTop w:val="0"/>
                      <w:marBottom w:val="0"/>
                      <w:divBdr>
                        <w:top w:val="none" w:sz="0" w:space="0" w:color="auto"/>
                        <w:left w:val="none" w:sz="0" w:space="0" w:color="auto"/>
                        <w:bottom w:val="none" w:sz="0" w:space="0" w:color="auto"/>
                        <w:right w:val="none" w:sz="0" w:space="0" w:color="auto"/>
                      </w:divBdr>
                    </w:div>
                    <w:div w:id="1856454097">
                      <w:marLeft w:val="0"/>
                      <w:marRight w:val="0"/>
                      <w:marTop w:val="0"/>
                      <w:marBottom w:val="0"/>
                      <w:divBdr>
                        <w:top w:val="none" w:sz="0" w:space="0" w:color="auto"/>
                        <w:left w:val="none" w:sz="0" w:space="0" w:color="auto"/>
                        <w:bottom w:val="none" w:sz="0" w:space="0" w:color="auto"/>
                        <w:right w:val="none" w:sz="0" w:space="0" w:color="auto"/>
                      </w:divBdr>
                    </w:div>
                  </w:divsChild>
                </w:div>
                <w:div w:id="545147119">
                  <w:marLeft w:val="0"/>
                  <w:marRight w:val="0"/>
                  <w:marTop w:val="0"/>
                  <w:marBottom w:val="0"/>
                  <w:divBdr>
                    <w:top w:val="none" w:sz="0" w:space="0" w:color="auto"/>
                    <w:left w:val="none" w:sz="0" w:space="0" w:color="auto"/>
                    <w:bottom w:val="none" w:sz="0" w:space="0" w:color="auto"/>
                    <w:right w:val="none" w:sz="0" w:space="0" w:color="auto"/>
                  </w:divBdr>
                  <w:divsChild>
                    <w:div w:id="557672276">
                      <w:marLeft w:val="0"/>
                      <w:marRight w:val="0"/>
                      <w:marTop w:val="0"/>
                      <w:marBottom w:val="0"/>
                      <w:divBdr>
                        <w:top w:val="none" w:sz="0" w:space="0" w:color="auto"/>
                        <w:left w:val="none" w:sz="0" w:space="0" w:color="auto"/>
                        <w:bottom w:val="none" w:sz="0" w:space="0" w:color="auto"/>
                        <w:right w:val="none" w:sz="0" w:space="0" w:color="auto"/>
                      </w:divBdr>
                    </w:div>
                  </w:divsChild>
                </w:div>
                <w:div w:id="612328293">
                  <w:marLeft w:val="0"/>
                  <w:marRight w:val="0"/>
                  <w:marTop w:val="0"/>
                  <w:marBottom w:val="0"/>
                  <w:divBdr>
                    <w:top w:val="none" w:sz="0" w:space="0" w:color="auto"/>
                    <w:left w:val="none" w:sz="0" w:space="0" w:color="auto"/>
                    <w:bottom w:val="none" w:sz="0" w:space="0" w:color="auto"/>
                    <w:right w:val="none" w:sz="0" w:space="0" w:color="auto"/>
                  </w:divBdr>
                  <w:divsChild>
                    <w:div w:id="1713729301">
                      <w:marLeft w:val="0"/>
                      <w:marRight w:val="0"/>
                      <w:marTop w:val="0"/>
                      <w:marBottom w:val="0"/>
                      <w:divBdr>
                        <w:top w:val="none" w:sz="0" w:space="0" w:color="auto"/>
                        <w:left w:val="none" w:sz="0" w:space="0" w:color="auto"/>
                        <w:bottom w:val="none" w:sz="0" w:space="0" w:color="auto"/>
                        <w:right w:val="none" w:sz="0" w:space="0" w:color="auto"/>
                      </w:divBdr>
                    </w:div>
                  </w:divsChild>
                </w:div>
                <w:div w:id="910121260">
                  <w:marLeft w:val="0"/>
                  <w:marRight w:val="0"/>
                  <w:marTop w:val="0"/>
                  <w:marBottom w:val="0"/>
                  <w:divBdr>
                    <w:top w:val="none" w:sz="0" w:space="0" w:color="auto"/>
                    <w:left w:val="none" w:sz="0" w:space="0" w:color="auto"/>
                    <w:bottom w:val="none" w:sz="0" w:space="0" w:color="auto"/>
                    <w:right w:val="none" w:sz="0" w:space="0" w:color="auto"/>
                  </w:divBdr>
                  <w:divsChild>
                    <w:div w:id="1989549767">
                      <w:marLeft w:val="0"/>
                      <w:marRight w:val="0"/>
                      <w:marTop w:val="0"/>
                      <w:marBottom w:val="0"/>
                      <w:divBdr>
                        <w:top w:val="none" w:sz="0" w:space="0" w:color="auto"/>
                        <w:left w:val="none" w:sz="0" w:space="0" w:color="auto"/>
                        <w:bottom w:val="none" w:sz="0" w:space="0" w:color="auto"/>
                        <w:right w:val="none" w:sz="0" w:space="0" w:color="auto"/>
                      </w:divBdr>
                    </w:div>
                  </w:divsChild>
                </w:div>
                <w:div w:id="1198928434">
                  <w:marLeft w:val="0"/>
                  <w:marRight w:val="0"/>
                  <w:marTop w:val="0"/>
                  <w:marBottom w:val="0"/>
                  <w:divBdr>
                    <w:top w:val="none" w:sz="0" w:space="0" w:color="auto"/>
                    <w:left w:val="none" w:sz="0" w:space="0" w:color="auto"/>
                    <w:bottom w:val="none" w:sz="0" w:space="0" w:color="auto"/>
                    <w:right w:val="none" w:sz="0" w:space="0" w:color="auto"/>
                  </w:divBdr>
                  <w:divsChild>
                    <w:div w:id="850799254">
                      <w:marLeft w:val="0"/>
                      <w:marRight w:val="0"/>
                      <w:marTop w:val="0"/>
                      <w:marBottom w:val="0"/>
                      <w:divBdr>
                        <w:top w:val="none" w:sz="0" w:space="0" w:color="auto"/>
                        <w:left w:val="none" w:sz="0" w:space="0" w:color="auto"/>
                        <w:bottom w:val="none" w:sz="0" w:space="0" w:color="auto"/>
                        <w:right w:val="none" w:sz="0" w:space="0" w:color="auto"/>
                      </w:divBdr>
                      <w:divsChild>
                        <w:div w:id="1168521788">
                          <w:marLeft w:val="0"/>
                          <w:marRight w:val="0"/>
                          <w:marTop w:val="30"/>
                          <w:marBottom w:val="30"/>
                          <w:divBdr>
                            <w:top w:val="none" w:sz="0" w:space="0" w:color="auto"/>
                            <w:left w:val="none" w:sz="0" w:space="0" w:color="auto"/>
                            <w:bottom w:val="none" w:sz="0" w:space="0" w:color="auto"/>
                            <w:right w:val="none" w:sz="0" w:space="0" w:color="auto"/>
                          </w:divBdr>
                          <w:divsChild>
                            <w:div w:id="246185314">
                              <w:marLeft w:val="0"/>
                              <w:marRight w:val="0"/>
                              <w:marTop w:val="0"/>
                              <w:marBottom w:val="0"/>
                              <w:divBdr>
                                <w:top w:val="none" w:sz="0" w:space="0" w:color="auto"/>
                                <w:left w:val="none" w:sz="0" w:space="0" w:color="auto"/>
                                <w:bottom w:val="none" w:sz="0" w:space="0" w:color="auto"/>
                                <w:right w:val="none" w:sz="0" w:space="0" w:color="auto"/>
                              </w:divBdr>
                              <w:divsChild>
                                <w:div w:id="1689019042">
                                  <w:marLeft w:val="0"/>
                                  <w:marRight w:val="0"/>
                                  <w:marTop w:val="0"/>
                                  <w:marBottom w:val="0"/>
                                  <w:divBdr>
                                    <w:top w:val="none" w:sz="0" w:space="0" w:color="auto"/>
                                    <w:left w:val="none" w:sz="0" w:space="0" w:color="auto"/>
                                    <w:bottom w:val="none" w:sz="0" w:space="0" w:color="auto"/>
                                    <w:right w:val="none" w:sz="0" w:space="0" w:color="auto"/>
                                  </w:divBdr>
                                </w:div>
                              </w:divsChild>
                            </w:div>
                            <w:div w:id="785661101">
                              <w:marLeft w:val="0"/>
                              <w:marRight w:val="0"/>
                              <w:marTop w:val="0"/>
                              <w:marBottom w:val="0"/>
                              <w:divBdr>
                                <w:top w:val="none" w:sz="0" w:space="0" w:color="auto"/>
                                <w:left w:val="none" w:sz="0" w:space="0" w:color="auto"/>
                                <w:bottom w:val="none" w:sz="0" w:space="0" w:color="auto"/>
                                <w:right w:val="none" w:sz="0" w:space="0" w:color="auto"/>
                              </w:divBdr>
                              <w:divsChild>
                                <w:div w:id="1268125294">
                                  <w:marLeft w:val="0"/>
                                  <w:marRight w:val="0"/>
                                  <w:marTop w:val="0"/>
                                  <w:marBottom w:val="0"/>
                                  <w:divBdr>
                                    <w:top w:val="none" w:sz="0" w:space="0" w:color="auto"/>
                                    <w:left w:val="none" w:sz="0" w:space="0" w:color="auto"/>
                                    <w:bottom w:val="none" w:sz="0" w:space="0" w:color="auto"/>
                                    <w:right w:val="none" w:sz="0" w:space="0" w:color="auto"/>
                                  </w:divBdr>
                                </w:div>
                              </w:divsChild>
                            </w:div>
                            <w:div w:id="1081871447">
                              <w:marLeft w:val="0"/>
                              <w:marRight w:val="0"/>
                              <w:marTop w:val="0"/>
                              <w:marBottom w:val="0"/>
                              <w:divBdr>
                                <w:top w:val="none" w:sz="0" w:space="0" w:color="auto"/>
                                <w:left w:val="none" w:sz="0" w:space="0" w:color="auto"/>
                                <w:bottom w:val="none" w:sz="0" w:space="0" w:color="auto"/>
                                <w:right w:val="none" w:sz="0" w:space="0" w:color="auto"/>
                              </w:divBdr>
                              <w:divsChild>
                                <w:div w:id="1351562942">
                                  <w:marLeft w:val="0"/>
                                  <w:marRight w:val="0"/>
                                  <w:marTop w:val="0"/>
                                  <w:marBottom w:val="0"/>
                                  <w:divBdr>
                                    <w:top w:val="none" w:sz="0" w:space="0" w:color="auto"/>
                                    <w:left w:val="none" w:sz="0" w:space="0" w:color="auto"/>
                                    <w:bottom w:val="none" w:sz="0" w:space="0" w:color="auto"/>
                                    <w:right w:val="none" w:sz="0" w:space="0" w:color="auto"/>
                                  </w:divBdr>
                                </w:div>
                              </w:divsChild>
                            </w:div>
                            <w:div w:id="1133867749">
                              <w:marLeft w:val="0"/>
                              <w:marRight w:val="0"/>
                              <w:marTop w:val="0"/>
                              <w:marBottom w:val="0"/>
                              <w:divBdr>
                                <w:top w:val="none" w:sz="0" w:space="0" w:color="auto"/>
                                <w:left w:val="none" w:sz="0" w:space="0" w:color="auto"/>
                                <w:bottom w:val="none" w:sz="0" w:space="0" w:color="auto"/>
                                <w:right w:val="none" w:sz="0" w:space="0" w:color="auto"/>
                              </w:divBdr>
                              <w:divsChild>
                                <w:div w:id="107436233">
                                  <w:marLeft w:val="0"/>
                                  <w:marRight w:val="0"/>
                                  <w:marTop w:val="0"/>
                                  <w:marBottom w:val="0"/>
                                  <w:divBdr>
                                    <w:top w:val="none" w:sz="0" w:space="0" w:color="auto"/>
                                    <w:left w:val="none" w:sz="0" w:space="0" w:color="auto"/>
                                    <w:bottom w:val="none" w:sz="0" w:space="0" w:color="auto"/>
                                    <w:right w:val="none" w:sz="0" w:space="0" w:color="auto"/>
                                  </w:divBdr>
                                </w:div>
                              </w:divsChild>
                            </w:div>
                            <w:div w:id="1658419641">
                              <w:marLeft w:val="0"/>
                              <w:marRight w:val="0"/>
                              <w:marTop w:val="0"/>
                              <w:marBottom w:val="0"/>
                              <w:divBdr>
                                <w:top w:val="none" w:sz="0" w:space="0" w:color="auto"/>
                                <w:left w:val="none" w:sz="0" w:space="0" w:color="auto"/>
                                <w:bottom w:val="none" w:sz="0" w:space="0" w:color="auto"/>
                                <w:right w:val="none" w:sz="0" w:space="0" w:color="auto"/>
                              </w:divBdr>
                              <w:divsChild>
                                <w:div w:id="1103454614">
                                  <w:marLeft w:val="0"/>
                                  <w:marRight w:val="0"/>
                                  <w:marTop w:val="0"/>
                                  <w:marBottom w:val="0"/>
                                  <w:divBdr>
                                    <w:top w:val="none" w:sz="0" w:space="0" w:color="auto"/>
                                    <w:left w:val="none" w:sz="0" w:space="0" w:color="auto"/>
                                    <w:bottom w:val="none" w:sz="0" w:space="0" w:color="auto"/>
                                    <w:right w:val="none" w:sz="0" w:space="0" w:color="auto"/>
                                  </w:divBdr>
                                </w:div>
                              </w:divsChild>
                            </w:div>
                            <w:div w:id="1666780844">
                              <w:marLeft w:val="0"/>
                              <w:marRight w:val="0"/>
                              <w:marTop w:val="0"/>
                              <w:marBottom w:val="0"/>
                              <w:divBdr>
                                <w:top w:val="none" w:sz="0" w:space="0" w:color="auto"/>
                                <w:left w:val="none" w:sz="0" w:space="0" w:color="auto"/>
                                <w:bottom w:val="none" w:sz="0" w:space="0" w:color="auto"/>
                                <w:right w:val="none" w:sz="0" w:space="0" w:color="auto"/>
                              </w:divBdr>
                              <w:divsChild>
                                <w:div w:id="175100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923514">
                      <w:marLeft w:val="0"/>
                      <w:marRight w:val="0"/>
                      <w:marTop w:val="0"/>
                      <w:marBottom w:val="0"/>
                      <w:divBdr>
                        <w:top w:val="none" w:sz="0" w:space="0" w:color="auto"/>
                        <w:left w:val="none" w:sz="0" w:space="0" w:color="auto"/>
                        <w:bottom w:val="none" w:sz="0" w:space="0" w:color="auto"/>
                        <w:right w:val="none" w:sz="0" w:space="0" w:color="auto"/>
                      </w:divBdr>
                    </w:div>
                  </w:divsChild>
                </w:div>
                <w:div w:id="2004044918">
                  <w:marLeft w:val="0"/>
                  <w:marRight w:val="0"/>
                  <w:marTop w:val="0"/>
                  <w:marBottom w:val="0"/>
                  <w:divBdr>
                    <w:top w:val="none" w:sz="0" w:space="0" w:color="auto"/>
                    <w:left w:val="none" w:sz="0" w:space="0" w:color="auto"/>
                    <w:bottom w:val="none" w:sz="0" w:space="0" w:color="auto"/>
                    <w:right w:val="none" w:sz="0" w:space="0" w:color="auto"/>
                  </w:divBdr>
                  <w:divsChild>
                    <w:div w:id="1994990544">
                      <w:marLeft w:val="0"/>
                      <w:marRight w:val="0"/>
                      <w:marTop w:val="0"/>
                      <w:marBottom w:val="0"/>
                      <w:divBdr>
                        <w:top w:val="none" w:sz="0" w:space="0" w:color="auto"/>
                        <w:left w:val="none" w:sz="0" w:space="0" w:color="auto"/>
                        <w:bottom w:val="none" w:sz="0" w:space="0" w:color="auto"/>
                        <w:right w:val="none" w:sz="0" w:space="0" w:color="auto"/>
                      </w:divBdr>
                    </w:div>
                  </w:divsChild>
                </w:div>
                <w:div w:id="2008626259">
                  <w:marLeft w:val="0"/>
                  <w:marRight w:val="0"/>
                  <w:marTop w:val="0"/>
                  <w:marBottom w:val="0"/>
                  <w:divBdr>
                    <w:top w:val="none" w:sz="0" w:space="0" w:color="auto"/>
                    <w:left w:val="none" w:sz="0" w:space="0" w:color="auto"/>
                    <w:bottom w:val="none" w:sz="0" w:space="0" w:color="auto"/>
                    <w:right w:val="none" w:sz="0" w:space="0" w:color="auto"/>
                  </w:divBdr>
                  <w:divsChild>
                    <w:div w:id="376127325">
                      <w:marLeft w:val="0"/>
                      <w:marRight w:val="0"/>
                      <w:marTop w:val="0"/>
                      <w:marBottom w:val="0"/>
                      <w:divBdr>
                        <w:top w:val="none" w:sz="0" w:space="0" w:color="auto"/>
                        <w:left w:val="none" w:sz="0" w:space="0" w:color="auto"/>
                        <w:bottom w:val="none" w:sz="0" w:space="0" w:color="auto"/>
                        <w:right w:val="none" w:sz="0" w:space="0" w:color="auto"/>
                      </w:divBdr>
                    </w:div>
                  </w:divsChild>
                </w:div>
                <w:div w:id="2060593388">
                  <w:marLeft w:val="0"/>
                  <w:marRight w:val="0"/>
                  <w:marTop w:val="0"/>
                  <w:marBottom w:val="0"/>
                  <w:divBdr>
                    <w:top w:val="none" w:sz="0" w:space="0" w:color="auto"/>
                    <w:left w:val="none" w:sz="0" w:space="0" w:color="auto"/>
                    <w:bottom w:val="none" w:sz="0" w:space="0" w:color="auto"/>
                    <w:right w:val="none" w:sz="0" w:space="0" w:color="auto"/>
                  </w:divBdr>
                  <w:divsChild>
                    <w:div w:id="254946851">
                      <w:marLeft w:val="0"/>
                      <w:marRight w:val="0"/>
                      <w:marTop w:val="0"/>
                      <w:marBottom w:val="0"/>
                      <w:divBdr>
                        <w:top w:val="none" w:sz="0" w:space="0" w:color="auto"/>
                        <w:left w:val="none" w:sz="0" w:space="0" w:color="auto"/>
                        <w:bottom w:val="none" w:sz="0" w:space="0" w:color="auto"/>
                        <w:right w:val="none" w:sz="0" w:space="0" w:color="auto"/>
                      </w:divBdr>
                    </w:div>
                  </w:divsChild>
                </w:div>
                <w:div w:id="2089646104">
                  <w:marLeft w:val="0"/>
                  <w:marRight w:val="0"/>
                  <w:marTop w:val="0"/>
                  <w:marBottom w:val="0"/>
                  <w:divBdr>
                    <w:top w:val="none" w:sz="0" w:space="0" w:color="auto"/>
                    <w:left w:val="none" w:sz="0" w:space="0" w:color="auto"/>
                    <w:bottom w:val="none" w:sz="0" w:space="0" w:color="auto"/>
                    <w:right w:val="none" w:sz="0" w:space="0" w:color="auto"/>
                  </w:divBdr>
                  <w:divsChild>
                    <w:div w:id="87334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741106">
          <w:marLeft w:val="0"/>
          <w:marRight w:val="0"/>
          <w:marTop w:val="0"/>
          <w:marBottom w:val="0"/>
          <w:divBdr>
            <w:top w:val="none" w:sz="0" w:space="0" w:color="auto"/>
            <w:left w:val="none" w:sz="0" w:space="0" w:color="auto"/>
            <w:bottom w:val="none" w:sz="0" w:space="0" w:color="auto"/>
            <w:right w:val="none" w:sz="0" w:space="0" w:color="auto"/>
          </w:divBdr>
        </w:div>
        <w:div w:id="1072774324">
          <w:marLeft w:val="0"/>
          <w:marRight w:val="0"/>
          <w:marTop w:val="0"/>
          <w:marBottom w:val="0"/>
          <w:divBdr>
            <w:top w:val="none" w:sz="0" w:space="0" w:color="auto"/>
            <w:left w:val="none" w:sz="0" w:space="0" w:color="auto"/>
            <w:bottom w:val="none" w:sz="0" w:space="0" w:color="auto"/>
            <w:right w:val="none" w:sz="0" w:space="0" w:color="auto"/>
          </w:divBdr>
          <w:divsChild>
            <w:div w:id="489830275">
              <w:marLeft w:val="-75"/>
              <w:marRight w:val="0"/>
              <w:marTop w:val="30"/>
              <w:marBottom w:val="30"/>
              <w:divBdr>
                <w:top w:val="none" w:sz="0" w:space="0" w:color="auto"/>
                <w:left w:val="none" w:sz="0" w:space="0" w:color="auto"/>
                <w:bottom w:val="none" w:sz="0" w:space="0" w:color="auto"/>
                <w:right w:val="none" w:sz="0" w:space="0" w:color="auto"/>
              </w:divBdr>
              <w:divsChild>
                <w:div w:id="291324921">
                  <w:marLeft w:val="0"/>
                  <w:marRight w:val="0"/>
                  <w:marTop w:val="0"/>
                  <w:marBottom w:val="0"/>
                  <w:divBdr>
                    <w:top w:val="none" w:sz="0" w:space="0" w:color="auto"/>
                    <w:left w:val="none" w:sz="0" w:space="0" w:color="auto"/>
                    <w:bottom w:val="none" w:sz="0" w:space="0" w:color="auto"/>
                    <w:right w:val="none" w:sz="0" w:space="0" w:color="auto"/>
                  </w:divBdr>
                  <w:divsChild>
                    <w:div w:id="593363745">
                      <w:marLeft w:val="0"/>
                      <w:marRight w:val="0"/>
                      <w:marTop w:val="0"/>
                      <w:marBottom w:val="0"/>
                      <w:divBdr>
                        <w:top w:val="none" w:sz="0" w:space="0" w:color="auto"/>
                        <w:left w:val="none" w:sz="0" w:space="0" w:color="auto"/>
                        <w:bottom w:val="none" w:sz="0" w:space="0" w:color="auto"/>
                        <w:right w:val="none" w:sz="0" w:space="0" w:color="auto"/>
                      </w:divBdr>
                    </w:div>
                  </w:divsChild>
                </w:div>
                <w:div w:id="422578081">
                  <w:marLeft w:val="0"/>
                  <w:marRight w:val="0"/>
                  <w:marTop w:val="0"/>
                  <w:marBottom w:val="0"/>
                  <w:divBdr>
                    <w:top w:val="none" w:sz="0" w:space="0" w:color="auto"/>
                    <w:left w:val="none" w:sz="0" w:space="0" w:color="auto"/>
                    <w:bottom w:val="none" w:sz="0" w:space="0" w:color="auto"/>
                    <w:right w:val="none" w:sz="0" w:space="0" w:color="auto"/>
                  </w:divBdr>
                  <w:divsChild>
                    <w:div w:id="824201633">
                      <w:marLeft w:val="0"/>
                      <w:marRight w:val="0"/>
                      <w:marTop w:val="0"/>
                      <w:marBottom w:val="0"/>
                      <w:divBdr>
                        <w:top w:val="none" w:sz="0" w:space="0" w:color="auto"/>
                        <w:left w:val="none" w:sz="0" w:space="0" w:color="auto"/>
                        <w:bottom w:val="none" w:sz="0" w:space="0" w:color="auto"/>
                        <w:right w:val="none" w:sz="0" w:space="0" w:color="auto"/>
                      </w:divBdr>
                      <w:divsChild>
                        <w:div w:id="1594630985">
                          <w:marLeft w:val="0"/>
                          <w:marRight w:val="0"/>
                          <w:marTop w:val="30"/>
                          <w:marBottom w:val="30"/>
                          <w:divBdr>
                            <w:top w:val="none" w:sz="0" w:space="0" w:color="auto"/>
                            <w:left w:val="none" w:sz="0" w:space="0" w:color="auto"/>
                            <w:bottom w:val="none" w:sz="0" w:space="0" w:color="auto"/>
                            <w:right w:val="none" w:sz="0" w:space="0" w:color="auto"/>
                          </w:divBdr>
                          <w:divsChild>
                            <w:div w:id="394472145">
                              <w:marLeft w:val="0"/>
                              <w:marRight w:val="0"/>
                              <w:marTop w:val="0"/>
                              <w:marBottom w:val="0"/>
                              <w:divBdr>
                                <w:top w:val="none" w:sz="0" w:space="0" w:color="auto"/>
                                <w:left w:val="none" w:sz="0" w:space="0" w:color="auto"/>
                                <w:bottom w:val="none" w:sz="0" w:space="0" w:color="auto"/>
                                <w:right w:val="none" w:sz="0" w:space="0" w:color="auto"/>
                              </w:divBdr>
                              <w:divsChild>
                                <w:div w:id="739644294">
                                  <w:marLeft w:val="0"/>
                                  <w:marRight w:val="0"/>
                                  <w:marTop w:val="0"/>
                                  <w:marBottom w:val="0"/>
                                  <w:divBdr>
                                    <w:top w:val="none" w:sz="0" w:space="0" w:color="auto"/>
                                    <w:left w:val="none" w:sz="0" w:space="0" w:color="auto"/>
                                    <w:bottom w:val="none" w:sz="0" w:space="0" w:color="auto"/>
                                    <w:right w:val="none" w:sz="0" w:space="0" w:color="auto"/>
                                  </w:divBdr>
                                </w:div>
                              </w:divsChild>
                            </w:div>
                            <w:div w:id="968626448">
                              <w:marLeft w:val="0"/>
                              <w:marRight w:val="0"/>
                              <w:marTop w:val="0"/>
                              <w:marBottom w:val="0"/>
                              <w:divBdr>
                                <w:top w:val="none" w:sz="0" w:space="0" w:color="auto"/>
                                <w:left w:val="none" w:sz="0" w:space="0" w:color="auto"/>
                                <w:bottom w:val="none" w:sz="0" w:space="0" w:color="auto"/>
                                <w:right w:val="none" w:sz="0" w:space="0" w:color="auto"/>
                              </w:divBdr>
                              <w:divsChild>
                                <w:div w:id="484781644">
                                  <w:marLeft w:val="0"/>
                                  <w:marRight w:val="0"/>
                                  <w:marTop w:val="0"/>
                                  <w:marBottom w:val="0"/>
                                  <w:divBdr>
                                    <w:top w:val="none" w:sz="0" w:space="0" w:color="auto"/>
                                    <w:left w:val="none" w:sz="0" w:space="0" w:color="auto"/>
                                    <w:bottom w:val="none" w:sz="0" w:space="0" w:color="auto"/>
                                    <w:right w:val="none" w:sz="0" w:space="0" w:color="auto"/>
                                  </w:divBdr>
                                </w:div>
                              </w:divsChild>
                            </w:div>
                            <w:div w:id="1326058320">
                              <w:marLeft w:val="0"/>
                              <w:marRight w:val="0"/>
                              <w:marTop w:val="0"/>
                              <w:marBottom w:val="0"/>
                              <w:divBdr>
                                <w:top w:val="none" w:sz="0" w:space="0" w:color="auto"/>
                                <w:left w:val="none" w:sz="0" w:space="0" w:color="auto"/>
                                <w:bottom w:val="none" w:sz="0" w:space="0" w:color="auto"/>
                                <w:right w:val="none" w:sz="0" w:space="0" w:color="auto"/>
                              </w:divBdr>
                              <w:divsChild>
                                <w:div w:id="493689476">
                                  <w:marLeft w:val="0"/>
                                  <w:marRight w:val="0"/>
                                  <w:marTop w:val="0"/>
                                  <w:marBottom w:val="0"/>
                                  <w:divBdr>
                                    <w:top w:val="none" w:sz="0" w:space="0" w:color="auto"/>
                                    <w:left w:val="none" w:sz="0" w:space="0" w:color="auto"/>
                                    <w:bottom w:val="none" w:sz="0" w:space="0" w:color="auto"/>
                                    <w:right w:val="none" w:sz="0" w:space="0" w:color="auto"/>
                                  </w:divBdr>
                                </w:div>
                              </w:divsChild>
                            </w:div>
                            <w:div w:id="1490559059">
                              <w:marLeft w:val="0"/>
                              <w:marRight w:val="0"/>
                              <w:marTop w:val="0"/>
                              <w:marBottom w:val="0"/>
                              <w:divBdr>
                                <w:top w:val="none" w:sz="0" w:space="0" w:color="auto"/>
                                <w:left w:val="none" w:sz="0" w:space="0" w:color="auto"/>
                                <w:bottom w:val="none" w:sz="0" w:space="0" w:color="auto"/>
                                <w:right w:val="none" w:sz="0" w:space="0" w:color="auto"/>
                              </w:divBdr>
                              <w:divsChild>
                                <w:div w:id="1622572907">
                                  <w:marLeft w:val="0"/>
                                  <w:marRight w:val="0"/>
                                  <w:marTop w:val="0"/>
                                  <w:marBottom w:val="0"/>
                                  <w:divBdr>
                                    <w:top w:val="none" w:sz="0" w:space="0" w:color="auto"/>
                                    <w:left w:val="none" w:sz="0" w:space="0" w:color="auto"/>
                                    <w:bottom w:val="none" w:sz="0" w:space="0" w:color="auto"/>
                                    <w:right w:val="none" w:sz="0" w:space="0" w:color="auto"/>
                                  </w:divBdr>
                                </w:div>
                              </w:divsChild>
                            </w:div>
                            <w:div w:id="1784693497">
                              <w:marLeft w:val="0"/>
                              <w:marRight w:val="0"/>
                              <w:marTop w:val="0"/>
                              <w:marBottom w:val="0"/>
                              <w:divBdr>
                                <w:top w:val="none" w:sz="0" w:space="0" w:color="auto"/>
                                <w:left w:val="none" w:sz="0" w:space="0" w:color="auto"/>
                                <w:bottom w:val="none" w:sz="0" w:space="0" w:color="auto"/>
                                <w:right w:val="none" w:sz="0" w:space="0" w:color="auto"/>
                              </w:divBdr>
                              <w:divsChild>
                                <w:div w:id="418794234">
                                  <w:marLeft w:val="0"/>
                                  <w:marRight w:val="0"/>
                                  <w:marTop w:val="0"/>
                                  <w:marBottom w:val="0"/>
                                  <w:divBdr>
                                    <w:top w:val="none" w:sz="0" w:space="0" w:color="auto"/>
                                    <w:left w:val="none" w:sz="0" w:space="0" w:color="auto"/>
                                    <w:bottom w:val="none" w:sz="0" w:space="0" w:color="auto"/>
                                    <w:right w:val="none" w:sz="0" w:space="0" w:color="auto"/>
                                  </w:divBdr>
                                </w:div>
                              </w:divsChild>
                            </w:div>
                            <w:div w:id="2126465683">
                              <w:marLeft w:val="0"/>
                              <w:marRight w:val="0"/>
                              <w:marTop w:val="0"/>
                              <w:marBottom w:val="0"/>
                              <w:divBdr>
                                <w:top w:val="none" w:sz="0" w:space="0" w:color="auto"/>
                                <w:left w:val="none" w:sz="0" w:space="0" w:color="auto"/>
                                <w:bottom w:val="none" w:sz="0" w:space="0" w:color="auto"/>
                                <w:right w:val="none" w:sz="0" w:space="0" w:color="auto"/>
                              </w:divBdr>
                              <w:divsChild>
                                <w:div w:id="161671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670964">
                      <w:marLeft w:val="0"/>
                      <w:marRight w:val="0"/>
                      <w:marTop w:val="0"/>
                      <w:marBottom w:val="0"/>
                      <w:divBdr>
                        <w:top w:val="none" w:sz="0" w:space="0" w:color="auto"/>
                        <w:left w:val="none" w:sz="0" w:space="0" w:color="auto"/>
                        <w:bottom w:val="none" w:sz="0" w:space="0" w:color="auto"/>
                        <w:right w:val="none" w:sz="0" w:space="0" w:color="auto"/>
                      </w:divBdr>
                    </w:div>
                  </w:divsChild>
                </w:div>
                <w:div w:id="626472615">
                  <w:marLeft w:val="0"/>
                  <w:marRight w:val="0"/>
                  <w:marTop w:val="0"/>
                  <w:marBottom w:val="0"/>
                  <w:divBdr>
                    <w:top w:val="none" w:sz="0" w:space="0" w:color="auto"/>
                    <w:left w:val="none" w:sz="0" w:space="0" w:color="auto"/>
                    <w:bottom w:val="none" w:sz="0" w:space="0" w:color="auto"/>
                    <w:right w:val="none" w:sz="0" w:space="0" w:color="auto"/>
                  </w:divBdr>
                  <w:divsChild>
                    <w:div w:id="1566523621">
                      <w:marLeft w:val="0"/>
                      <w:marRight w:val="0"/>
                      <w:marTop w:val="0"/>
                      <w:marBottom w:val="0"/>
                      <w:divBdr>
                        <w:top w:val="none" w:sz="0" w:space="0" w:color="auto"/>
                        <w:left w:val="none" w:sz="0" w:space="0" w:color="auto"/>
                        <w:bottom w:val="none" w:sz="0" w:space="0" w:color="auto"/>
                        <w:right w:val="none" w:sz="0" w:space="0" w:color="auto"/>
                      </w:divBdr>
                    </w:div>
                  </w:divsChild>
                </w:div>
                <w:div w:id="647133961">
                  <w:marLeft w:val="0"/>
                  <w:marRight w:val="0"/>
                  <w:marTop w:val="0"/>
                  <w:marBottom w:val="0"/>
                  <w:divBdr>
                    <w:top w:val="none" w:sz="0" w:space="0" w:color="auto"/>
                    <w:left w:val="none" w:sz="0" w:space="0" w:color="auto"/>
                    <w:bottom w:val="none" w:sz="0" w:space="0" w:color="auto"/>
                    <w:right w:val="none" w:sz="0" w:space="0" w:color="auto"/>
                  </w:divBdr>
                  <w:divsChild>
                    <w:div w:id="144275112">
                      <w:marLeft w:val="0"/>
                      <w:marRight w:val="0"/>
                      <w:marTop w:val="0"/>
                      <w:marBottom w:val="0"/>
                      <w:divBdr>
                        <w:top w:val="none" w:sz="0" w:space="0" w:color="auto"/>
                        <w:left w:val="none" w:sz="0" w:space="0" w:color="auto"/>
                        <w:bottom w:val="none" w:sz="0" w:space="0" w:color="auto"/>
                        <w:right w:val="none" w:sz="0" w:space="0" w:color="auto"/>
                      </w:divBdr>
                    </w:div>
                  </w:divsChild>
                </w:div>
                <w:div w:id="743142284">
                  <w:marLeft w:val="0"/>
                  <w:marRight w:val="0"/>
                  <w:marTop w:val="0"/>
                  <w:marBottom w:val="0"/>
                  <w:divBdr>
                    <w:top w:val="none" w:sz="0" w:space="0" w:color="auto"/>
                    <w:left w:val="none" w:sz="0" w:space="0" w:color="auto"/>
                    <w:bottom w:val="none" w:sz="0" w:space="0" w:color="auto"/>
                    <w:right w:val="none" w:sz="0" w:space="0" w:color="auto"/>
                  </w:divBdr>
                  <w:divsChild>
                    <w:div w:id="246233183">
                      <w:marLeft w:val="0"/>
                      <w:marRight w:val="0"/>
                      <w:marTop w:val="0"/>
                      <w:marBottom w:val="0"/>
                      <w:divBdr>
                        <w:top w:val="none" w:sz="0" w:space="0" w:color="auto"/>
                        <w:left w:val="none" w:sz="0" w:space="0" w:color="auto"/>
                        <w:bottom w:val="none" w:sz="0" w:space="0" w:color="auto"/>
                        <w:right w:val="none" w:sz="0" w:space="0" w:color="auto"/>
                      </w:divBdr>
                    </w:div>
                  </w:divsChild>
                </w:div>
                <w:div w:id="810632851">
                  <w:marLeft w:val="0"/>
                  <w:marRight w:val="0"/>
                  <w:marTop w:val="0"/>
                  <w:marBottom w:val="0"/>
                  <w:divBdr>
                    <w:top w:val="none" w:sz="0" w:space="0" w:color="auto"/>
                    <w:left w:val="none" w:sz="0" w:space="0" w:color="auto"/>
                    <w:bottom w:val="none" w:sz="0" w:space="0" w:color="auto"/>
                    <w:right w:val="none" w:sz="0" w:space="0" w:color="auto"/>
                  </w:divBdr>
                  <w:divsChild>
                    <w:div w:id="881600416">
                      <w:marLeft w:val="0"/>
                      <w:marRight w:val="0"/>
                      <w:marTop w:val="0"/>
                      <w:marBottom w:val="0"/>
                      <w:divBdr>
                        <w:top w:val="none" w:sz="0" w:space="0" w:color="auto"/>
                        <w:left w:val="none" w:sz="0" w:space="0" w:color="auto"/>
                        <w:bottom w:val="none" w:sz="0" w:space="0" w:color="auto"/>
                        <w:right w:val="none" w:sz="0" w:space="0" w:color="auto"/>
                      </w:divBdr>
                    </w:div>
                  </w:divsChild>
                </w:div>
                <w:div w:id="1264534174">
                  <w:marLeft w:val="0"/>
                  <w:marRight w:val="0"/>
                  <w:marTop w:val="0"/>
                  <w:marBottom w:val="0"/>
                  <w:divBdr>
                    <w:top w:val="none" w:sz="0" w:space="0" w:color="auto"/>
                    <w:left w:val="none" w:sz="0" w:space="0" w:color="auto"/>
                    <w:bottom w:val="none" w:sz="0" w:space="0" w:color="auto"/>
                    <w:right w:val="none" w:sz="0" w:space="0" w:color="auto"/>
                  </w:divBdr>
                  <w:divsChild>
                    <w:div w:id="676077218">
                      <w:marLeft w:val="0"/>
                      <w:marRight w:val="0"/>
                      <w:marTop w:val="0"/>
                      <w:marBottom w:val="0"/>
                      <w:divBdr>
                        <w:top w:val="none" w:sz="0" w:space="0" w:color="auto"/>
                        <w:left w:val="none" w:sz="0" w:space="0" w:color="auto"/>
                        <w:bottom w:val="none" w:sz="0" w:space="0" w:color="auto"/>
                        <w:right w:val="none" w:sz="0" w:space="0" w:color="auto"/>
                      </w:divBdr>
                    </w:div>
                  </w:divsChild>
                </w:div>
                <w:div w:id="1348870017">
                  <w:marLeft w:val="0"/>
                  <w:marRight w:val="0"/>
                  <w:marTop w:val="0"/>
                  <w:marBottom w:val="0"/>
                  <w:divBdr>
                    <w:top w:val="none" w:sz="0" w:space="0" w:color="auto"/>
                    <w:left w:val="none" w:sz="0" w:space="0" w:color="auto"/>
                    <w:bottom w:val="none" w:sz="0" w:space="0" w:color="auto"/>
                    <w:right w:val="none" w:sz="0" w:space="0" w:color="auto"/>
                  </w:divBdr>
                  <w:divsChild>
                    <w:div w:id="803306633">
                      <w:marLeft w:val="0"/>
                      <w:marRight w:val="0"/>
                      <w:marTop w:val="0"/>
                      <w:marBottom w:val="0"/>
                      <w:divBdr>
                        <w:top w:val="none" w:sz="0" w:space="0" w:color="auto"/>
                        <w:left w:val="none" w:sz="0" w:space="0" w:color="auto"/>
                        <w:bottom w:val="none" w:sz="0" w:space="0" w:color="auto"/>
                        <w:right w:val="none" w:sz="0" w:space="0" w:color="auto"/>
                      </w:divBdr>
                    </w:div>
                  </w:divsChild>
                </w:div>
                <w:div w:id="1350260028">
                  <w:marLeft w:val="0"/>
                  <w:marRight w:val="0"/>
                  <w:marTop w:val="0"/>
                  <w:marBottom w:val="0"/>
                  <w:divBdr>
                    <w:top w:val="none" w:sz="0" w:space="0" w:color="auto"/>
                    <w:left w:val="none" w:sz="0" w:space="0" w:color="auto"/>
                    <w:bottom w:val="none" w:sz="0" w:space="0" w:color="auto"/>
                    <w:right w:val="none" w:sz="0" w:space="0" w:color="auto"/>
                  </w:divBdr>
                  <w:divsChild>
                    <w:div w:id="1241526711">
                      <w:marLeft w:val="0"/>
                      <w:marRight w:val="0"/>
                      <w:marTop w:val="0"/>
                      <w:marBottom w:val="0"/>
                      <w:divBdr>
                        <w:top w:val="none" w:sz="0" w:space="0" w:color="auto"/>
                        <w:left w:val="none" w:sz="0" w:space="0" w:color="auto"/>
                        <w:bottom w:val="none" w:sz="0" w:space="0" w:color="auto"/>
                        <w:right w:val="none" w:sz="0" w:space="0" w:color="auto"/>
                      </w:divBdr>
                    </w:div>
                  </w:divsChild>
                </w:div>
                <w:div w:id="1937521454">
                  <w:marLeft w:val="0"/>
                  <w:marRight w:val="0"/>
                  <w:marTop w:val="0"/>
                  <w:marBottom w:val="0"/>
                  <w:divBdr>
                    <w:top w:val="none" w:sz="0" w:space="0" w:color="auto"/>
                    <w:left w:val="none" w:sz="0" w:space="0" w:color="auto"/>
                    <w:bottom w:val="none" w:sz="0" w:space="0" w:color="auto"/>
                    <w:right w:val="none" w:sz="0" w:space="0" w:color="auto"/>
                  </w:divBdr>
                  <w:divsChild>
                    <w:div w:id="736900283">
                      <w:marLeft w:val="0"/>
                      <w:marRight w:val="0"/>
                      <w:marTop w:val="0"/>
                      <w:marBottom w:val="0"/>
                      <w:divBdr>
                        <w:top w:val="none" w:sz="0" w:space="0" w:color="auto"/>
                        <w:left w:val="none" w:sz="0" w:space="0" w:color="auto"/>
                        <w:bottom w:val="none" w:sz="0" w:space="0" w:color="auto"/>
                        <w:right w:val="none" w:sz="0" w:space="0" w:color="auto"/>
                      </w:divBdr>
                    </w:div>
                  </w:divsChild>
                </w:div>
                <w:div w:id="1992825945">
                  <w:marLeft w:val="0"/>
                  <w:marRight w:val="0"/>
                  <w:marTop w:val="0"/>
                  <w:marBottom w:val="0"/>
                  <w:divBdr>
                    <w:top w:val="none" w:sz="0" w:space="0" w:color="auto"/>
                    <w:left w:val="none" w:sz="0" w:space="0" w:color="auto"/>
                    <w:bottom w:val="none" w:sz="0" w:space="0" w:color="auto"/>
                    <w:right w:val="none" w:sz="0" w:space="0" w:color="auto"/>
                  </w:divBdr>
                  <w:divsChild>
                    <w:div w:id="159973412">
                      <w:marLeft w:val="0"/>
                      <w:marRight w:val="0"/>
                      <w:marTop w:val="0"/>
                      <w:marBottom w:val="0"/>
                      <w:divBdr>
                        <w:top w:val="none" w:sz="0" w:space="0" w:color="auto"/>
                        <w:left w:val="none" w:sz="0" w:space="0" w:color="auto"/>
                        <w:bottom w:val="none" w:sz="0" w:space="0" w:color="auto"/>
                        <w:right w:val="none" w:sz="0" w:space="0" w:color="auto"/>
                      </w:divBdr>
                    </w:div>
                  </w:divsChild>
                </w:div>
                <w:div w:id="2076976656">
                  <w:marLeft w:val="0"/>
                  <w:marRight w:val="0"/>
                  <w:marTop w:val="0"/>
                  <w:marBottom w:val="0"/>
                  <w:divBdr>
                    <w:top w:val="none" w:sz="0" w:space="0" w:color="auto"/>
                    <w:left w:val="none" w:sz="0" w:space="0" w:color="auto"/>
                    <w:bottom w:val="none" w:sz="0" w:space="0" w:color="auto"/>
                    <w:right w:val="none" w:sz="0" w:space="0" w:color="auto"/>
                  </w:divBdr>
                  <w:divsChild>
                    <w:div w:id="93798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560393">
          <w:marLeft w:val="0"/>
          <w:marRight w:val="0"/>
          <w:marTop w:val="0"/>
          <w:marBottom w:val="0"/>
          <w:divBdr>
            <w:top w:val="none" w:sz="0" w:space="0" w:color="auto"/>
            <w:left w:val="none" w:sz="0" w:space="0" w:color="auto"/>
            <w:bottom w:val="none" w:sz="0" w:space="0" w:color="auto"/>
            <w:right w:val="none" w:sz="0" w:space="0" w:color="auto"/>
          </w:divBdr>
          <w:divsChild>
            <w:div w:id="632371242">
              <w:marLeft w:val="-75"/>
              <w:marRight w:val="0"/>
              <w:marTop w:val="30"/>
              <w:marBottom w:val="30"/>
              <w:divBdr>
                <w:top w:val="none" w:sz="0" w:space="0" w:color="auto"/>
                <w:left w:val="none" w:sz="0" w:space="0" w:color="auto"/>
                <w:bottom w:val="none" w:sz="0" w:space="0" w:color="auto"/>
                <w:right w:val="none" w:sz="0" w:space="0" w:color="auto"/>
              </w:divBdr>
              <w:divsChild>
                <w:div w:id="84041706">
                  <w:marLeft w:val="0"/>
                  <w:marRight w:val="0"/>
                  <w:marTop w:val="0"/>
                  <w:marBottom w:val="0"/>
                  <w:divBdr>
                    <w:top w:val="none" w:sz="0" w:space="0" w:color="auto"/>
                    <w:left w:val="none" w:sz="0" w:space="0" w:color="auto"/>
                    <w:bottom w:val="none" w:sz="0" w:space="0" w:color="auto"/>
                    <w:right w:val="none" w:sz="0" w:space="0" w:color="auto"/>
                  </w:divBdr>
                  <w:divsChild>
                    <w:div w:id="118033412">
                      <w:marLeft w:val="0"/>
                      <w:marRight w:val="0"/>
                      <w:marTop w:val="0"/>
                      <w:marBottom w:val="0"/>
                      <w:divBdr>
                        <w:top w:val="none" w:sz="0" w:space="0" w:color="auto"/>
                        <w:left w:val="none" w:sz="0" w:space="0" w:color="auto"/>
                        <w:bottom w:val="none" w:sz="0" w:space="0" w:color="auto"/>
                        <w:right w:val="none" w:sz="0" w:space="0" w:color="auto"/>
                      </w:divBdr>
                    </w:div>
                  </w:divsChild>
                </w:div>
                <w:div w:id="207493040">
                  <w:marLeft w:val="0"/>
                  <w:marRight w:val="0"/>
                  <w:marTop w:val="0"/>
                  <w:marBottom w:val="0"/>
                  <w:divBdr>
                    <w:top w:val="none" w:sz="0" w:space="0" w:color="auto"/>
                    <w:left w:val="none" w:sz="0" w:space="0" w:color="auto"/>
                    <w:bottom w:val="none" w:sz="0" w:space="0" w:color="auto"/>
                    <w:right w:val="none" w:sz="0" w:space="0" w:color="auto"/>
                  </w:divBdr>
                  <w:divsChild>
                    <w:div w:id="1110246354">
                      <w:marLeft w:val="0"/>
                      <w:marRight w:val="0"/>
                      <w:marTop w:val="0"/>
                      <w:marBottom w:val="0"/>
                      <w:divBdr>
                        <w:top w:val="none" w:sz="0" w:space="0" w:color="auto"/>
                        <w:left w:val="none" w:sz="0" w:space="0" w:color="auto"/>
                        <w:bottom w:val="none" w:sz="0" w:space="0" w:color="auto"/>
                        <w:right w:val="none" w:sz="0" w:space="0" w:color="auto"/>
                      </w:divBdr>
                    </w:div>
                  </w:divsChild>
                </w:div>
                <w:div w:id="240870202">
                  <w:marLeft w:val="0"/>
                  <w:marRight w:val="0"/>
                  <w:marTop w:val="0"/>
                  <w:marBottom w:val="0"/>
                  <w:divBdr>
                    <w:top w:val="none" w:sz="0" w:space="0" w:color="auto"/>
                    <w:left w:val="none" w:sz="0" w:space="0" w:color="auto"/>
                    <w:bottom w:val="none" w:sz="0" w:space="0" w:color="auto"/>
                    <w:right w:val="none" w:sz="0" w:space="0" w:color="auto"/>
                  </w:divBdr>
                  <w:divsChild>
                    <w:div w:id="372000233">
                      <w:marLeft w:val="0"/>
                      <w:marRight w:val="0"/>
                      <w:marTop w:val="0"/>
                      <w:marBottom w:val="0"/>
                      <w:divBdr>
                        <w:top w:val="none" w:sz="0" w:space="0" w:color="auto"/>
                        <w:left w:val="none" w:sz="0" w:space="0" w:color="auto"/>
                        <w:bottom w:val="none" w:sz="0" w:space="0" w:color="auto"/>
                        <w:right w:val="none" w:sz="0" w:space="0" w:color="auto"/>
                      </w:divBdr>
                    </w:div>
                  </w:divsChild>
                </w:div>
                <w:div w:id="880943766">
                  <w:marLeft w:val="0"/>
                  <w:marRight w:val="0"/>
                  <w:marTop w:val="0"/>
                  <w:marBottom w:val="0"/>
                  <w:divBdr>
                    <w:top w:val="none" w:sz="0" w:space="0" w:color="auto"/>
                    <w:left w:val="none" w:sz="0" w:space="0" w:color="auto"/>
                    <w:bottom w:val="none" w:sz="0" w:space="0" w:color="auto"/>
                    <w:right w:val="none" w:sz="0" w:space="0" w:color="auto"/>
                  </w:divBdr>
                  <w:divsChild>
                    <w:div w:id="225075208">
                      <w:marLeft w:val="0"/>
                      <w:marRight w:val="0"/>
                      <w:marTop w:val="0"/>
                      <w:marBottom w:val="0"/>
                      <w:divBdr>
                        <w:top w:val="none" w:sz="0" w:space="0" w:color="auto"/>
                        <w:left w:val="none" w:sz="0" w:space="0" w:color="auto"/>
                        <w:bottom w:val="none" w:sz="0" w:space="0" w:color="auto"/>
                        <w:right w:val="none" w:sz="0" w:space="0" w:color="auto"/>
                      </w:divBdr>
                    </w:div>
                  </w:divsChild>
                </w:div>
                <w:div w:id="975917347">
                  <w:marLeft w:val="0"/>
                  <w:marRight w:val="0"/>
                  <w:marTop w:val="0"/>
                  <w:marBottom w:val="0"/>
                  <w:divBdr>
                    <w:top w:val="none" w:sz="0" w:space="0" w:color="auto"/>
                    <w:left w:val="none" w:sz="0" w:space="0" w:color="auto"/>
                    <w:bottom w:val="none" w:sz="0" w:space="0" w:color="auto"/>
                    <w:right w:val="none" w:sz="0" w:space="0" w:color="auto"/>
                  </w:divBdr>
                  <w:divsChild>
                    <w:div w:id="645356829">
                      <w:marLeft w:val="0"/>
                      <w:marRight w:val="0"/>
                      <w:marTop w:val="0"/>
                      <w:marBottom w:val="0"/>
                      <w:divBdr>
                        <w:top w:val="none" w:sz="0" w:space="0" w:color="auto"/>
                        <w:left w:val="none" w:sz="0" w:space="0" w:color="auto"/>
                        <w:bottom w:val="none" w:sz="0" w:space="0" w:color="auto"/>
                        <w:right w:val="none" w:sz="0" w:space="0" w:color="auto"/>
                      </w:divBdr>
                    </w:div>
                  </w:divsChild>
                </w:div>
                <w:div w:id="1026910276">
                  <w:marLeft w:val="0"/>
                  <w:marRight w:val="0"/>
                  <w:marTop w:val="0"/>
                  <w:marBottom w:val="0"/>
                  <w:divBdr>
                    <w:top w:val="none" w:sz="0" w:space="0" w:color="auto"/>
                    <w:left w:val="none" w:sz="0" w:space="0" w:color="auto"/>
                    <w:bottom w:val="none" w:sz="0" w:space="0" w:color="auto"/>
                    <w:right w:val="none" w:sz="0" w:space="0" w:color="auto"/>
                  </w:divBdr>
                  <w:divsChild>
                    <w:div w:id="352919152">
                      <w:marLeft w:val="0"/>
                      <w:marRight w:val="0"/>
                      <w:marTop w:val="0"/>
                      <w:marBottom w:val="0"/>
                      <w:divBdr>
                        <w:top w:val="none" w:sz="0" w:space="0" w:color="auto"/>
                        <w:left w:val="none" w:sz="0" w:space="0" w:color="auto"/>
                        <w:bottom w:val="none" w:sz="0" w:space="0" w:color="auto"/>
                        <w:right w:val="none" w:sz="0" w:space="0" w:color="auto"/>
                      </w:divBdr>
                    </w:div>
                  </w:divsChild>
                </w:div>
                <w:div w:id="1065877652">
                  <w:marLeft w:val="0"/>
                  <w:marRight w:val="0"/>
                  <w:marTop w:val="0"/>
                  <w:marBottom w:val="0"/>
                  <w:divBdr>
                    <w:top w:val="none" w:sz="0" w:space="0" w:color="auto"/>
                    <w:left w:val="none" w:sz="0" w:space="0" w:color="auto"/>
                    <w:bottom w:val="none" w:sz="0" w:space="0" w:color="auto"/>
                    <w:right w:val="none" w:sz="0" w:space="0" w:color="auto"/>
                  </w:divBdr>
                  <w:divsChild>
                    <w:div w:id="45371262">
                      <w:marLeft w:val="0"/>
                      <w:marRight w:val="0"/>
                      <w:marTop w:val="0"/>
                      <w:marBottom w:val="0"/>
                      <w:divBdr>
                        <w:top w:val="none" w:sz="0" w:space="0" w:color="auto"/>
                        <w:left w:val="none" w:sz="0" w:space="0" w:color="auto"/>
                        <w:bottom w:val="none" w:sz="0" w:space="0" w:color="auto"/>
                        <w:right w:val="none" w:sz="0" w:space="0" w:color="auto"/>
                      </w:divBdr>
                    </w:div>
                  </w:divsChild>
                </w:div>
                <w:div w:id="1088624206">
                  <w:marLeft w:val="0"/>
                  <w:marRight w:val="0"/>
                  <w:marTop w:val="0"/>
                  <w:marBottom w:val="0"/>
                  <w:divBdr>
                    <w:top w:val="none" w:sz="0" w:space="0" w:color="auto"/>
                    <w:left w:val="none" w:sz="0" w:space="0" w:color="auto"/>
                    <w:bottom w:val="none" w:sz="0" w:space="0" w:color="auto"/>
                    <w:right w:val="none" w:sz="0" w:space="0" w:color="auto"/>
                  </w:divBdr>
                  <w:divsChild>
                    <w:div w:id="1243612399">
                      <w:marLeft w:val="0"/>
                      <w:marRight w:val="0"/>
                      <w:marTop w:val="0"/>
                      <w:marBottom w:val="0"/>
                      <w:divBdr>
                        <w:top w:val="none" w:sz="0" w:space="0" w:color="auto"/>
                        <w:left w:val="none" w:sz="0" w:space="0" w:color="auto"/>
                        <w:bottom w:val="none" w:sz="0" w:space="0" w:color="auto"/>
                        <w:right w:val="none" w:sz="0" w:space="0" w:color="auto"/>
                      </w:divBdr>
                    </w:div>
                  </w:divsChild>
                </w:div>
                <w:div w:id="1217087308">
                  <w:marLeft w:val="0"/>
                  <w:marRight w:val="0"/>
                  <w:marTop w:val="0"/>
                  <w:marBottom w:val="0"/>
                  <w:divBdr>
                    <w:top w:val="none" w:sz="0" w:space="0" w:color="auto"/>
                    <w:left w:val="none" w:sz="0" w:space="0" w:color="auto"/>
                    <w:bottom w:val="none" w:sz="0" w:space="0" w:color="auto"/>
                    <w:right w:val="none" w:sz="0" w:space="0" w:color="auto"/>
                  </w:divBdr>
                  <w:divsChild>
                    <w:div w:id="761341489">
                      <w:marLeft w:val="0"/>
                      <w:marRight w:val="0"/>
                      <w:marTop w:val="0"/>
                      <w:marBottom w:val="0"/>
                      <w:divBdr>
                        <w:top w:val="none" w:sz="0" w:space="0" w:color="auto"/>
                        <w:left w:val="none" w:sz="0" w:space="0" w:color="auto"/>
                        <w:bottom w:val="none" w:sz="0" w:space="0" w:color="auto"/>
                        <w:right w:val="none" w:sz="0" w:space="0" w:color="auto"/>
                      </w:divBdr>
                    </w:div>
                  </w:divsChild>
                </w:div>
                <w:div w:id="1813213460">
                  <w:marLeft w:val="0"/>
                  <w:marRight w:val="0"/>
                  <w:marTop w:val="0"/>
                  <w:marBottom w:val="0"/>
                  <w:divBdr>
                    <w:top w:val="none" w:sz="0" w:space="0" w:color="auto"/>
                    <w:left w:val="none" w:sz="0" w:space="0" w:color="auto"/>
                    <w:bottom w:val="none" w:sz="0" w:space="0" w:color="auto"/>
                    <w:right w:val="none" w:sz="0" w:space="0" w:color="auto"/>
                  </w:divBdr>
                  <w:divsChild>
                    <w:div w:id="1015763249">
                      <w:marLeft w:val="0"/>
                      <w:marRight w:val="0"/>
                      <w:marTop w:val="0"/>
                      <w:marBottom w:val="0"/>
                      <w:divBdr>
                        <w:top w:val="none" w:sz="0" w:space="0" w:color="auto"/>
                        <w:left w:val="none" w:sz="0" w:space="0" w:color="auto"/>
                        <w:bottom w:val="none" w:sz="0" w:space="0" w:color="auto"/>
                        <w:right w:val="none" w:sz="0" w:space="0" w:color="auto"/>
                      </w:divBdr>
                    </w:div>
                  </w:divsChild>
                </w:div>
                <w:div w:id="2051297426">
                  <w:marLeft w:val="0"/>
                  <w:marRight w:val="0"/>
                  <w:marTop w:val="0"/>
                  <w:marBottom w:val="0"/>
                  <w:divBdr>
                    <w:top w:val="none" w:sz="0" w:space="0" w:color="auto"/>
                    <w:left w:val="none" w:sz="0" w:space="0" w:color="auto"/>
                    <w:bottom w:val="none" w:sz="0" w:space="0" w:color="auto"/>
                    <w:right w:val="none" w:sz="0" w:space="0" w:color="auto"/>
                  </w:divBdr>
                  <w:divsChild>
                    <w:div w:id="1131822654">
                      <w:marLeft w:val="0"/>
                      <w:marRight w:val="0"/>
                      <w:marTop w:val="0"/>
                      <w:marBottom w:val="0"/>
                      <w:divBdr>
                        <w:top w:val="none" w:sz="0" w:space="0" w:color="auto"/>
                        <w:left w:val="none" w:sz="0" w:space="0" w:color="auto"/>
                        <w:bottom w:val="none" w:sz="0" w:space="0" w:color="auto"/>
                        <w:right w:val="none" w:sz="0" w:space="0" w:color="auto"/>
                      </w:divBdr>
                    </w:div>
                  </w:divsChild>
                </w:div>
                <w:div w:id="2062245491">
                  <w:marLeft w:val="0"/>
                  <w:marRight w:val="0"/>
                  <w:marTop w:val="0"/>
                  <w:marBottom w:val="0"/>
                  <w:divBdr>
                    <w:top w:val="none" w:sz="0" w:space="0" w:color="auto"/>
                    <w:left w:val="none" w:sz="0" w:space="0" w:color="auto"/>
                    <w:bottom w:val="none" w:sz="0" w:space="0" w:color="auto"/>
                    <w:right w:val="none" w:sz="0" w:space="0" w:color="auto"/>
                  </w:divBdr>
                  <w:divsChild>
                    <w:div w:id="91362068">
                      <w:marLeft w:val="0"/>
                      <w:marRight w:val="0"/>
                      <w:marTop w:val="0"/>
                      <w:marBottom w:val="0"/>
                      <w:divBdr>
                        <w:top w:val="none" w:sz="0" w:space="0" w:color="auto"/>
                        <w:left w:val="none" w:sz="0" w:space="0" w:color="auto"/>
                        <w:bottom w:val="none" w:sz="0" w:space="0" w:color="auto"/>
                        <w:right w:val="none" w:sz="0" w:space="0" w:color="auto"/>
                      </w:divBdr>
                    </w:div>
                    <w:div w:id="328555957">
                      <w:marLeft w:val="0"/>
                      <w:marRight w:val="0"/>
                      <w:marTop w:val="0"/>
                      <w:marBottom w:val="0"/>
                      <w:divBdr>
                        <w:top w:val="none" w:sz="0" w:space="0" w:color="auto"/>
                        <w:left w:val="none" w:sz="0" w:space="0" w:color="auto"/>
                        <w:bottom w:val="none" w:sz="0" w:space="0" w:color="auto"/>
                        <w:right w:val="none" w:sz="0" w:space="0" w:color="auto"/>
                      </w:divBdr>
                      <w:divsChild>
                        <w:div w:id="1140076294">
                          <w:marLeft w:val="0"/>
                          <w:marRight w:val="0"/>
                          <w:marTop w:val="30"/>
                          <w:marBottom w:val="30"/>
                          <w:divBdr>
                            <w:top w:val="none" w:sz="0" w:space="0" w:color="auto"/>
                            <w:left w:val="none" w:sz="0" w:space="0" w:color="auto"/>
                            <w:bottom w:val="none" w:sz="0" w:space="0" w:color="auto"/>
                            <w:right w:val="none" w:sz="0" w:space="0" w:color="auto"/>
                          </w:divBdr>
                          <w:divsChild>
                            <w:div w:id="342980362">
                              <w:marLeft w:val="0"/>
                              <w:marRight w:val="0"/>
                              <w:marTop w:val="0"/>
                              <w:marBottom w:val="0"/>
                              <w:divBdr>
                                <w:top w:val="none" w:sz="0" w:space="0" w:color="auto"/>
                                <w:left w:val="none" w:sz="0" w:space="0" w:color="auto"/>
                                <w:bottom w:val="none" w:sz="0" w:space="0" w:color="auto"/>
                                <w:right w:val="none" w:sz="0" w:space="0" w:color="auto"/>
                              </w:divBdr>
                              <w:divsChild>
                                <w:div w:id="1253080330">
                                  <w:marLeft w:val="0"/>
                                  <w:marRight w:val="0"/>
                                  <w:marTop w:val="0"/>
                                  <w:marBottom w:val="0"/>
                                  <w:divBdr>
                                    <w:top w:val="none" w:sz="0" w:space="0" w:color="auto"/>
                                    <w:left w:val="none" w:sz="0" w:space="0" w:color="auto"/>
                                    <w:bottom w:val="none" w:sz="0" w:space="0" w:color="auto"/>
                                    <w:right w:val="none" w:sz="0" w:space="0" w:color="auto"/>
                                  </w:divBdr>
                                </w:div>
                              </w:divsChild>
                            </w:div>
                            <w:div w:id="376010412">
                              <w:marLeft w:val="0"/>
                              <w:marRight w:val="0"/>
                              <w:marTop w:val="0"/>
                              <w:marBottom w:val="0"/>
                              <w:divBdr>
                                <w:top w:val="none" w:sz="0" w:space="0" w:color="auto"/>
                                <w:left w:val="none" w:sz="0" w:space="0" w:color="auto"/>
                                <w:bottom w:val="none" w:sz="0" w:space="0" w:color="auto"/>
                                <w:right w:val="none" w:sz="0" w:space="0" w:color="auto"/>
                              </w:divBdr>
                              <w:divsChild>
                                <w:div w:id="608009412">
                                  <w:marLeft w:val="0"/>
                                  <w:marRight w:val="0"/>
                                  <w:marTop w:val="0"/>
                                  <w:marBottom w:val="0"/>
                                  <w:divBdr>
                                    <w:top w:val="none" w:sz="0" w:space="0" w:color="auto"/>
                                    <w:left w:val="none" w:sz="0" w:space="0" w:color="auto"/>
                                    <w:bottom w:val="none" w:sz="0" w:space="0" w:color="auto"/>
                                    <w:right w:val="none" w:sz="0" w:space="0" w:color="auto"/>
                                  </w:divBdr>
                                </w:div>
                              </w:divsChild>
                            </w:div>
                            <w:div w:id="967784721">
                              <w:marLeft w:val="0"/>
                              <w:marRight w:val="0"/>
                              <w:marTop w:val="0"/>
                              <w:marBottom w:val="0"/>
                              <w:divBdr>
                                <w:top w:val="none" w:sz="0" w:space="0" w:color="auto"/>
                                <w:left w:val="none" w:sz="0" w:space="0" w:color="auto"/>
                                <w:bottom w:val="none" w:sz="0" w:space="0" w:color="auto"/>
                                <w:right w:val="none" w:sz="0" w:space="0" w:color="auto"/>
                              </w:divBdr>
                              <w:divsChild>
                                <w:div w:id="2029482230">
                                  <w:marLeft w:val="0"/>
                                  <w:marRight w:val="0"/>
                                  <w:marTop w:val="0"/>
                                  <w:marBottom w:val="0"/>
                                  <w:divBdr>
                                    <w:top w:val="none" w:sz="0" w:space="0" w:color="auto"/>
                                    <w:left w:val="none" w:sz="0" w:space="0" w:color="auto"/>
                                    <w:bottom w:val="none" w:sz="0" w:space="0" w:color="auto"/>
                                    <w:right w:val="none" w:sz="0" w:space="0" w:color="auto"/>
                                  </w:divBdr>
                                </w:div>
                              </w:divsChild>
                            </w:div>
                            <w:div w:id="1154561824">
                              <w:marLeft w:val="0"/>
                              <w:marRight w:val="0"/>
                              <w:marTop w:val="0"/>
                              <w:marBottom w:val="0"/>
                              <w:divBdr>
                                <w:top w:val="none" w:sz="0" w:space="0" w:color="auto"/>
                                <w:left w:val="none" w:sz="0" w:space="0" w:color="auto"/>
                                <w:bottom w:val="none" w:sz="0" w:space="0" w:color="auto"/>
                                <w:right w:val="none" w:sz="0" w:space="0" w:color="auto"/>
                              </w:divBdr>
                              <w:divsChild>
                                <w:div w:id="2001688984">
                                  <w:marLeft w:val="0"/>
                                  <w:marRight w:val="0"/>
                                  <w:marTop w:val="0"/>
                                  <w:marBottom w:val="0"/>
                                  <w:divBdr>
                                    <w:top w:val="none" w:sz="0" w:space="0" w:color="auto"/>
                                    <w:left w:val="none" w:sz="0" w:space="0" w:color="auto"/>
                                    <w:bottom w:val="none" w:sz="0" w:space="0" w:color="auto"/>
                                    <w:right w:val="none" w:sz="0" w:space="0" w:color="auto"/>
                                  </w:divBdr>
                                </w:div>
                              </w:divsChild>
                            </w:div>
                            <w:div w:id="1600479721">
                              <w:marLeft w:val="0"/>
                              <w:marRight w:val="0"/>
                              <w:marTop w:val="0"/>
                              <w:marBottom w:val="0"/>
                              <w:divBdr>
                                <w:top w:val="none" w:sz="0" w:space="0" w:color="auto"/>
                                <w:left w:val="none" w:sz="0" w:space="0" w:color="auto"/>
                                <w:bottom w:val="none" w:sz="0" w:space="0" w:color="auto"/>
                                <w:right w:val="none" w:sz="0" w:space="0" w:color="auto"/>
                              </w:divBdr>
                              <w:divsChild>
                                <w:div w:id="1119103912">
                                  <w:marLeft w:val="0"/>
                                  <w:marRight w:val="0"/>
                                  <w:marTop w:val="0"/>
                                  <w:marBottom w:val="0"/>
                                  <w:divBdr>
                                    <w:top w:val="none" w:sz="0" w:space="0" w:color="auto"/>
                                    <w:left w:val="none" w:sz="0" w:space="0" w:color="auto"/>
                                    <w:bottom w:val="none" w:sz="0" w:space="0" w:color="auto"/>
                                    <w:right w:val="none" w:sz="0" w:space="0" w:color="auto"/>
                                  </w:divBdr>
                                </w:div>
                              </w:divsChild>
                            </w:div>
                            <w:div w:id="1623924904">
                              <w:marLeft w:val="0"/>
                              <w:marRight w:val="0"/>
                              <w:marTop w:val="0"/>
                              <w:marBottom w:val="0"/>
                              <w:divBdr>
                                <w:top w:val="none" w:sz="0" w:space="0" w:color="auto"/>
                                <w:left w:val="none" w:sz="0" w:space="0" w:color="auto"/>
                                <w:bottom w:val="none" w:sz="0" w:space="0" w:color="auto"/>
                                <w:right w:val="none" w:sz="0" w:space="0" w:color="auto"/>
                              </w:divBdr>
                              <w:divsChild>
                                <w:div w:id="1943419710">
                                  <w:marLeft w:val="0"/>
                                  <w:marRight w:val="0"/>
                                  <w:marTop w:val="0"/>
                                  <w:marBottom w:val="0"/>
                                  <w:divBdr>
                                    <w:top w:val="none" w:sz="0" w:space="0" w:color="auto"/>
                                    <w:left w:val="none" w:sz="0" w:space="0" w:color="auto"/>
                                    <w:bottom w:val="none" w:sz="0" w:space="0" w:color="auto"/>
                                    <w:right w:val="none" w:sz="0" w:space="0" w:color="auto"/>
                                  </w:divBdr>
                                </w:div>
                              </w:divsChild>
                            </w:div>
                            <w:div w:id="1989896942">
                              <w:marLeft w:val="0"/>
                              <w:marRight w:val="0"/>
                              <w:marTop w:val="0"/>
                              <w:marBottom w:val="0"/>
                              <w:divBdr>
                                <w:top w:val="none" w:sz="0" w:space="0" w:color="auto"/>
                                <w:left w:val="none" w:sz="0" w:space="0" w:color="auto"/>
                                <w:bottom w:val="none" w:sz="0" w:space="0" w:color="auto"/>
                                <w:right w:val="none" w:sz="0" w:space="0" w:color="auto"/>
                              </w:divBdr>
                              <w:divsChild>
                                <w:div w:id="1236285377">
                                  <w:marLeft w:val="0"/>
                                  <w:marRight w:val="0"/>
                                  <w:marTop w:val="0"/>
                                  <w:marBottom w:val="0"/>
                                  <w:divBdr>
                                    <w:top w:val="none" w:sz="0" w:space="0" w:color="auto"/>
                                    <w:left w:val="none" w:sz="0" w:space="0" w:color="auto"/>
                                    <w:bottom w:val="none" w:sz="0" w:space="0" w:color="auto"/>
                                    <w:right w:val="none" w:sz="0" w:space="0" w:color="auto"/>
                                  </w:divBdr>
                                </w:div>
                              </w:divsChild>
                            </w:div>
                            <w:div w:id="2054033435">
                              <w:marLeft w:val="0"/>
                              <w:marRight w:val="0"/>
                              <w:marTop w:val="0"/>
                              <w:marBottom w:val="0"/>
                              <w:divBdr>
                                <w:top w:val="none" w:sz="0" w:space="0" w:color="auto"/>
                                <w:left w:val="none" w:sz="0" w:space="0" w:color="auto"/>
                                <w:bottom w:val="none" w:sz="0" w:space="0" w:color="auto"/>
                                <w:right w:val="none" w:sz="0" w:space="0" w:color="auto"/>
                              </w:divBdr>
                              <w:divsChild>
                                <w:div w:id="37702211">
                                  <w:marLeft w:val="0"/>
                                  <w:marRight w:val="0"/>
                                  <w:marTop w:val="0"/>
                                  <w:marBottom w:val="0"/>
                                  <w:divBdr>
                                    <w:top w:val="none" w:sz="0" w:space="0" w:color="auto"/>
                                    <w:left w:val="none" w:sz="0" w:space="0" w:color="auto"/>
                                    <w:bottom w:val="none" w:sz="0" w:space="0" w:color="auto"/>
                                    <w:right w:val="none" w:sz="0" w:space="0" w:color="auto"/>
                                  </w:divBdr>
                                </w:div>
                              </w:divsChild>
                            </w:div>
                            <w:div w:id="2082481287">
                              <w:marLeft w:val="0"/>
                              <w:marRight w:val="0"/>
                              <w:marTop w:val="0"/>
                              <w:marBottom w:val="0"/>
                              <w:divBdr>
                                <w:top w:val="none" w:sz="0" w:space="0" w:color="auto"/>
                                <w:left w:val="none" w:sz="0" w:space="0" w:color="auto"/>
                                <w:bottom w:val="none" w:sz="0" w:space="0" w:color="auto"/>
                                <w:right w:val="none" w:sz="0" w:space="0" w:color="auto"/>
                              </w:divBdr>
                              <w:divsChild>
                                <w:div w:id="1486431918">
                                  <w:marLeft w:val="0"/>
                                  <w:marRight w:val="0"/>
                                  <w:marTop w:val="0"/>
                                  <w:marBottom w:val="0"/>
                                  <w:divBdr>
                                    <w:top w:val="none" w:sz="0" w:space="0" w:color="auto"/>
                                    <w:left w:val="none" w:sz="0" w:space="0" w:color="auto"/>
                                    <w:bottom w:val="none" w:sz="0" w:space="0" w:color="auto"/>
                                    <w:right w:val="none" w:sz="0" w:space="0" w:color="auto"/>
                                  </w:divBdr>
                                </w:div>
                              </w:divsChild>
                            </w:div>
                            <w:div w:id="2089230170">
                              <w:marLeft w:val="0"/>
                              <w:marRight w:val="0"/>
                              <w:marTop w:val="0"/>
                              <w:marBottom w:val="0"/>
                              <w:divBdr>
                                <w:top w:val="none" w:sz="0" w:space="0" w:color="auto"/>
                                <w:left w:val="none" w:sz="0" w:space="0" w:color="auto"/>
                                <w:bottom w:val="none" w:sz="0" w:space="0" w:color="auto"/>
                                <w:right w:val="none" w:sz="0" w:space="0" w:color="auto"/>
                              </w:divBdr>
                              <w:divsChild>
                                <w:div w:id="122278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73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748383">
          <w:marLeft w:val="0"/>
          <w:marRight w:val="0"/>
          <w:marTop w:val="0"/>
          <w:marBottom w:val="0"/>
          <w:divBdr>
            <w:top w:val="none" w:sz="0" w:space="0" w:color="auto"/>
            <w:left w:val="none" w:sz="0" w:space="0" w:color="auto"/>
            <w:bottom w:val="none" w:sz="0" w:space="0" w:color="auto"/>
            <w:right w:val="none" w:sz="0" w:space="0" w:color="auto"/>
          </w:divBdr>
        </w:div>
        <w:div w:id="1113091330">
          <w:marLeft w:val="0"/>
          <w:marRight w:val="0"/>
          <w:marTop w:val="0"/>
          <w:marBottom w:val="0"/>
          <w:divBdr>
            <w:top w:val="none" w:sz="0" w:space="0" w:color="auto"/>
            <w:left w:val="none" w:sz="0" w:space="0" w:color="auto"/>
            <w:bottom w:val="none" w:sz="0" w:space="0" w:color="auto"/>
            <w:right w:val="none" w:sz="0" w:space="0" w:color="auto"/>
          </w:divBdr>
        </w:div>
        <w:div w:id="1119910197">
          <w:marLeft w:val="0"/>
          <w:marRight w:val="0"/>
          <w:marTop w:val="0"/>
          <w:marBottom w:val="0"/>
          <w:divBdr>
            <w:top w:val="none" w:sz="0" w:space="0" w:color="auto"/>
            <w:left w:val="none" w:sz="0" w:space="0" w:color="auto"/>
            <w:bottom w:val="none" w:sz="0" w:space="0" w:color="auto"/>
            <w:right w:val="none" w:sz="0" w:space="0" w:color="auto"/>
          </w:divBdr>
          <w:divsChild>
            <w:div w:id="225650233">
              <w:marLeft w:val="0"/>
              <w:marRight w:val="0"/>
              <w:marTop w:val="0"/>
              <w:marBottom w:val="0"/>
              <w:divBdr>
                <w:top w:val="none" w:sz="0" w:space="0" w:color="auto"/>
                <w:left w:val="none" w:sz="0" w:space="0" w:color="auto"/>
                <w:bottom w:val="none" w:sz="0" w:space="0" w:color="auto"/>
                <w:right w:val="none" w:sz="0" w:space="0" w:color="auto"/>
              </w:divBdr>
            </w:div>
            <w:div w:id="577708595">
              <w:marLeft w:val="0"/>
              <w:marRight w:val="0"/>
              <w:marTop w:val="0"/>
              <w:marBottom w:val="0"/>
              <w:divBdr>
                <w:top w:val="none" w:sz="0" w:space="0" w:color="auto"/>
                <w:left w:val="none" w:sz="0" w:space="0" w:color="auto"/>
                <w:bottom w:val="none" w:sz="0" w:space="0" w:color="auto"/>
                <w:right w:val="none" w:sz="0" w:space="0" w:color="auto"/>
              </w:divBdr>
            </w:div>
            <w:div w:id="672923985">
              <w:marLeft w:val="0"/>
              <w:marRight w:val="0"/>
              <w:marTop w:val="0"/>
              <w:marBottom w:val="0"/>
              <w:divBdr>
                <w:top w:val="none" w:sz="0" w:space="0" w:color="auto"/>
                <w:left w:val="none" w:sz="0" w:space="0" w:color="auto"/>
                <w:bottom w:val="none" w:sz="0" w:space="0" w:color="auto"/>
                <w:right w:val="none" w:sz="0" w:space="0" w:color="auto"/>
              </w:divBdr>
            </w:div>
            <w:div w:id="1902905122">
              <w:marLeft w:val="0"/>
              <w:marRight w:val="0"/>
              <w:marTop w:val="0"/>
              <w:marBottom w:val="0"/>
              <w:divBdr>
                <w:top w:val="none" w:sz="0" w:space="0" w:color="auto"/>
                <w:left w:val="none" w:sz="0" w:space="0" w:color="auto"/>
                <w:bottom w:val="none" w:sz="0" w:space="0" w:color="auto"/>
                <w:right w:val="none" w:sz="0" w:space="0" w:color="auto"/>
              </w:divBdr>
            </w:div>
            <w:div w:id="2137986885">
              <w:marLeft w:val="0"/>
              <w:marRight w:val="0"/>
              <w:marTop w:val="0"/>
              <w:marBottom w:val="0"/>
              <w:divBdr>
                <w:top w:val="none" w:sz="0" w:space="0" w:color="auto"/>
                <w:left w:val="none" w:sz="0" w:space="0" w:color="auto"/>
                <w:bottom w:val="none" w:sz="0" w:space="0" w:color="auto"/>
                <w:right w:val="none" w:sz="0" w:space="0" w:color="auto"/>
              </w:divBdr>
            </w:div>
          </w:divsChild>
        </w:div>
        <w:div w:id="1133793109">
          <w:marLeft w:val="0"/>
          <w:marRight w:val="0"/>
          <w:marTop w:val="0"/>
          <w:marBottom w:val="0"/>
          <w:divBdr>
            <w:top w:val="none" w:sz="0" w:space="0" w:color="auto"/>
            <w:left w:val="none" w:sz="0" w:space="0" w:color="auto"/>
            <w:bottom w:val="none" w:sz="0" w:space="0" w:color="auto"/>
            <w:right w:val="none" w:sz="0" w:space="0" w:color="auto"/>
          </w:divBdr>
          <w:divsChild>
            <w:div w:id="300040151">
              <w:marLeft w:val="-75"/>
              <w:marRight w:val="0"/>
              <w:marTop w:val="30"/>
              <w:marBottom w:val="30"/>
              <w:divBdr>
                <w:top w:val="none" w:sz="0" w:space="0" w:color="auto"/>
                <w:left w:val="none" w:sz="0" w:space="0" w:color="auto"/>
                <w:bottom w:val="none" w:sz="0" w:space="0" w:color="auto"/>
                <w:right w:val="none" w:sz="0" w:space="0" w:color="auto"/>
              </w:divBdr>
              <w:divsChild>
                <w:div w:id="76296270">
                  <w:marLeft w:val="0"/>
                  <w:marRight w:val="0"/>
                  <w:marTop w:val="0"/>
                  <w:marBottom w:val="0"/>
                  <w:divBdr>
                    <w:top w:val="none" w:sz="0" w:space="0" w:color="auto"/>
                    <w:left w:val="none" w:sz="0" w:space="0" w:color="auto"/>
                    <w:bottom w:val="none" w:sz="0" w:space="0" w:color="auto"/>
                    <w:right w:val="none" w:sz="0" w:space="0" w:color="auto"/>
                  </w:divBdr>
                  <w:divsChild>
                    <w:div w:id="2123835752">
                      <w:marLeft w:val="0"/>
                      <w:marRight w:val="0"/>
                      <w:marTop w:val="0"/>
                      <w:marBottom w:val="0"/>
                      <w:divBdr>
                        <w:top w:val="none" w:sz="0" w:space="0" w:color="auto"/>
                        <w:left w:val="none" w:sz="0" w:space="0" w:color="auto"/>
                        <w:bottom w:val="none" w:sz="0" w:space="0" w:color="auto"/>
                        <w:right w:val="none" w:sz="0" w:space="0" w:color="auto"/>
                      </w:divBdr>
                    </w:div>
                  </w:divsChild>
                </w:div>
                <w:div w:id="127210645">
                  <w:marLeft w:val="0"/>
                  <w:marRight w:val="0"/>
                  <w:marTop w:val="0"/>
                  <w:marBottom w:val="0"/>
                  <w:divBdr>
                    <w:top w:val="none" w:sz="0" w:space="0" w:color="auto"/>
                    <w:left w:val="none" w:sz="0" w:space="0" w:color="auto"/>
                    <w:bottom w:val="none" w:sz="0" w:space="0" w:color="auto"/>
                    <w:right w:val="none" w:sz="0" w:space="0" w:color="auto"/>
                  </w:divBdr>
                  <w:divsChild>
                    <w:div w:id="1839736488">
                      <w:marLeft w:val="0"/>
                      <w:marRight w:val="0"/>
                      <w:marTop w:val="0"/>
                      <w:marBottom w:val="0"/>
                      <w:divBdr>
                        <w:top w:val="none" w:sz="0" w:space="0" w:color="auto"/>
                        <w:left w:val="none" w:sz="0" w:space="0" w:color="auto"/>
                        <w:bottom w:val="none" w:sz="0" w:space="0" w:color="auto"/>
                        <w:right w:val="none" w:sz="0" w:space="0" w:color="auto"/>
                      </w:divBdr>
                    </w:div>
                  </w:divsChild>
                </w:div>
                <w:div w:id="198781290">
                  <w:marLeft w:val="0"/>
                  <w:marRight w:val="0"/>
                  <w:marTop w:val="0"/>
                  <w:marBottom w:val="0"/>
                  <w:divBdr>
                    <w:top w:val="none" w:sz="0" w:space="0" w:color="auto"/>
                    <w:left w:val="none" w:sz="0" w:space="0" w:color="auto"/>
                    <w:bottom w:val="none" w:sz="0" w:space="0" w:color="auto"/>
                    <w:right w:val="none" w:sz="0" w:space="0" w:color="auto"/>
                  </w:divBdr>
                  <w:divsChild>
                    <w:div w:id="1260093122">
                      <w:marLeft w:val="0"/>
                      <w:marRight w:val="0"/>
                      <w:marTop w:val="0"/>
                      <w:marBottom w:val="0"/>
                      <w:divBdr>
                        <w:top w:val="none" w:sz="0" w:space="0" w:color="auto"/>
                        <w:left w:val="none" w:sz="0" w:space="0" w:color="auto"/>
                        <w:bottom w:val="none" w:sz="0" w:space="0" w:color="auto"/>
                        <w:right w:val="none" w:sz="0" w:space="0" w:color="auto"/>
                      </w:divBdr>
                    </w:div>
                  </w:divsChild>
                </w:div>
                <w:div w:id="209073985">
                  <w:marLeft w:val="0"/>
                  <w:marRight w:val="0"/>
                  <w:marTop w:val="0"/>
                  <w:marBottom w:val="0"/>
                  <w:divBdr>
                    <w:top w:val="none" w:sz="0" w:space="0" w:color="auto"/>
                    <w:left w:val="none" w:sz="0" w:space="0" w:color="auto"/>
                    <w:bottom w:val="none" w:sz="0" w:space="0" w:color="auto"/>
                    <w:right w:val="none" w:sz="0" w:space="0" w:color="auto"/>
                  </w:divBdr>
                  <w:divsChild>
                    <w:div w:id="668606253">
                      <w:marLeft w:val="0"/>
                      <w:marRight w:val="0"/>
                      <w:marTop w:val="0"/>
                      <w:marBottom w:val="0"/>
                      <w:divBdr>
                        <w:top w:val="none" w:sz="0" w:space="0" w:color="auto"/>
                        <w:left w:val="none" w:sz="0" w:space="0" w:color="auto"/>
                        <w:bottom w:val="none" w:sz="0" w:space="0" w:color="auto"/>
                        <w:right w:val="none" w:sz="0" w:space="0" w:color="auto"/>
                      </w:divBdr>
                    </w:div>
                  </w:divsChild>
                </w:div>
                <w:div w:id="425198519">
                  <w:marLeft w:val="0"/>
                  <w:marRight w:val="0"/>
                  <w:marTop w:val="0"/>
                  <w:marBottom w:val="0"/>
                  <w:divBdr>
                    <w:top w:val="none" w:sz="0" w:space="0" w:color="auto"/>
                    <w:left w:val="none" w:sz="0" w:space="0" w:color="auto"/>
                    <w:bottom w:val="none" w:sz="0" w:space="0" w:color="auto"/>
                    <w:right w:val="none" w:sz="0" w:space="0" w:color="auto"/>
                  </w:divBdr>
                  <w:divsChild>
                    <w:div w:id="1900896910">
                      <w:marLeft w:val="0"/>
                      <w:marRight w:val="0"/>
                      <w:marTop w:val="0"/>
                      <w:marBottom w:val="0"/>
                      <w:divBdr>
                        <w:top w:val="none" w:sz="0" w:space="0" w:color="auto"/>
                        <w:left w:val="none" w:sz="0" w:space="0" w:color="auto"/>
                        <w:bottom w:val="none" w:sz="0" w:space="0" w:color="auto"/>
                        <w:right w:val="none" w:sz="0" w:space="0" w:color="auto"/>
                      </w:divBdr>
                    </w:div>
                  </w:divsChild>
                </w:div>
                <w:div w:id="529799688">
                  <w:marLeft w:val="0"/>
                  <w:marRight w:val="0"/>
                  <w:marTop w:val="0"/>
                  <w:marBottom w:val="0"/>
                  <w:divBdr>
                    <w:top w:val="none" w:sz="0" w:space="0" w:color="auto"/>
                    <w:left w:val="none" w:sz="0" w:space="0" w:color="auto"/>
                    <w:bottom w:val="none" w:sz="0" w:space="0" w:color="auto"/>
                    <w:right w:val="none" w:sz="0" w:space="0" w:color="auto"/>
                  </w:divBdr>
                  <w:divsChild>
                    <w:div w:id="472062939">
                      <w:marLeft w:val="0"/>
                      <w:marRight w:val="0"/>
                      <w:marTop w:val="0"/>
                      <w:marBottom w:val="0"/>
                      <w:divBdr>
                        <w:top w:val="none" w:sz="0" w:space="0" w:color="auto"/>
                        <w:left w:val="none" w:sz="0" w:space="0" w:color="auto"/>
                        <w:bottom w:val="none" w:sz="0" w:space="0" w:color="auto"/>
                        <w:right w:val="none" w:sz="0" w:space="0" w:color="auto"/>
                      </w:divBdr>
                    </w:div>
                  </w:divsChild>
                </w:div>
                <w:div w:id="583102773">
                  <w:marLeft w:val="0"/>
                  <w:marRight w:val="0"/>
                  <w:marTop w:val="0"/>
                  <w:marBottom w:val="0"/>
                  <w:divBdr>
                    <w:top w:val="none" w:sz="0" w:space="0" w:color="auto"/>
                    <w:left w:val="none" w:sz="0" w:space="0" w:color="auto"/>
                    <w:bottom w:val="none" w:sz="0" w:space="0" w:color="auto"/>
                    <w:right w:val="none" w:sz="0" w:space="0" w:color="auto"/>
                  </w:divBdr>
                  <w:divsChild>
                    <w:div w:id="1554265703">
                      <w:marLeft w:val="0"/>
                      <w:marRight w:val="0"/>
                      <w:marTop w:val="0"/>
                      <w:marBottom w:val="0"/>
                      <w:divBdr>
                        <w:top w:val="none" w:sz="0" w:space="0" w:color="auto"/>
                        <w:left w:val="none" w:sz="0" w:space="0" w:color="auto"/>
                        <w:bottom w:val="none" w:sz="0" w:space="0" w:color="auto"/>
                        <w:right w:val="none" w:sz="0" w:space="0" w:color="auto"/>
                      </w:divBdr>
                    </w:div>
                  </w:divsChild>
                </w:div>
                <w:div w:id="999310395">
                  <w:marLeft w:val="0"/>
                  <w:marRight w:val="0"/>
                  <w:marTop w:val="0"/>
                  <w:marBottom w:val="0"/>
                  <w:divBdr>
                    <w:top w:val="none" w:sz="0" w:space="0" w:color="auto"/>
                    <w:left w:val="none" w:sz="0" w:space="0" w:color="auto"/>
                    <w:bottom w:val="none" w:sz="0" w:space="0" w:color="auto"/>
                    <w:right w:val="none" w:sz="0" w:space="0" w:color="auto"/>
                  </w:divBdr>
                  <w:divsChild>
                    <w:div w:id="399599735">
                      <w:marLeft w:val="0"/>
                      <w:marRight w:val="0"/>
                      <w:marTop w:val="0"/>
                      <w:marBottom w:val="0"/>
                      <w:divBdr>
                        <w:top w:val="none" w:sz="0" w:space="0" w:color="auto"/>
                        <w:left w:val="none" w:sz="0" w:space="0" w:color="auto"/>
                        <w:bottom w:val="none" w:sz="0" w:space="0" w:color="auto"/>
                        <w:right w:val="none" w:sz="0" w:space="0" w:color="auto"/>
                      </w:divBdr>
                    </w:div>
                  </w:divsChild>
                </w:div>
                <w:div w:id="1393967515">
                  <w:marLeft w:val="0"/>
                  <w:marRight w:val="0"/>
                  <w:marTop w:val="0"/>
                  <w:marBottom w:val="0"/>
                  <w:divBdr>
                    <w:top w:val="none" w:sz="0" w:space="0" w:color="auto"/>
                    <w:left w:val="none" w:sz="0" w:space="0" w:color="auto"/>
                    <w:bottom w:val="none" w:sz="0" w:space="0" w:color="auto"/>
                    <w:right w:val="none" w:sz="0" w:space="0" w:color="auto"/>
                  </w:divBdr>
                  <w:divsChild>
                    <w:div w:id="648749140">
                      <w:marLeft w:val="0"/>
                      <w:marRight w:val="0"/>
                      <w:marTop w:val="0"/>
                      <w:marBottom w:val="0"/>
                      <w:divBdr>
                        <w:top w:val="none" w:sz="0" w:space="0" w:color="auto"/>
                        <w:left w:val="none" w:sz="0" w:space="0" w:color="auto"/>
                        <w:bottom w:val="none" w:sz="0" w:space="0" w:color="auto"/>
                        <w:right w:val="none" w:sz="0" w:space="0" w:color="auto"/>
                      </w:divBdr>
                    </w:div>
                  </w:divsChild>
                </w:div>
                <w:div w:id="1521697939">
                  <w:marLeft w:val="0"/>
                  <w:marRight w:val="0"/>
                  <w:marTop w:val="0"/>
                  <w:marBottom w:val="0"/>
                  <w:divBdr>
                    <w:top w:val="none" w:sz="0" w:space="0" w:color="auto"/>
                    <w:left w:val="none" w:sz="0" w:space="0" w:color="auto"/>
                    <w:bottom w:val="none" w:sz="0" w:space="0" w:color="auto"/>
                    <w:right w:val="none" w:sz="0" w:space="0" w:color="auto"/>
                  </w:divBdr>
                  <w:divsChild>
                    <w:div w:id="760569334">
                      <w:marLeft w:val="0"/>
                      <w:marRight w:val="0"/>
                      <w:marTop w:val="0"/>
                      <w:marBottom w:val="0"/>
                      <w:divBdr>
                        <w:top w:val="none" w:sz="0" w:space="0" w:color="auto"/>
                        <w:left w:val="none" w:sz="0" w:space="0" w:color="auto"/>
                        <w:bottom w:val="none" w:sz="0" w:space="0" w:color="auto"/>
                        <w:right w:val="none" w:sz="0" w:space="0" w:color="auto"/>
                      </w:divBdr>
                    </w:div>
                  </w:divsChild>
                </w:div>
                <w:div w:id="1577588953">
                  <w:marLeft w:val="0"/>
                  <w:marRight w:val="0"/>
                  <w:marTop w:val="0"/>
                  <w:marBottom w:val="0"/>
                  <w:divBdr>
                    <w:top w:val="none" w:sz="0" w:space="0" w:color="auto"/>
                    <w:left w:val="none" w:sz="0" w:space="0" w:color="auto"/>
                    <w:bottom w:val="none" w:sz="0" w:space="0" w:color="auto"/>
                    <w:right w:val="none" w:sz="0" w:space="0" w:color="auto"/>
                  </w:divBdr>
                  <w:divsChild>
                    <w:div w:id="1657028124">
                      <w:marLeft w:val="0"/>
                      <w:marRight w:val="0"/>
                      <w:marTop w:val="0"/>
                      <w:marBottom w:val="0"/>
                      <w:divBdr>
                        <w:top w:val="none" w:sz="0" w:space="0" w:color="auto"/>
                        <w:left w:val="none" w:sz="0" w:space="0" w:color="auto"/>
                        <w:bottom w:val="none" w:sz="0" w:space="0" w:color="auto"/>
                        <w:right w:val="none" w:sz="0" w:space="0" w:color="auto"/>
                      </w:divBdr>
                    </w:div>
                  </w:divsChild>
                </w:div>
                <w:div w:id="1887837679">
                  <w:marLeft w:val="0"/>
                  <w:marRight w:val="0"/>
                  <w:marTop w:val="0"/>
                  <w:marBottom w:val="0"/>
                  <w:divBdr>
                    <w:top w:val="none" w:sz="0" w:space="0" w:color="auto"/>
                    <w:left w:val="none" w:sz="0" w:space="0" w:color="auto"/>
                    <w:bottom w:val="none" w:sz="0" w:space="0" w:color="auto"/>
                    <w:right w:val="none" w:sz="0" w:space="0" w:color="auto"/>
                  </w:divBdr>
                  <w:divsChild>
                    <w:div w:id="296767346">
                      <w:marLeft w:val="0"/>
                      <w:marRight w:val="0"/>
                      <w:marTop w:val="0"/>
                      <w:marBottom w:val="0"/>
                      <w:divBdr>
                        <w:top w:val="none" w:sz="0" w:space="0" w:color="auto"/>
                        <w:left w:val="none" w:sz="0" w:space="0" w:color="auto"/>
                        <w:bottom w:val="none" w:sz="0" w:space="0" w:color="auto"/>
                        <w:right w:val="none" w:sz="0" w:space="0" w:color="auto"/>
                      </w:divBdr>
                    </w:div>
                    <w:div w:id="807357736">
                      <w:marLeft w:val="0"/>
                      <w:marRight w:val="0"/>
                      <w:marTop w:val="0"/>
                      <w:marBottom w:val="0"/>
                      <w:divBdr>
                        <w:top w:val="none" w:sz="0" w:space="0" w:color="auto"/>
                        <w:left w:val="none" w:sz="0" w:space="0" w:color="auto"/>
                        <w:bottom w:val="none" w:sz="0" w:space="0" w:color="auto"/>
                        <w:right w:val="none" w:sz="0" w:space="0" w:color="auto"/>
                      </w:divBdr>
                      <w:divsChild>
                        <w:div w:id="2045400211">
                          <w:marLeft w:val="0"/>
                          <w:marRight w:val="0"/>
                          <w:marTop w:val="30"/>
                          <w:marBottom w:val="30"/>
                          <w:divBdr>
                            <w:top w:val="none" w:sz="0" w:space="0" w:color="auto"/>
                            <w:left w:val="none" w:sz="0" w:space="0" w:color="auto"/>
                            <w:bottom w:val="none" w:sz="0" w:space="0" w:color="auto"/>
                            <w:right w:val="none" w:sz="0" w:space="0" w:color="auto"/>
                          </w:divBdr>
                          <w:divsChild>
                            <w:div w:id="23293085">
                              <w:marLeft w:val="0"/>
                              <w:marRight w:val="0"/>
                              <w:marTop w:val="0"/>
                              <w:marBottom w:val="0"/>
                              <w:divBdr>
                                <w:top w:val="none" w:sz="0" w:space="0" w:color="auto"/>
                                <w:left w:val="none" w:sz="0" w:space="0" w:color="auto"/>
                                <w:bottom w:val="none" w:sz="0" w:space="0" w:color="auto"/>
                                <w:right w:val="none" w:sz="0" w:space="0" w:color="auto"/>
                              </w:divBdr>
                              <w:divsChild>
                                <w:div w:id="1922331799">
                                  <w:marLeft w:val="0"/>
                                  <w:marRight w:val="0"/>
                                  <w:marTop w:val="0"/>
                                  <w:marBottom w:val="0"/>
                                  <w:divBdr>
                                    <w:top w:val="none" w:sz="0" w:space="0" w:color="auto"/>
                                    <w:left w:val="none" w:sz="0" w:space="0" w:color="auto"/>
                                    <w:bottom w:val="none" w:sz="0" w:space="0" w:color="auto"/>
                                    <w:right w:val="none" w:sz="0" w:space="0" w:color="auto"/>
                                  </w:divBdr>
                                </w:div>
                              </w:divsChild>
                            </w:div>
                            <w:div w:id="115759779">
                              <w:marLeft w:val="0"/>
                              <w:marRight w:val="0"/>
                              <w:marTop w:val="0"/>
                              <w:marBottom w:val="0"/>
                              <w:divBdr>
                                <w:top w:val="none" w:sz="0" w:space="0" w:color="auto"/>
                                <w:left w:val="none" w:sz="0" w:space="0" w:color="auto"/>
                                <w:bottom w:val="none" w:sz="0" w:space="0" w:color="auto"/>
                                <w:right w:val="none" w:sz="0" w:space="0" w:color="auto"/>
                              </w:divBdr>
                              <w:divsChild>
                                <w:div w:id="2042315757">
                                  <w:marLeft w:val="0"/>
                                  <w:marRight w:val="0"/>
                                  <w:marTop w:val="0"/>
                                  <w:marBottom w:val="0"/>
                                  <w:divBdr>
                                    <w:top w:val="none" w:sz="0" w:space="0" w:color="auto"/>
                                    <w:left w:val="none" w:sz="0" w:space="0" w:color="auto"/>
                                    <w:bottom w:val="none" w:sz="0" w:space="0" w:color="auto"/>
                                    <w:right w:val="none" w:sz="0" w:space="0" w:color="auto"/>
                                  </w:divBdr>
                                </w:div>
                              </w:divsChild>
                            </w:div>
                            <w:div w:id="680546421">
                              <w:marLeft w:val="0"/>
                              <w:marRight w:val="0"/>
                              <w:marTop w:val="0"/>
                              <w:marBottom w:val="0"/>
                              <w:divBdr>
                                <w:top w:val="none" w:sz="0" w:space="0" w:color="auto"/>
                                <w:left w:val="none" w:sz="0" w:space="0" w:color="auto"/>
                                <w:bottom w:val="none" w:sz="0" w:space="0" w:color="auto"/>
                                <w:right w:val="none" w:sz="0" w:space="0" w:color="auto"/>
                              </w:divBdr>
                              <w:divsChild>
                                <w:div w:id="1652250501">
                                  <w:marLeft w:val="0"/>
                                  <w:marRight w:val="0"/>
                                  <w:marTop w:val="0"/>
                                  <w:marBottom w:val="0"/>
                                  <w:divBdr>
                                    <w:top w:val="none" w:sz="0" w:space="0" w:color="auto"/>
                                    <w:left w:val="none" w:sz="0" w:space="0" w:color="auto"/>
                                    <w:bottom w:val="none" w:sz="0" w:space="0" w:color="auto"/>
                                    <w:right w:val="none" w:sz="0" w:space="0" w:color="auto"/>
                                  </w:divBdr>
                                </w:div>
                              </w:divsChild>
                            </w:div>
                            <w:div w:id="899949976">
                              <w:marLeft w:val="0"/>
                              <w:marRight w:val="0"/>
                              <w:marTop w:val="0"/>
                              <w:marBottom w:val="0"/>
                              <w:divBdr>
                                <w:top w:val="none" w:sz="0" w:space="0" w:color="auto"/>
                                <w:left w:val="none" w:sz="0" w:space="0" w:color="auto"/>
                                <w:bottom w:val="none" w:sz="0" w:space="0" w:color="auto"/>
                                <w:right w:val="none" w:sz="0" w:space="0" w:color="auto"/>
                              </w:divBdr>
                              <w:divsChild>
                                <w:div w:id="1967733719">
                                  <w:marLeft w:val="0"/>
                                  <w:marRight w:val="0"/>
                                  <w:marTop w:val="0"/>
                                  <w:marBottom w:val="0"/>
                                  <w:divBdr>
                                    <w:top w:val="none" w:sz="0" w:space="0" w:color="auto"/>
                                    <w:left w:val="none" w:sz="0" w:space="0" w:color="auto"/>
                                    <w:bottom w:val="none" w:sz="0" w:space="0" w:color="auto"/>
                                    <w:right w:val="none" w:sz="0" w:space="0" w:color="auto"/>
                                  </w:divBdr>
                                </w:div>
                              </w:divsChild>
                            </w:div>
                            <w:div w:id="1155999103">
                              <w:marLeft w:val="0"/>
                              <w:marRight w:val="0"/>
                              <w:marTop w:val="0"/>
                              <w:marBottom w:val="0"/>
                              <w:divBdr>
                                <w:top w:val="none" w:sz="0" w:space="0" w:color="auto"/>
                                <w:left w:val="none" w:sz="0" w:space="0" w:color="auto"/>
                                <w:bottom w:val="none" w:sz="0" w:space="0" w:color="auto"/>
                                <w:right w:val="none" w:sz="0" w:space="0" w:color="auto"/>
                              </w:divBdr>
                              <w:divsChild>
                                <w:div w:id="1057164694">
                                  <w:marLeft w:val="0"/>
                                  <w:marRight w:val="0"/>
                                  <w:marTop w:val="0"/>
                                  <w:marBottom w:val="0"/>
                                  <w:divBdr>
                                    <w:top w:val="none" w:sz="0" w:space="0" w:color="auto"/>
                                    <w:left w:val="none" w:sz="0" w:space="0" w:color="auto"/>
                                    <w:bottom w:val="none" w:sz="0" w:space="0" w:color="auto"/>
                                    <w:right w:val="none" w:sz="0" w:space="0" w:color="auto"/>
                                  </w:divBdr>
                                </w:div>
                              </w:divsChild>
                            </w:div>
                            <w:div w:id="1292247904">
                              <w:marLeft w:val="0"/>
                              <w:marRight w:val="0"/>
                              <w:marTop w:val="0"/>
                              <w:marBottom w:val="0"/>
                              <w:divBdr>
                                <w:top w:val="none" w:sz="0" w:space="0" w:color="auto"/>
                                <w:left w:val="none" w:sz="0" w:space="0" w:color="auto"/>
                                <w:bottom w:val="none" w:sz="0" w:space="0" w:color="auto"/>
                                <w:right w:val="none" w:sz="0" w:space="0" w:color="auto"/>
                              </w:divBdr>
                              <w:divsChild>
                                <w:div w:id="288124194">
                                  <w:marLeft w:val="0"/>
                                  <w:marRight w:val="0"/>
                                  <w:marTop w:val="0"/>
                                  <w:marBottom w:val="0"/>
                                  <w:divBdr>
                                    <w:top w:val="none" w:sz="0" w:space="0" w:color="auto"/>
                                    <w:left w:val="none" w:sz="0" w:space="0" w:color="auto"/>
                                    <w:bottom w:val="none" w:sz="0" w:space="0" w:color="auto"/>
                                    <w:right w:val="none" w:sz="0" w:space="0" w:color="auto"/>
                                  </w:divBdr>
                                </w:div>
                              </w:divsChild>
                            </w:div>
                            <w:div w:id="1473790911">
                              <w:marLeft w:val="0"/>
                              <w:marRight w:val="0"/>
                              <w:marTop w:val="0"/>
                              <w:marBottom w:val="0"/>
                              <w:divBdr>
                                <w:top w:val="none" w:sz="0" w:space="0" w:color="auto"/>
                                <w:left w:val="none" w:sz="0" w:space="0" w:color="auto"/>
                                <w:bottom w:val="none" w:sz="0" w:space="0" w:color="auto"/>
                                <w:right w:val="none" w:sz="0" w:space="0" w:color="auto"/>
                              </w:divBdr>
                              <w:divsChild>
                                <w:div w:id="954946498">
                                  <w:marLeft w:val="0"/>
                                  <w:marRight w:val="0"/>
                                  <w:marTop w:val="0"/>
                                  <w:marBottom w:val="0"/>
                                  <w:divBdr>
                                    <w:top w:val="none" w:sz="0" w:space="0" w:color="auto"/>
                                    <w:left w:val="none" w:sz="0" w:space="0" w:color="auto"/>
                                    <w:bottom w:val="none" w:sz="0" w:space="0" w:color="auto"/>
                                    <w:right w:val="none" w:sz="0" w:space="0" w:color="auto"/>
                                  </w:divBdr>
                                </w:div>
                              </w:divsChild>
                            </w:div>
                            <w:div w:id="1474324488">
                              <w:marLeft w:val="0"/>
                              <w:marRight w:val="0"/>
                              <w:marTop w:val="0"/>
                              <w:marBottom w:val="0"/>
                              <w:divBdr>
                                <w:top w:val="none" w:sz="0" w:space="0" w:color="auto"/>
                                <w:left w:val="none" w:sz="0" w:space="0" w:color="auto"/>
                                <w:bottom w:val="none" w:sz="0" w:space="0" w:color="auto"/>
                                <w:right w:val="none" w:sz="0" w:space="0" w:color="auto"/>
                              </w:divBdr>
                              <w:divsChild>
                                <w:div w:id="1726876878">
                                  <w:marLeft w:val="0"/>
                                  <w:marRight w:val="0"/>
                                  <w:marTop w:val="0"/>
                                  <w:marBottom w:val="0"/>
                                  <w:divBdr>
                                    <w:top w:val="none" w:sz="0" w:space="0" w:color="auto"/>
                                    <w:left w:val="none" w:sz="0" w:space="0" w:color="auto"/>
                                    <w:bottom w:val="none" w:sz="0" w:space="0" w:color="auto"/>
                                    <w:right w:val="none" w:sz="0" w:space="0" w:color="auto"/>
                                  </w:divBdr>
                                </w:div>
                              </w:divsChild>
                            </w:div>
                            <w:div w:id="1648974945">
                              <w:marLeft w:val="0"/>
                              <w:marRight w:val="0"/>
                              <w:marTop w:val="0"/>
                              <w:marBottom w:val="0"/>
                              <w:divBdr>
                                <w:top w:val="none" w:sz="0" w:space="0" w:color="auto"/>
                                <w:left w:val="none" w:sz="0" w:space="0" w:color="auto"/>
                                <w:bottom w:val="none" w:sz="0" w:space="0" w:color="auto"/>
                                <w:right w:val="none" w:sz="0" w:space="0" w:color="auto"/>
                              </w:divBdr>
                              <w:divsChild>
                                <w:div w:id="387650614">
                                  <w:marLeft w:val="0"/>
                                  <w:marRight w:val="0"/>
                                  <w:marTop w:val="0"/>
                                  <w:marBottom w:val="0"/>
                                  <w:divBdr>
                                    <w:top w:val="none" w:sz="0" w:space="0" w:color="auto"/>
                                    <w:left w:val="none" w:sz="0" w:space="0" w:color="auto"/>
                                    <w:bottom w:val="none" w:sz="0" w:space="0" w:color="auto"/>
                                    <w:right w:val="none" w:sz="0" w:space="0" w:color="auto"/>
                                  </w:divBdr>
                                </w:div>
                              </w:divsChild>
                            </w:div>
                            <w:div w:id="2093971386">
                              <w:marLeft w:val="0"/>
                              <w:marRight w:val="0"/>
                              <w:marTop w:val="0"/>
                              <w:marBottom w:val="0"/>
                              <w:divBdr>
                                <w:top w:val="none" w:sz="0" w:space="0" w:color="auto"/>
                                <w:left w:val="none" w:sz="0" w:space="0" w:color="auto"/>
                                <w:bottom w:val="none" w:sz="0" w:space="0" w:color="auto"/>
                                <w:right w:val="none" w:sz="0" w:space="0" w:color="auto"/>
                              </w:divBdr>
                              <w:divsChild>
                                <w:div w:id="119179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9783100">
          <w:marLeft w:val="0"/>
          <w:marRight w:val="0"/>
          <w:marTop w:val="0"/>
          <w:marBottom w:val="0"/>
          <w:divBdr>
            <w:top w:val="none" w:sz="0" w:space="0" w:color="auto"/>
            <w:left w:val="none" w:sz="0" w:space="0" w:color="auto"/>
            <w:bottom w:val="none" w:sz="0" w:space="0" w:color="auto"/>
            <w:right w:val="none" w:sz="0" w:space="0" w:color="auto"/>
          </w:divBdr>
        </w:div>
        <w:div w:id="1155339461">
          <w:marLeft w:val="0"/>
          <w:marRight w:val="0"/>
          <w:marTop w:val="0"/>
          <w:marBottom w:val="0"/>
          <w:divBdr>
            <w:top w:val="none" w:sz="0" w:space="0" w:color="auto"/>
            <w:left w:val="none" w:sz="0" w:space="0" w:color="auto"/>
            <w:bottom w:val="none" w:sz="0" w:space="0" w:color="auto"/>
            <w:right w:val="none" w:sz="0" w:space="0" w:color="auto"/>
          </w:divBdr>
        </w:div>
        <w:div w:id="1168714154">
          <w:marLeft w:val="0"/>
          <w:marRight w:val="0"/>
          <w:marTop w:val="0"/>
          <w:marBottom w:val="0"/>
          <w:divBdr>
            <w:top w:val="none" w:sz="0" w:space="0" w:color="auto"/>
            <w:left w:val="none" w:sz="0" w:space="0" w:color="auto"/>
            <w:bottom w:val="none" w:sz="0" w:space="0" w:color="auto"/>
            <w:right w:val="none" w:sz="0" w:space="0" w:color="auto"/>
          </w:divBdr>
        </w:div>
        <w:div w:id="1202743930">
          <w:marLeft w:val="0"/>
          <w:marRight w:val="0"/>
          <w:marTop w:val="0"/>
          <w:marBottom w:val="0"/>
          <w:divBdr>
            <w:top w:val="none" w:sz="0" w:space="0" w:color="auto"/>
            <w:left w:val="none" w:sz="0" w:space="0" w:color="auto"/>
            <w:bottom w:val="none" w:sz="0" w:space="0" w:color="auto"/>
            <w:right w:val="none" w:sz="0" w:space="0" w:color="auto"/>
          </w:divBdr>
        </w:div>
        <w:div w:id="1204899733">
          <w:marLeft w:val="0"/>
          <w:marRight w:val="0"/>
          <w:marTop w:val="0"/>
          <w:marBottom w:val="0"/>
          <w:divBdr>
            <w:top w:val="none" w:sz="0" w:space="0" w:color="auto"/>
            <w:left w:val="none" w:sz="0" w:space="0" w:color="auto"/>
            <w:bottom w:val="none" w:sz="0" w:space="0" w:color="auto"/>
            <w:right w:val="none" w:sz="0" w:space="0" w:color="auto"/>
          </w:divBdr>
        </w:div>
        <w:div w:id="1216510064">
          <w:marLeft w:val="0"/>
          <w:marRight w:val="0"/>
          <w:marTop w:val="0"/>
          <w:marBottom w:val="0"/>
          <w:divBdr>
            <w:top w:val="none" w:sz="0" w:space="0" w:color="auto"/>
            <w:left w:val="none" w:sz="0" w:space="0" w:color="auto"/>
            <w:bottom w:val="none" w:sz="0" w:space="0" w:color="auto"/>
            <w:right w:val="none" w:sz="0" w:space="0" w:color="auto"/>
          </w:divBdr>
        </w:div>
        <w:div w:id="1245917608">
          <w:marLeft w:val="0"/>
          <w:marRight w:val="0"/>
          <w:marTop w:val="0"/>
          <w:marBottom w:val="0"/>
          <w:divBdr>
            <w:top w:val="none" w:sz="0" w:space="0" w:color="auto"/>
            <w:left w:val="none" w:sz="0" w:space="0" w:color="auto"/>
            <w:bottom w:val="none" w:sz="0" w:space="0" w:color="auto"/>
            <w:right w:val="none" w:sz="0" w:space="0" w:color="auto"/>
          </w:divBdr>
        </w:div>
        <w:div w:id="1249071451">
          <w:marLeft w:val="0"/>
          <w:marRight w:val="0"/>
          <w:marTop w:val="0"/>
          <w:marBottom w:val="0"/>
          <w:divBdr>
            <w:top w:val="none" w:sz="0" w:space="0" w:color="auto"/>
            <w:left w:val="none" w:sz="0" w:space="0" w:color="auto"/>
            <w:bottom w:val="none" w:sz="0" w:space="0" w:color="auto"/>
            <w:right w:val="none" w:sz="0" w:space="0" w:color="auto"/>
          </w:divBdr>
        </w:div>
        <w:div w:id="1251431266">
          <w:marLeft w:val="0"/>
          <w:marRight w:val="0"/>
          <w:marTop w:val="0"/>
          <w:marBottom w:val="0"/>
          <w:divBdr>
            <w:top w:val="none" w:sz="0" w:space="0" w:color="auto"/>
            <w:left w:val="none" w:sz="0" w:space="0" w:color="auto"/>
            <w:bottom w:val="none" w:sz="0" w:space="0" w:color="auto"/>
            <w:right w:val="none" w:sz="0" w:space="0" w:color="auto"/>
          </w:divBdr>
          <w:divsChild>
            <w:div w:id="922648226">
              <w:marLeft w:val="-75"/>
              <w:marRight w:val="0"/>
              <w:marTop w:val="30"/>
              <w:marBottom w:val="30"/>
              <w:divBdr>
                <w:top w:val="none" w:sz="0" w:space="0" w:color="auto"/>
                <w:left w:val="none" w:sz="0" w:space="0" w:color="auto"/>
                <w:bottom w:val="none" w:sz="0" w:space="0" w:color="auto"/>
                <w:right w:val="none" w:sz="0" w:space="0" w:color="auto"/>
              </w:divBdr>
              <w:divsChild>
                <w:div w:id="63259225">
                  <w:marLeft w:val="0"/>
                  <w:marRight w:val="0"/>
                  <w:marTop w:val="0"/>
                  <w:marBottom w:val="0"/>
                  <w:divBdr>
                    <w:top w:val="none" w:sz="0" w:space="0" w:color="auto"/>
                    <w:left w:val="none" w:sz="0" w:space="0" w:color="auto"/>
                    <w:bottom w:val="none" w:sz="0" w:space="0" w:color="auto"/>
                    <w:right w:val="none" w:sz="0" w:space="0" w:color="auto"/>
                  </w:divBdr>
                  <w:divsChild>
                    <w:div w:id="710611038">
                      <w:marLeft w:val="0"/>
                      <w:marRight w:val="0"/>
                      <w:marTop w:val="0"/>
                      <w:marBottom w:val="0"/>
                      <w:divBdr>
                        <w:top w:val="none" w:sz="0" w:space="0" w:color="auto"/>
                        <w:left w:val="none" w:sz="0" w:space="0" w:color="auto"/>
                        <w:bottom w:val="none" w:sz="0" w:space="0" w:color="auto"/>
                        <w:right w:val="none" w:sz="0" w:space="0" w:color="auto"/>
                      </w:divBdr>
                    </w:div>
                    <w:div w:id="1873302605">
                      <w:marLeft w:val="0"/>
                      <w:marRight w:val="0"/>
                      <w:marTop w:val="0"/>
                      <w:marBottom w:val="0"/>
                      <w:divBdr>
                        <w:top w:val="none" w:sz="0" w:space="0" w:color="auto"/>
                        <w:left w:val="none" w:sz="0" w:space="0" w:color="auto"/>
                        <w:bottom w:val="none" w:sz="0" w:space="0" w:color="auto"/>
                        <w:right w:val="none" w:sz="0" w:space="0" w:color="auto"/>
                      </w:divBdr>
                      <w:divsChild>
                        <w:div w:id="1111900414">
                          <w:marLeft w:val="0"/>
                          <w:marRight w:val="0"/>
                          <w:marTop w:val="30"/>
                          <w:marBottom w:val="30"/>
                          <w:divBdr>
                            <w:top w:val="none" w:sz="0" w:space="0" w:color="auto"/>
                            <w:left w:val="none" w:sz="0" w:space="0" w:color="auto"/>
                            <w:bottom w:val="none" w:sz="0" w:space="0" w:color="auto"/>
                            <w:right w:val="none" w:sz="0" w:space="0" w:color="auto"/>
                          </w:divBdr>
                          <w:divsChild>
                            <w:div w:id="774983541">
                              <w:marLeft w:val="0"/>
                              <w:marRight w:val="0"/>
                              <w:marTop w:val="0"/>
                              <w:marBottom w:val="0"/>
                              <w:divBdr>
                                <w:top w:val="none" w:sz="0" w:space="0" w:color="auto"/>
                                <w:left w:val="none" w:sz="0" w:space="0" w:color="auto"/>
                                <w:bottom w:val="none" w:sz="0" w:space="0" w:color="auto"/>
                                <w:right w:val="none" w:sz="0" w:space="0" w:color="auto"/>
                              </w:divBdr>
                              <w:divsChild>
                                <w:div w:id="1407992314">
                                  <w:marLeft w:val="0"/>
                                  <w:marRight w:val="0"/>
                                  <w:marTop w:val="0"/>
                                  <w:marBottom w:val="0"/>
                                  <w:divBdr>
                                    <w:top w:val="none" w:sz="0" w:space="0" w:color="auto"/>
                                    <w:left w:val="none" w:sz="0" w:space="0" w:color="auto"/>
                                    <w:bottom w:val="none" w:sz="0" w:space="0" w:color="auto"/>
                                    <w:right w:val="none" w:sz="0" w:space="0" w:color="auto"/>
                                  </w:divBdr>
                                </w:div>
                              </w:divsChild>
                            </w:div>
                            <w:div w:id="1392464575">
                              <w:marLeft w:val="0"/>
                              <w:marRight w:val="0"/>
                              <w:marTop w:val="0"/>
                              <w:marBottom w:val="0"/>
                              <w:divBdr>
                                <w:top w:val="none" w:sz="0" w:space="0" w:color="auto"/>
                                <w:left w:val="none" w:sz="0" w:space="0" w:color="auto"/>
                                <w:bottom w:val="none" w:sz="0" w:space="0" w:color="auto"/>
                                <w:right w:val="none" w:sz="0" w:space="0" w:color="auto"/>
                              </w:divBdr>
                              <w:divsChild>
                                <w:div w:id="1794984367">
                                  <w:marLeft w:val="0"/>
                                  <w:marRight w:val="0"/>
                                  <w:marTop w:val="0"/>
                                  <w:marBottom w:val="0"/>
                                  <w:divBdr>
                                    <w:top w:val="none" w:sz="0" w:space="0" w:color="auto"/>
                                    <w:left w:val="none" w:sz="0" w:space="0" w:color="auto"/>
                                    <w:bottom w:val="none" w:sz="0" w:space="0" w:color="auto"/>
                                    <w:right w:val="none" w:sz="0" w:space="0" w:color="auto"/>
                                  </w:divBdr>
                                </w:div>
                              </w:divsChild>
                            </w:div>
                            <w:div w:id="1551839453">
                              <w:marLeft w:val="0"/>
                              <w:marRight w:val="0"/>
                              <w:marTop w:val="0"/>
                              <w:marBottom w:val="0"/>
                              <w:divBdr>
                                <w:top w:val="none" w:sz="0" w:space="0" w:color="auto"/>
                                <w:left w:val="none" w:sz="0" w:space="0" w:color="auto"/>
                                <w:bottom w:val="none" w:sz="0" w:space="0" w:color="auto"/>
                                <w:right w:val="none" w:sz="0" w:space="0" w:color="auto"/>
                              </w:divBdr>
                              <w:divsChild>
                                <w:div w:id="875001693">
                                  <w:marLeft w:val="0"/>
                                  <w:marRight w:val="0"/>
                                  <w:marTop w:val="0"/>
                                  <w:marBottom w:val="0"/>
                                  <w:divBdr>
                                    <w:top w:val="none" w:sz="0" w:space="0" w:color="auto"/>
                                    <w:left w:val="none" w:sz="0" w:space="0" w:color="auto"/>
                                    <w:bottom w:val="none" w:sz="0" w:space="0" w:color="auto"/>
                                    <w:right w:val="none" w:sz="0" w:space="0" w:color="auto"/>
                                  </w:divBdr>
                                </w:div>
                              </w:divsChild>
                            </w:div>
                            <w:div w:id="1716588411">
                              <w:marLeft w:val="0"/>
                              <w:marRight w:val="0"/>
                              <w:marTop w:val="0"/>
                              <w:marBottom w:val="0"/>
                              <w:divBdr>
                                <w:top w:val="none" w:sz="0" w:space="0" w:color="auto"/>
                                <w:left w:val="none" w:sz="0" w:space="0" w:color="auto"/>
                                <w:bottom w:val="none" w:sz="0" w:space="0" w:color="auto"/>
                                <w:right w:val="none" w:sz="0" w:space="0" w:color="auto"/>
                              </w:divBdr>
                              <w:divsChild>
                                <w:div w:id="516231542">
                                  <w:marLeft w:val="0"/>
                                  <w:marRight w:val="0"/>
                                  <w:marTop w:val="0"/>
                                  <w:marBottom w:val="0"/>
                                  <w:divBdr>
                                    <w:top w:val="none" w:sz="0" w:space="0" w:color="auto"/>
                                    <w:left w:val="none" w:sz="0" w:space="0" w:color="auto"/>
                                    <w:bottom w:val="none" w:sz="0" w:space="0" w:color="auto"/>
                                    <w:right w:val="none" w:sz="0" w:space="0" w:color="auto"/>
                                  </w:divBdr>
                                </w:div>
                              </w:divsChild>
                            </w:div>
                            <w:div w:id="2117096304">
                              <w:marLeft w:val="0"/>
                              <w:marRight w:val="0"/>
                              <w:marTop w:val="0"/>
                              <w:marBottom w:val="0"/>
                              <w:divBdr>
                                <w:top w:val="none" w:sz="0" w:space="0" w:color="auto"/>
                                <w:left w:val="none" w:sz="0" w:space="0" w:color="auto"/>
                                <w:bottom w:val="none" w:sz="0" w:space="0" w:color="auto"/>
                                <w:right w:val="none" w:sz="0" w:space="0" w:color="auto"/>
                              </w:divBdr>
                              <w:divsChild>
                                <w:div w:id="9989151">
                                  <w:marLeft w:val="0"/>
                                  <w:marRight w:val="0"/>
                                  <w:marTop w:val="0"/>
                                  <w:marBottom w:val="0"/>
                                  <w:divBdr>
                                    <w:top w:val="none" w:sz="0" w:space="0" w:color="auto"/>
                                    <w:left w:val="none" w:sz="0" w:space="0" w:color="auto"/>
                                    <w:bottom w:val="none" w:sz="0" w:space="0" w:color="auto"/>
                                    <w:right w:val="none" w:sz="0" w:space="0" w:color="auto"/>
                                  </w:divBdr>
                                </w:div>
                              </w:divsChild>
                            </w:div>
                            <w:div w:id="2140174576">
                              <w:marLeft w:val="0"/>
                              <w:marRight w:val="0"/>
                              <w:marTop w:val="0"/>
                              <w:marBottom w:val="0"/>
                              <w:divBdr>
                                <w:top w:val="none" w:sz="0" w:space="0" w:color="auto"/>
                                <w:left w:val="none" w:sz="0" w:space="0" w:color="auto"/>
                                <w:bottom w:val="none" w:sz="0" w:space="0" w:color="auto"/>
                                <w:right w:val="none" w:sz="0" w:space="0" w:color="auto"/>
                              </w:divBdr>
                              <w:divsChild>
                                <w:div w:id="110284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93213">
                  <w:marLeft w:val="0"/>
                  <w:marRight w:val="0"/>
                  <w:marTop w:val="0"/>
                  <w:marBottom w:val="0"/>
                  <w:divBdr>
                    <w:top w:val="none" w:sz="0" w:space="0" w:color="auto"/>
                    <w:left w:val="none" w:sz="0" w:space="0" w:color="auto"/>
                    <w:bottom w:val="none" w:sz="0" w:space="0" w:color="auto"/>
                    <w:right w:val="none" w:sz="0" w:space="0" w:color="auto"/>
                  </w:divBdr>
                  <w:divsChild>
                    <w:div w:id="837816765">
                      <w:marLeft w:val="0"/>
                      <w:marRight w:val="0"/>
                      <w:marTop w:val="0"/>
                      <w:marBottom w:val="0"/>
                      <w:divBdr>
                        <w:top w:val="none" w:sz="0" w:space="0" w:color="auto"/>
                        <w:left w:val="none" w:sz="0" w:space="0" w:color="auto"/>
                        <w:bottom w:val="none" w:sz="0" w:space="0" w:color="auto"/>
                        <w:right w:val="none" w:sz="0" w:space="0" w:color="auto"/>
                      </w:divBdr>
                    </w:div>
                  </w:divsChild>
                </w:div>
                <w:div w:id="227886723">
                  <w:marLeft w:val="0"/>
                  <w:marRight w:val="0"/>
                  <w:marTop w:val="0"/>
                  <w:marBottom w:val="0"/>
                  <w:divBdr>
                    <w:top w:val="none" w:sz="0" w:space="0" w:color="auto"/>
                    <w:left w:val="none" w:sz="0" w:space="0" w:color="auto"/>
                    <w:bottom w:val="none" w:sz="0" w:space="0" w:color="auto"/>
                    <w:right w:val="none" w:sz="0" w:space="0" w:color="auto"/>
                  </w:divBdr>
                  <w:divsChild>
                    <w:div w:id="1337883867">
                      <w:marLeft w:val="0"/>
                      <w:marRight w:val="0"/>
                      <w:marTop w:val="0"/>
                      <w:marBottom w:val="0"/>
                      <w:divBdr>
                        <w:top w:val="none" w:sz="0" w:space="0" w:color="auto"/>
                        <w:left w:val="none" w:sz="0" w:space="0" w:color="auto"/>
                        <w:bottom w:val="none" w:sz="0" w:space="0" w:color="auto"/>
                        <w:right w:val="none" w:sz="0" w:space="0" w:color="auto"/>
                      </w:divBdr>
                    </w:div>
                  </w:divsChild>
                </w:div>
                <w:div w:id="428887358">
                  <w:marLeft w:val="0"/>
                  <w:marRight w:val="0"/>
                  <w:marTop w:val="0"/>
                  <w:marBottom w:val="0"/>
                  <w:divBdr>
                    <w:top w:val="none" w:sz="0" w:space="0" w:color="auto"/>
                    <w:left w:val="none" w:sz="0" w:space="0" w:color="auto"/>
                    <w:bottom w:val="none" w:sz="0" w:space="0" w:color="auto"/>
                    <w:right w:val="none" w:sz="0" w:space="0" w:color="auto"/>
                  </w:divBdr>
                  <w:divsChild>
                    <w:div w:id="160583413">
                      <w:marLeft w:val="0"/>
                      <w:marRight w:val="0"/>
                      <w:marTop w:val="0"/>
                      <w:marBottom w:val="0"/>
                      <w:divBdr>
                        <w:top w:val="none" w:sz="0" w:space="0" w:color="auto"/>
                        <w:left w:val="none" w:sz="0" w:space="0" w:color="auto"/>
                        <w:bottom w:val="none" w:sz="0" w:space="0" w:color="auto"/>
                        <w:right w:val="none" w:sz="0" w:space="0" w:color="auto"/>
                      </w:divBdr>
                    </w:div>
                  </w:divsChild>
                </w:div>
                <w:div w:id="538857829">
                  <w:marLeft w:val="0"/>
                  <w:marRight w:val="0"/>
                  <w:marTop w:val="0"/>
                  <w:marBottom w:val="0"/>
                  <w:divBdr>
                    <w:top w:val="none" w:sz="0" w:space="0" w:color="auto"/>
                    <w:left w:val="none" w:sz="0" w:space="0" w:color="auto"/>
                    <w:bottom w:val="none" w:sz="0" w:space="0" w:color="auto"/>
                    <w:right w:val="none" w:sz="0" w:space="0" w:color="auto"/>
                  </w:divBdr>
                  <w:divsChild>
                    <w:div w:id="1753356811">
                      <w:marLeft w:val="0"/>
                      <w:marRight w:val="0"/>
                      <w:marTop w:val="0"/>
                      <w:marBottom w:val="0"/>
                      <w:divBdr>
                        <w:top w:val="none" w:sz="0" w:space="0" w:color="auto"/>
                        <w:left w:val="none" w:sz="0" w:space="0" w:color="auto"/>
                        <w:bottom w:val="none" w:sz="0" w:space="0" w:color="auto"/>
                        <w:right w:val="none" w:sz="0" w:space="0" w:color="auto"/>
                      </w:divBdr>
                    </w:div>
                  </w:divsChild>
                </w:div>
                <w:div w:id="616568061">
                  <w:marLeft w:val="0"/>
                  <w:marRight w:val="0"/>
                  <w:marTop w:val="0"/>
                  <w:marBottom w:val="0"/>
                  <w:divBdr>
                    <w:top w:val="none" w:sz="0" w:space="0" w:color="auto"/>
                    <w:left w:val="none" w:sz="0" w:space="0" w:color="auto"/>
                    <w:bottom w:val="none" w:sz="0" w:space="0" w:color="auto"/>
                    <w:right w:val="none" w:sz="0" w:space="0" w:color="auto"/>
                  </w:divBdr>
                  <w:divsChild>
                    <w:div w:id="1077946298">
                      <w:marLeft w:val="0"/>
                      <w:marRight w:val="0"/>
                      <w:marTop w:val="0"/>
                      <w:marBottom w:val="0"/>
                      <w:divBdr>
                        <w:top w:val="none" w:sz="0" w:space="0" w:color="auto"/>
                        <w:left w:val="none" w:sz="0" w:space="0" w:color="auto"/>
                        <w:bottom w:val="none" w:sz="0" w:space="0" w:color="auto"/>
                        <w:right w:val="none" w:sz="0" w:space="0" w:color="auto"/>
                      </w:divBdr>
                    </w:div>
                  </w:divsChild>
                </w:div>
                <w:div w:id="719477207">
                  <w:marLeft w:val="0"/>
                  <w:marRight w:val="0"/>
                  <w:marTop w:val="0"/>
                  <w:marBottom w:val="0"/>
                  <w:divBdr>
                    <w:top w:val="none" w:sz="0" w:space="0" w:color="auto"/>
                    <w:left w:val="none" w:sz="0" w:space="0" w:color="auto"/>
                    <w:bottom w:val="none" w:sz="0" w:space="0" w:color="auto"/>
                    <w:right w:val="none" w:sz="0" w:space="0" w:color="auto"/>
                  </w:divBdr>
                  <w:divsChild>
                    <w:div w:id="1739787419">
                      <w:marLeft w:val="0"/>
                      <w:marRight w:val="0"/>
                      <w:marTop w:val="0"/>
                      <w:marBottom w:val="0"/>
                      <w:divBdr>
                        <w:top w:val="none" w:sz="0" w:space="0" w:color="auto"/>
                        <w:left w:val="none" w:sz="0" w:space="0" w:color="auto"/>
                        <w:bottom w:val="none" w:sz="0" w:space="0" w:color="auto"/>
                        <w:right w:val="none" w:sz="0" w:space="0" w:color="auto"/>
                      </w:divBdr>
                    </w:div>
                  </w:divsChild>
                </w:div>
                <w:div w:id="1378241217">
                  <w:marLeft w:val="0"/>
                  <w:marRight w:val="0"/>
                  <w:marTop w:val="0"/>
                  <w:marBottom w:val="0"/>
                  <w:divBdr>
                    <w:top w:val="none" w:sz="0" w:space="0" w:color="auto"/>
                    <w:left w:val="none" w:sz="0" w:space="0" w:color="auto"/>
                    <w:bottom w:val="none" w:sz="0" w:space="0" w:color="auto"/>
                    <w:right w:val="none" w:sz="0" w:space="0" w:color="auto"/>
                  </w:divBdr>
                  <w:divsChild>
                    <w:div w:id="1928345122">
                      <w:marLeft w:val="0"/>
                      <w:marRight w:val="0"/>
                      <w:marTop w:val="0"/>
                      <w:marBottom w:val="0"/>
                      <w:divBdr>
                        <w:top w:val="none" w:sz="0" w:space="0" w:color="auto"/>
                        <w:left w:val="none" w:sz="0" w:space="0" w:color="auto"/>
                        <w:bottom w:val="none" w:sz="0" w:space="0" w:color="auto"/>
                        <w:right w:val="none" w:sz="0" w:space="0" w:color="auto"/>
                      </w:divBdr>
                    </w:div>
                  </w:divsChild>
                </w:div>
                <w:div w:id="1383292232">
                  <w:marLeft w:val="0"/>
                  <w:marRight w:val="0"/>
                  <w:marTop w:val="0"/>
                  <w:marBottom w:val="0"/>
                  <w:divBdr>
                    <w:top w:val="none" w:sz="0" w:space="0" w:color="auto"/>
                    <w:left w:val="none" w:sz="0" w:space="0" w:color="auto"/>
                    <w:bottom w:val="none" w:sz="0" w:space="0" w:color="auto"/>
                    <w:right w:val="none" w:sz="0" w:space="0" w:color="auto"/>
                  </w:divBdr>
                  <w:divsChild>
                    <w:div w:id="1676031425">
                      <w:marLeft w:val="0"/>
                      <w:marRight w:val="0"/>
                      <w:marTop w:val="0"/>
                      <w:marBottom w:val="0"/>
                      <w:divBdr>
                        <w:top w:val="none" w:sz="0" w:space="0" w:color="auto"/>
                        <w:left w:val="none" w:sz="0" w:space="0" w:color="auto"/>
                        <w:bottom w:val="none" w:sz="0" w:space="0" w:color="auto"/>
                        <w:right w:val="none" w:sz="0" w:space="0" w:color="auto"/>
                      </w:divBdr>
                    </w:div>
                  </w:divsChild>
                </w:div>
                <w:div w:id="1394621974">
                  <w:marLeft w:val="0"/>
                  <w:marRight w:val="0"/>
                  <w:marTop w:val="0"/>
                  <w:marBottom w:val="0"/>
                  <w:divBdr>
                    <w:top w:val="none" w:sz="0" w:space="0" w:color="auto"/>
                    <w:left w:val="none" w:sz="0" w:space="0" w:color="auto"/>
                    <w:bottom w:val="none" w:sz="0" w:space="0" w:color="auto"/>
                    <w:right w:val="none" w:sz="0" w:space="0" w:color="auto"/>
                  </w:divBdr>
                  <w:divsChild>
                    <w:div w:id="798769162">
                      <w:marLeft w:val="0"/>
                      <w:marRight w:val="0"/>
                      <w:marTop w:val="0"/>
                      <w:marBottom w:val="0"/>
                      <w:divBdr>
                        <w:top w:val="none" w:sz="0" w:space="0" w:color="auto"/>
                        <w:left w:val="none" w:sz="0" w:space="0" w:color="auto"/>
                        <w:bottom w:val="none" w:sz="0" w:space="0" w:color="auto"/>
                        <w:right w:val="none" w:sz="0" w:space="0" w:color="auto"/>
                      </w:divBdr>
                    </w:div>
                  </w:divsChild>
                </w:div>
                <w:div w:id="1780220820">
                  <w:marLeft w:val="0"/>
                  <w:marRight w:val="0"/>
                  <w:marTop w:val="0"/>
                  <w:marBottom w:val="0"/>
                  <w:divBdr>
                    <w:top w:val="none" w:sz="0" w:space="0" w:color="auto"/>
                    <w:left w:val="none" w:sz="0" w:space="0" w:color="auto"/>
                    <w:bottom w:val="none" w:sz="0" w:space="0" w:color="auto"/>
                    <w:right w:val="none" w:sz="0" w:space="0" w:color="auto"/>
                  </w:divBdr>
                  <w:divsChild>
                    <w:div w:id="490102179">
                      <w:marLeft w:val="0"/>
                      <w:marRight w:val="0"/>
                      <w:marTop w:val="0"/>
                      <w:marBottom w:val="0"/>
                      <w:divBdr>
                        <w:top w:val="none" w:sz="0" w:space="0" w:color="auto"/>
                        <w:left w:val="none" w:sz="0" w:space="0" w:color="auto"/>
                        <w:bottom w:val="none" w:sz="0" w:space="0" w:color="auto"/>
                        <w:right w:val="none" w:sz="0" w:space="0" w:color="auto"/>
                      </w:divBdr>
                    </w:div>
                  </w:divsChild>
                </w:div>
                <w:div w:id="1874807996">
                  <w:marLeft w:val="0"/>
                  <w:marRight w:val="0"/>
                  <w:marTop w:val="0"/>
                  <w:marBottom w:val="0"/>
                  <w:divBdr>
                    <w:top w:val="none" w:sz="0" w:space="0" w:color="auto"/>
                    <w:left w:val="none" w:sz="0" w:space="0" w:color="auto"/>
                    <w:bottom w:val="none" w:sz="0" w:space="0" w:color="auto"/>
                    <w:right w:val="none" w:sz="0" w:space="0" w:color="auto"/>
                  </w:divBdr>
                  <w:divsChild>
                    <w:div w:id="5146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244985">
          <w:marLeft w:val="0"/>
          <w:marRight w:val="0"/>
          <w:marTop w:val="0"/>
          <w:marBottom w:val="0"/>
          <w:divBdr>
            <w:top w:val="none" w:sz="0" w:space="0" w:color="auto"/>
            <w:left w:val="none" w:sz="0" w:space="0" w:color="auto"/>
            <w:bottom w:val="none" w:sz="0" w:space="0" w:color="auto"/>
            <w:right w:val="none" w:sz="0" w:space="0" w:color="auto"/>
          </w:divBdr>
        </w:div>
        <w:div w:id="1265262480">
          <w:marLeft w:val="0"/>
          <w:marRight w:val="0"/>
          <w:marTop w:val="0"/>
          <w:marBottom w:val="0"/>
          <w:divBdr>
            <w:top w:val="none" w:sz="0" w:space="0" w:color="auto"/>
            <w:left w:val="none" w:sz="0" w:space="0" w:color="auto"/>
            <w:bottom w:val="none" w:sz="0" w:space="0" w:color="auto"/>
            <w:right w:val="none" w:sz="0" w:space="0" w:color="auto"/>
          </w:divBdr>
          <w:divsChild>
            <w:div w:id="425923213">
              <w:marLeft w:val="-75"/>
              <w:marRight w:val="0"/>
              <w:marTop w:val="30"/>
              <w:marBottom w:val="30"/>
              <w:divBdr>
                <w:top w:val="none" w:sz="0" w:space="0" w:color="auto"/>
                <w:left w:val="none" w:sz="0" w:space="0" w:color="auto"/>
                <w:bottom w:val="none" w:sz="0" w:space="0" w:color="auto"/>
                <w:right w:val="none" w:sz="0" w:space="0" w:color="auto"/>
              </w:divBdr>
              <w:divsChild>
                <w:div w:id="58679273">
                  <w:marLeft w:val="0"/>
                  <w:marRight w:val="0"/>
                  <w:marTop w:val="0"/>
                  <w:marBottom w:val="0"/>
                  <w:divBdr>
                    <w:top w:val="none" w:sz="0" w:space="0" w:color="auto"/>
                    <w:left w:val="none" w:sz="0" w:space="0" w:color="auto"/>
                    <w:bottom w:val="none" w:sz="0" w:space="0" w:color="auto"/>
                    <w:right w:val="none" w:sz="0" w:space="0" w:color="auto"/>
                  </w:divBdr>
                  <w:divsChild>
                    <w:div w:id="2108848677">
                      <w:marLeft w:val="0"/>
                      <w:marRight w:val="0"/>
                      <w:marTop w:val="0"/>
                      <w:marBottom w:val="0"/>
                      <w:divBdr>
                        <w:top w:val="none" w:sz="0" w:space="0" w:color="auto"/>
                        <w:left w:val="none" w:sz="0" w:space="0" w:color="auto"/>
                        <w:bottom w:val="none" w:sz="0" w:space="0" w:color="auto"/>
                        <w:right w:val="none" w:sz="0" w:space="0" w:color="auto"/>
                      </w:divBdr>
                    </w:div>
                  </w:divsChild>
                </w:div>
                <w:div w:id="155925800">
                  <w:marLeft w:val="0"/>
                  <w:marRight w:val="0"/>
                  <w:marTop w:val="0"/>
                  <w:marBottom w:val="0"/>
                  <w:divBdr>
                    <w:top w:val="none" w:sz="0" w:space="0" w:color="auto"/>
                    <w:left w:val="none" w:sz="0" w:space="0" w:color="auto"/>
                    <w:bottom w:val="none" w:sz="0" w:space="0" w:color="auto"/>
                    <w:right w:val="none" w:sz="0" w:space="0" w:color="auto"/>
                  </w:divBdr>
                  <w:divsChild>
                    <w:div w:id="1202326822">
                      <w:marLeft w:val="0"/>
                      <w:marRight w:val="0"/>
                      <w:marTop w:val="0"/>
                      <w:marBottom w:val="0"/>
                      <w:divBdr>
                        <w:top w:val="none" w:sz="0" w:space="0" w:color="auto"/>
                        <w:left w:val="none" w:sz="0" w:space="0" w:color="auto"/>
                        <w:bottom w:val="none" w:sz="0" w:space="0" w:color="auto"/>
                        <w:right w:val="none" w:sz="0" w:space="0" w:color="auto"/>
                      </w:divBdr>
                    </w:div>
                  </w:divsChild>
                </w:div>
                <w:div w:id="296880315">
                  <w:marLeft w:val="0"/>
                  <w:marRight w:val="0"/>
                  <w:marTop w:val="0"/>
                  <w:marBottom w:val="0"/>
                  <w:divBdr>
                    <w:top w:val="none" w:sz="0" w:space="0" w:color="auto"/>
                    <w:left w:val="none" w:sz="0" w:space="0" w:color="auto"/>
                    <w:bottom w:val="none" w:sz="0" w:space="0" w:color="auto"/>
                    <w:right w:val="none" w:sz="0" w:space="0" w:color="auto"/>
                  </w:divBdr>
                  <w:divsChild>
                    <w:div w:id="1768691420">
                      <w:marLeft w:val="0"/>
                      <w:marRight w:val="0"/>
                      <w:marTop w:val="0"/>
                      <w:marBottom w:val="0"/>
                      <w:divBdr>
                        <w:top w:val="none" w:sz="0" w:space="0" w:color="auto"/>
                        <w:left w:val="none" w:sz="0" w:space="0" w:color="auto"/>
                        <w:bottom w:val="none" w:sz="0" w:space="0" w:color="auto"/>
                        <w:right w:val="none" w:sz="0" w:space="0" w:color="auto"/>
                      </w:divBdr>
                    </w:div>
                  </w:divsChild>
                </w:div>
                <w:div w:id="310722194">
                  <w:marLeft w:val="0"/>
                  <w:marRight w:val="0"/>
                  <w:marTop w:val="0"/>
                  <w:marBottom w:val="0"/>
                  <w:divBdr>
                    <w:top w:val="none" w:sz="0" w:space="0" w:color="auto"/>
                    <w:left w:val="none" w:sz="0" w:space="0" w:color="auto"/>
                    <w:bottom w:val="none" w:sz="0" w:space="0" w:color="auto"/>
                    <w:right w:val="none" w:sz="0" w:space="0" w:color="auto"/>
                  </w:divBdr>
                  <w:divsChild>
                    <w:div w:id="280647576">
                      <w:marLeft w:val="0"/>
                      <w:marRight w:val="0"/>
                      <w:marTop w:val="0"/>
                      <w:marBottom w:val="0"/>
                      <w:divBdr>
                        <w:top w:val="none" w:sz="0" w:space="0" w:color="auto"/>
                        <w:left w:val="none" w:sz="0" w:space="0" w:color="auto"/>
                        <w:bottom w:val="none" w:sz="0" w:space="0" w:color="auto"/>
                        <w:right w:val="none" w:sz="0" w:space="0" w:color="auto"/>
                      </w:divBdr>
                    </w:div>
                  </w:divsChild>
                </w:div>
                <w:div w:id="363214703">
                  <w:marLeft w:val="0"/>
                  <w:marRight w:val="0"/>
                  <w:marTop w:val="0"/>
                  <w:marBottom w:val="0"/>
                  <w:divBdr>
                    <w:top w:val="none" w:sz="0" w:space="0" w:color="auto"/>
                    <w:left w:val="none" w:sz="0" w:space="0" w:color="auto"/>
                    <w:bottom w:val="none" w:sz="0" w:space="0" w:color="auto"/>
                    <w:right w:val="none" w:sz="0" w:space="0" w:color="auto"/>
                  </w:divBdr>
                  <w:divsChild>
                    <w:div w:id="2053646493">
                      <w:marLeft w:val="0"/>
                      <w:marRight w:val="0"/>
                      <w:marTop w:val="0"/>
                      <w:marBottom w:val="0"/>
                      <w:divBdr>
                        <w:top w:val="none" w:sz="0" w:space="0" w:color="auto"/>
                        <w:left w:val="none" w:sz="0" w:space="0" w:color="auto"/>
                        <w:bottom w:val="none" w:sz="0" w:space="0" w:color="auto"/>
                        <w:right w:val="none" w:sz="0" w:space="0" w:color="auto"/>
                      </w:divBdr>
                    </w:div>
                  </w:divsChild>
                </w:div>
                <w:div w:id="656807423">
                  <w:marLeft w:val="0"/>
                  <w:marRight w:val="0"/>
                  <w:marTop w:val="0"/>
                  <w:marBottom w:val="0"/>
                  <w:divBdr>
                    <w:top w:val="none" w:sz="0" w:space="0" w:color="auto"/>
                    <w:left w:val="none" w:sz="0" w:space="0" w:color="auto"/>
                    <w:bottom w:val="none" w:sz="0" w:space="0" w:color="auto"/>
                    <w:right w:val="none" w:sz="0" w:space="0" w:color="auto"/>
                  </w:divBdr>
                  <w:divsChild>
                    <w:div w:id="595091398">
                      <w:marLeft w:val="0"/>
                      <w:marRight w:val="0"/>
                      <w:marTop w:val="0"/>
                      <w:marBottom w:val="0"/>
                      <w:divBdr>
                        <w:top w:val="none" w:sz="0" w:space="0" w:color="auto"/>
                        <w:left w:val="none" w:sz="0" w:space="0" w:color="auto"/>
                        <w:bottom w:val="none" w:sz="0" w:space="0" w:color="auto"/>
                        <w:right w:val="none" w:sz="0" w:space="0" w:color="auto"/>
                      </w:divBdr>
                      <w:divsChild>
                        <w:div w:id="321200481">
                          <w:marLeft w:val="0"/>
                          <w:marRight w:val="0"/>
                          <w:marTop w:val="30"/>
                          <w:marBottom w:val="30"/>
                          <w:divBdr>
                            <w:top w:val="none" w:sz="0" w:space="0" w:color="auto"/>
                            <w:left w:val="none" w:sz="0" w:space="0" w:color="auto"/>
                            <w:bottom w:val="none" w:sz="0" w:space="0" w:color="auto"/>
                            <w:right w:val="none" w:sz="0" w:space="0" w:color="auto"/>
                          </w:divBdr>
                          <w:divsChild>
                            <w:div w:id="118769703">
                              <w:marLeft w:val="0"/>
                              <w:marRight w:val="0"/>
                              <w:marTop w:val="0"/>
                              <w:marBottom w:val="0"/>
                              <w:divBdr>
                                <w:top w:val="none" w:sz="0" w:space="0" w:color="auto"/>
                                <w:left w:val="none" w:sz="0" w:space="0" w:color="auto"/>
                                <w:bottom w:val="none" w:sz="0" w:space="0" w:color="auto"/>
                                <w:right w:val="none" w:sz="0" w:space="0" w:color="auto"/>
                              </w:divBdr>
                              <w:divsChild>
                                <w:div w:id="1573466012">
                                  <w:marLeft w:val="0"/>
                                  <w:marRight w:val="0"/>
                                  <w:marTop w:val="0"/>
                                  <w:marBottom w:val="0"/>
                                  <w:divBdr>
                                    <w:top w:val="none" w:sz="0" w:space="0" w:color="auto"/>
                                    <w:left w:val="none" w:sz="0" w:space="0" w:color="auto"/>
                                    <w:bottom w:val="none" w:sz="0" w:space="0" w:color="auto"/>
                                    <w:right w:val="none" w:sz="0" w:space="0" w:color="auto"/>
                                  </w:divBdr>
                                </w:div>
                              </w:divsChild>
                            </w:div>
                            <w:div w:id="462970323">
                              <w:marLeft w:val="0"/>
                              <w:marRight w:val="0"/>
                              <w:marTop w:val="0"/>
                              <w:marBottom w:val="0"/>
                              <w:divBdr>
                                <w:top w:val="none" w:sz="0" w:space="0" w:color="auto"/>
                                <w:left w:val="none" w:sz="0" w:space="0" w:color="auto"/>
                                <w:bottom w:val="none" w:sz="0" w:space="0" w:color="auto"/>
                                <w:right w:val="none" w:sz="0" w:space="0" w:color="auto"/>
                              </w:divBdr>
                              <w:divsChild>
                                <w:div w:id="1048453793">
                                  <w:marLeft w:val="0"/>
                                  <w:marRight w:val="0"/>
                                  <w:marTop w:val="0"/>
                                  <w:marBottom w:val="0"/>
                                  <w:divBdr>
                                    <w:top w:val="none" w:sz="0" w:space="0" w:color="auto"/>
                                    <w:left w:val="none" w:sz="0" w:space="0" w:color="auto"/>
                                    <w:bottom w:val="none" w:sz="0" w:space="0" w:color="auto"/>
                                    <w:right w:val="none" w:sz="0" w:space="0" w:color="auto"/>
                                  </w:divBdr>
                                </w:div>
                              </w:divsChild>
                            </w:div>
                            <w:div w:id="758646376">
                              <w:marLeft w:val="0"/>
                              <w:marRight w:val="0"/>
                              <w:marTop w:val="0"/>
                              <w:marBottom w:val="0"/>
                              <w:divBdr>
                                <w:top w:val="none" w:sz="0" w:space="0" w:color="auto"/>
                                <w:left w:val="none" w:sz="0" w:space="0" w:color="auto"/>
                                <w:bottom w:val="none" w:sz="0" w:space="0" w:color="auto"/>
                                <w:right w:val="none" w:sz="0" w:space="0" w:color="auto"/>
                              </w:divBdr>
                              <w:divsChild>
                                <w:div w:id="158695347">
                                  <w:marLeft w:val="0"/>
                                  <w:marRight w:val="0"/>
                                  <w:marTop w:val="0"/>
                                  <w:marBottom w:val="0"/>
                                  <w:divBdr>
                                    <w:top w:val="none" w:sz="0" w:space="0" w:color="auto"/>
                                    <w:left w:val="none" w:sz="0" w:space="0" w:color="auto"/>
                                    <w:bottom w:val="none" w:sz="0" w:space="0" w:color="auto"/>
                                    <w:right w:val="none" w:sz="0" w:space="0" w:color="auto"/>
                                  </w:divBdr>
                                </w:div>
                              </w:divsChild>
                            </w:div>
                            <w:div w:id="944767709">
                              <w:marLeft w:val="0"/>
                              <w:marRight w:val="0"/>
                              <w:marTop w:val="0"/>
                              <w:marBottom w:val="0"/>
                              <w:divBdr>
                                <w:top w:val="none" w:sz="0" w:space="0" w:color="auto"/>
                                <w:left w:val="none" w:sz="0" w:space="0" w:color="auto"/>
                                <w:bottom w:val="none" w:sz="0" w:space="0" w:color="auto"/>
                                <w:right w:val="none" w:sz="0" w:space="0" w:color="auto"/>
                              </w:divBdr>
                              <w:divsChild>
                                <w:div w:id="581136333">
                                  <w:marLeft w:val="0"/>
                                  <w:marRight w:val="0"/>
                                  <w:marTop w:val="0"/>
                                  <w:marBottom w:val="0"/>
                                  <w:divBdr>
                                    <w:top w:val="none" w:sz="0" w:space="0" w:color="auto"/>
                                    <w:left w:val="none" w:sz="0" w:space="0" w:color="auto"/>
                                    <w:bottom w:val="none" w:sz="0" w:space="0" w:color="auto"/>
                                    <w:right w:val="none" w:sz="0" w:space="0" w:color="auto"/>
                                  </w:divBdr>
                                </w:div>
                              </w:divsChild>
                            </w:div>
                            <w:div w:id="1615553632">
                              <w:marLeft w:val="0"/>
                              <w:marRight w:val="0"/>
                              <w:marTop w:val="0"/>
                              <w:marBottom w:val="0"/>
                              <w:divBdr>
                                <w:top w:val="none" w:sz="0" w:space="0" w:color="auto"/>
                                <w:left w:val="none" w:sz="0" w:space="0" w:color="auto"/>
                                <w:bottom w:val="none" w:sz="0" w:space="0" w:color="auto"/>
                                <w:right w:val="none" w:sz="0" w:space="0" w:color="auto"/>
                              </w:divBdr>
                              <w:divsChild>
                                <w:div w:id="1595241910">
                                  <w:marLeft w:val="0"/>
                                  <w:marRight w:val="0"/>
                                  <w:marTop w:val="0"/>
                                  <w:marBottom w:val="0"/>
                                  <w:divBdr>
                                    <w:top w:val="none" w:sz="0" w:space="0" w:color="auto"/>
                                    <w:left w:val="none" w:sz="0" w:space="0" w:color="auto"/>
                                    <w:bottom w:val="none" w:sz="0" w:space="0" w:color="auto"/>
                                    <w:right w:val="none" w:sz="0" w:space="0" w:color="auto"/>
                                  </w:divBdr>
                                </w:div>
                              </w:divsChild>
                            </w:div>
                            <w:div w:id="1656715055">
                              <w:marLeft w:val="0"/>
                              <w:marRight w:val="0"/>
                              <w:marTop w:val="0"/>
                              <w:marBottom w:val="0"/>
                              <w:divBdr>
                                <w:top w:val="none" w:sz="0" w:space="0" w:color="auto"/>
                                <w:left w:val="none" w:sz="0" w:space="0" w:color="auto"/>
                                <w:bottom w:val="none" w:sz="0" w:space="0" w:color="auto"/>
                                <w:right w:val="none" w:sz="0" w:space="0" w:color="auto"/>
                              </w:divBdr>
                              <w:divsChild>
                                <w:div w:id="1675961045">
                                  <w:marLeft w:val="0"/>
                                  <w:marRight w:val="0"/>
                                  <w:marTop w:val="0"/>
                                  <w:marBottom w:val="0"/>
                                  <w:divBdr>
                                    <w:top w:val="none" w:sz="0" w:space="0" w:color="auto"/>
                                    <w:left w:val="none" w:sz="0" w:space="0" w:color="auto"/>
                                    <w:bottom w:val="none" w:sz="0" w:space="0" w:color="auto"/>
                                    <w:right w:val="none" w:sz="0" w:space="0" w:color="auto"/>
                                  </w:divBdr>
                                </w:div>
                              </w:divsChild>
                            </w:div>
                            <w:div w:id="1666083419">
                              <w:marLeft w:val="0"/>
                              <w:marRight w:val="0"/>
                              <w:marTop w:val="0"/>
                              <w:marBottom w:val="0"/>
                              <w:divBdr>
                                <w:top w:val="none" w:sz="0" w:space="0" w:color="auto"/>
                                <w:left w:val="none" w:sz="0" w:space="0" w:color="auto"/>
                                <w:bottom w:val="none" w:sz="0" w:space="0" w:color="auto"/>
                                <w:right w:val="none" w:sz="0" w:space="0" w:color="auto"/>
                              </w:divBdr>
                              <w:divsChild>
                                <w:div w:id="461195168">
                                  <w:marLeft w:val="0"/>
                                  <w:marRight w:val="0"/>
                                  <w:marTop w:val="0"/>
                                  <w:marBottom w:val="0"/>
                                  <w:divBdr>
                                    <w:top w:val="none" w:sz="0" w:space="0" w:color="auto"/>
                                    <w:left w:val="none" w:sz="0" w:space="0" w:color="auto"/>
                                    <w:bottom w:val="none" w:sz="0" w:space="0" w:color="auto"/>
                                    <w:right w:val="none" w:sz="0" w:space="0" w:color="auto"/>
                                  </w:divBdr>
                                </w:div>
                              </w:divsChild>
                            </w:div>
                            <w:div w:id="1800880034">
                              <w:marLeft w:val="0"/>
                              <w:marRight w:val="0"/>
                              <w:marTop w:val="0"/>
                              <w:marBottom w:val="0"/>
                              <w:divBdr>
                                <w:top w:val="none" w:sz="0" w:space="0" w:color="auto"/>
                                <w:left w:val="none" w:sz="0" w:space="0" w:color="auto"/>
                                <w:bottom w:val="none" w:sz="0" w:space="0" w:color="auto"/>
                                <w:right w:val="none" w:sz="0" w:space="0" w:color="auto"/>
                              </w:divBdr>
                              <w:divsChild>
                                <w:div w:id="465126064">
                                  <w:marLeft w:val="0"/>
                                  <w:marRight w:val="0"/>
                                  <w:marTop w:val="0"/>
                                  <w:marBottom w:val="0"/>
                                  <w:divBdr>
                                    <w:top w:val="none" w:sz="0" w:space="0" w:color="auto"/>
                                    <w:left w:val="none" w:sz="0" w:space="0" w:color="auto"/>
                                    <w:bottom w:val="none" w:sz="0" w:space="0" w:color="auto"/>
                                    <w:right w:val="none" w:sz="0" w:space="0" w:color="auto"/>
                                  </w:divBdr>
                                </w:div>
                              </w:divsChild>
                            </w:div>
                            <w:div w:id="1912887927">
                              <w:marLeft w:val="0"/>
                              <w:marRight w:val="0"/>
                              <w:marTop w:val="0"/>
                              <w:marBottom w:val="0"/>
                              <w:divBdr>
                                <w:top w:val="none" w:sz="0" w:space="0" w:color="auto"/>
                                <w:left w:val="none" w:sz="0" w:space="0" w:color="auto"/>
                                <w:bottom w:val="none" w:sz="0" w:space="0" w:color="auto"/>
                                <w:right w:val="none" w:sz="0" w:space="0" w:color="auto"/>
                              </w:divBdr>
                              <w:divsChild>
                                <w:div w:id="1794206777">
                                  <w:marLeft w:val="0"/>
                                  <w:marRight w:val="0"/>
                                  <w:marTop w:val="0"/>
                                  <w:marBottom w:val="0"/>
                                  <w:divBdr>
                                    <w:top w:val="none" w:sz="0" w:space="0" w:color="auto"/>
                                    <w:left w:val="none" w:sz="0" w:space="0" w:color="auto"/>
                                    <w:bottom w:val="none" w:sz="0" w:space="0" w:color="auto"/>
                                    <w:right w:val="none" w:sz="0" w:space="0" w:color="auto"/>
                                  </w:divBdr>
                                </w:div>
                              </w:divsChild>
                            </w:div>
                            <w:div w:id="2063821931">
                              <w:marLeft w:val="0"/>
                              <w:marRight w:val="0"/>
                              <w:marTop w:val="0"/>
                              <w:marBottom w:val="0"/>
                              <w:divBdr>
                                <w:top w:val="none" w:sz="0" w:space="0" w:color="auto"/>
                                <w:left w:val="none" w:sz="0" w:space="0" w:color="auto"/>
                                <w:bottom w:val="none" w:sz="0" w:space="0" w:color="auto"/>
                                <w:right w:val="none" w:sz="0" w:space="0" w:color="auto"/>
                              </w:divBdr>
                              <w:divsChild>
                                <w:div w:id="197329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004161">
                      <w:marLeft w:val="0"/>
                      <w:marRight w:val="0"/>
                      <w:marTop w:val="0"/>
                      <w:marBottom w:val="0"/>
                      <w:divBdr>
                        <w:top w:val="none" w:sz="0" w:space="0" w:color="auto"/>
                        <w:left w:val="none" w:sz="0" w:space="0" w:color="auto"/>
                        <w:bottom w:val="none" w:sz="0" w:space="0" w:color="auto"/>
                        <w:right w:val="none" w:sz="0" w:space="0" w:color="auto"/>
                      </w:divBdr>
                    </w:div>
                    <w:div w:id="2007321336">
                      <w:marLeft w:val="0"/>
                      <w:marRight w:val="0"/>
                      <w:marTop w:val="0"/>
                      <w:marBottom w:val="0"/>
                      <w:divBdr>
                        <w:top w:val="none" w:sz="0" w:space="0" w:color="auto"/>
                        <w:left w:val="none" w:sz="0" w:space="0" w:color="auto"/>
                        <w:bottom w:val="none" w:sz="0" w:space="0" w:color="auto"/>
                        <w:right w:val="none" w:sz="0" w:space="0" w:color="auto"/>
                      </w:divBdr>
                    </w:div>
                  </w:divsChild>
                </w:div>
                <w:div w:id="756247676">
                  <w:marLeft w:val="0"/>
                  <w:marRight w:val="0"/>
                  <w:marTop w:val="0"/>
                  <w:marBottom w:val="0"/>
                  <w:divBdr>
                    <w:top w:val="none" w:sz="0" w:space="0" w:color="auto"/>
                    <w:left w:val="none" w:sz="0" w:space="0" w:color="auto"/>
                    <w:bottom w:val="none" w:sz="0" w:space="0" w:color="auto"/>
                    <w:right w:val="none" w:sz="0" w:space="0" w:color="auto"/>
                  </w:divBdr>
                  <w:divsChild>
                    <w:div w:id="168908103">
                      <w:marLeft w:val="0"/>
                      <w:marRight w:val="0"/>
                      <w:marTop w:val="0"/>
                      <w:marBottom w:val="0"/>
                      <w:divBdr>
                        <w:top w:val="none" w:sz="0" w:space="0" w:color="auto"/>
                        <w:left w:val="none" w:sz="0" w:space="0" w:color="auto"/>
                        <w:bottom w:val="none" w:sz="0" w:space="0" w:color="auto"/>
                        <w:right w:val="none" w:sz="0" w:space="0" w:color="auto"/>
                      </w:divBdr>
                    </w:div>
                  </w:divsChild>
                </w:div>
                <w:div w:id="1063989227">
                  <w:marLeft w:val="0"/>
                  <w:marRight w:val="0"/>
                  <w:marTop w:val="0"/>
                  <w:marBottom w:val="0"/>
                  <w:divBdr>
                    <w:top w:val="none" w:sz="0" w:space="0" w:color="auto"/>
                    <w:left w:val="none" w:sz="0" w:space="0" w:color="auto"/>
                    <w:bottom w:val="none" w:sz="0" w:space="0" w:color="auto"/>
                    <w:right w:val="none" w:sz="0" w:space="0" w:color="auto"/>
                  </w:divBdr>
                  <w:divsChild>
                    <w:div w:id="1071081167">
                      <w:marLeft w:val="0"/>
                      <w:marRight w:val="0"/>
                      <w:marTop w:val="0"/>
                      <w:marBottom w:val="0"/>
                      <w:divBdr>
                        <w:top w:val="none" w:sz="0" w:space="0" w:color="auto"/>
                        <w:left w:val="none" w:sz="0" w:space="0" w:color="auto"/>
                        <w:bottom w:val="none" w:sz="0" w:space="0" w:color="auto"/>
                        <w:right w:val="none" w:sz="0" w:space="0" w:color="auto"/>
                      </w:divBdr>
                    </w:div>
                  </w:divsChild>
                </w:div>
                <w:div w:id="1219706567">
                  <w:marLeft w:val="0"/>
                  <w:marRight w:val="0"/>
                  <w:marTop w:val="0"/>
                  <w:marBottom w:val="0"/>
                  <w:divBdr>
                    <w:top w:val="none" w:sz="0" w:space="0" w:color="auto"/>
                    <w:left w:val="none" w:sz="0" w:space="0" w:color="auto"/>
                    <w:bottom w:val="none" w:sz="0" w:space="0" w:color="auto"/>
                    <w:right w:val="none" w:sz="0" w:space="0" w:color="auto"/>
                  </w:divBdr>
                  <w:divsChild>
                    <w:div w:id="1792698460">
                      <w:marLeft w:val="0"/>
                      <w:marRight w:val="0"/>
                      <w:marTop w:val="0"/>
                      <w:marBottom w:val="0"/>
                      <w:divBdr>
                        <w:top w:val="none" w:sz="0" w:space="0" w:color="auto"/>
                        <w:left w:val="none" w:sz="0" w:space="0" w:color="auto"/>
                        <w:bottom w:val="none" w:sz="0" w:space="0" w:color="auto"/>
                        <w:right w:val="none" w:sz="0" w:space="0" w:color="auto"/>
                      </w:divBdr>
                    </w:div>
                  </w:divsChild>
                </w:div>
                <w:div w:id="1459950018">
                  <w:marLeft w:val="0"/>
                  <w:marRight w:val="0"/>
                  <w:marTop w:val="0"/>
                  <w:marBottom w:val="0"/>
                  <w:divBdr>
                    <w:top w:val="none" w:sz="0" w:space="0" w:color="auto"/>
                    <w:left w:val="none" w:sz="0" w:space="0" w:color="auto"/>
                    <w:bottom w:val="none" w:sz="0" w:space="0" w:color="auto"/>
                    <w:right w:val="none" w:sz="0" w:space="0" w:color="auto"/>
                  </w:divBdr>
                  <w:divsChild>
                    <w:div w:id="8917325">
                      <w:marLeft w:val="0"/>
                      <w:marRight w:val="0"/>
                      <w:marTop w:val="0"/>
                      <w:marBottom w:val="0"/>
                      <w:divBdr>
                        <w:top w:val="none" w:sz="0" w:space="0" w:color="auto"/>
                        <w:left w:val="none" w:sz="0" w:space="0" w:color="auto"/>
                        <w:bottom w:val="none" w:sz="0" w:space="0" w:color="auto"/>
                        <w:right w:val="none" w:sz="0" w:space="0" w:color="auto"/>
                      </w:divBdr>
                    </w:div>
                  </w:divsChild>
                </w:div>
                <w:div w:id="1550266881">
                  <w:marLeft w:val="0"/>
                  <w:marRight w:val="0"/>
                  <w:marTop w:val="0"/>
                  <w:marBottom w:val="0"/>
                  <w:divBdr>
                    <w:top w:val="none" w:sz="0" w:space="0" w:color="auto"/>
                    <w:left w:val="none" w:sz="0" w:space="0" w:color="auto"/>
                    <w:bottom w:val="none" w:sz="0" w:space="0" w:color="auto"/>
                    <w:right w:val="none" w:sz="0" w:space="0" w:color="auto"/>
                  </w:divBdr>
                  <w:divsChild>
                    <w:div w:id="1461267641">
                      <w:marLeft w:val="0"/>
                      <w:marRight w:val="0"/>
                      <w:marTop w:val="0"/>
                      <w:marBottom w:val="0"/>
                      <w:divBdr>
                        <w:top w:val="none" w:sz="0" w:space="0" w:color="auto"/>
                        <w:left w:val="none" w:sz="0" w:space="0" w:color="auto"/>
                        <w:bottom w:val="none" w:sz="0" w:space="0" w:color="auto"/>
                        <w:right w:val="none" w:sz="0" w:space="0" w:color="auto"/>
                      </w:divBdr>
                    </w:div>
                  </w:divsChild>
                </w:div>
                <w:div w:id="1815246432">
                  <w:marLeft w:val="0"/>
                  <w:marRight w:val="0"/>
                  <w:marTop w:val="0"/>
                  <w:marBottom w:val="0"/>
                  <w:divBdr>
                    <w:top w:val="none" w:sz="0" w:space="0" w:color="auto"/>
                    <w:left w:val="none" w:sz="0" w:space="0" w:color="auto"/>
                    <w:bottom w:val="none" w:sz="0" w:space="0" w:color="auto"/>
                    <w:right w:val="none" w:sz="0" w:space="0" w:color="auto"/>
                  </w:divBdr>
                  <w:divsChild>
                    <w:div w:id="176753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552000">
          <w:marLeft w:val="0"/>
          <w:marRight w:val="0"/>
          <w:marTop w:val="0"/>
          <w:marBottom w:val="0"/>
          <w:divBdr>
            <w:top w:val="none" w:sz="0" w:space="0" w:color="auto"/>
            <w:left w:val="none" w:sz="0" w:space="0" w:color="auto"/>
            <w:bottom w:val="none" w:sz="0" w:space="0" w:color="auto"/>
            <w:right w:val="none" w:sz="0" w:space="0" w:color="auto"/>
          </w:divBdr>
          <w:divsChild>
            <w:div w:id="1256397144">
              <w:marLeft w:val="-75"/>
              <w:marRight w:val="0"/>
              <w:marTop w:val="30"/>
              <w:marBottom w:val="30"/>
              <w:divBdr>
                <w:top w:val="none" w:sz="0" w:space="0" w:color="auto"/>
                <w:left w:val="none" w:sz="0" w:space="0" w:color="auto"/>
                <w:bottom w:val="none" w:sz="0" w:space="0" w:color="auto"/>
                <w:right w:val="none" w:sz="0" w:space="0" w:color="auto"/>
              </w:divBdr>
              <w:divsChild>
                <w:div w:id="116995465">
                  <w:marLeft w:val="0"/>
                  <w:marRight w:val="0"/>
                  <w:marTop w:val="0"/>
                  <w:marBottom w:val="0"/>
                  <w:divBdr>
                    <w:top w:val="none" w:sz="0" w:space="0" w:color="auto"/>
                    <w:left w:val="none" w:sz="0" w:space="0" w:color="auto"/>
                    <w:bottom w:val="none" w:sz="0" w:space="0" w:color="auto"/>
                    <w:right w:val="none" w:sz="0" w:space="0" w:color="auto"/>
                  </w:divBdr>
                  <w:divsChild>
                    <w:div w:id="1920165789">
                      <w:marLeft w:val="0"/>
                      <w:marRight w:val="0"/>
                      <w:marTop w:val="0"/>
                      <w:marBottom w:val="0"/>
                      <w:divBdr>
                        <w:top w:val="none" w:sz="0" w:space="0" w:color="auto"/>
                        <w:left w:val="none" w:sz="0" w:space="0" w:color="auto"/>
                        <w:bottom w:val="none" w:sz="0" w:space="0" w:color="auto"/>
                        <w:right w:val="none" w:sz="0" w:space="0" w:color="auto"/>
                      </w:divBdr>
                    </w:div>
                  </w:divsChild>
                </w:div>
                <w:div w:id="168064445">
                  <w:marLeft w:val="0"/>
                  <w:marRight w:val="0"/>
                  <w:marTop w:val="0"/>
                  <w:marBottom w:val="0"/>
                  <w:divBdr>
                    <w:top w:val="none" w:sz="0" w:space="0" w:color="auto"/>
                    <w:left w:val="none" w:sz="0" w:space="0" w:color="auto"/>
                    <w:bottom w:val="none" w:sz="0" w:space="0" w:color="auto"/>
                    <w:right w:val="none" w:sz="0" w:space="0" w:color="auto"/>
                  </w:divBdr>
                  <w:divsChild>
                    <w:div w:id="1997487272">
                      <w:marLeft w:val="0"/>
                      <w:marRight w:val="0"/>
                      <w:marTop w:val="0"/>
                      <w:marBottom w:val="0"/>
                      <w:divBdr>
                        <w:top w:val="none" w:sz="0" w:space="0" w:color="auto"/>
                        <w:left w:val="none" w:sz="0" w:space="0" w:color="auto"/>
                        <w:bottom w:val="none" w:sz="0" w:space="0" w:color="auto"/>
                        <w:right w:val="none" w:sz="0" w:space="0" w:color="auto"/>
                      </w:divBdr>
                    </w:div>
                  </w:divsChild>
                </w:div>
                <w:div w:id="179591547">
                  <w:marLeft w:val="0"/>
                  <w:marRight w:val="0"/>
                  <w:marTop w:val="0"/>
                  <w:marBottom w:val="0"/>
                  <w:divBdr>
                    <w:top w:val="none" w:sz="0" w:space="0" w:color="auto"/>
                    <w:left w:val="none" w:sz="0" w:space="0" w:color="auto"/>
                    <w:bottom w:val="none" w:sz="0" w:space="0" w:color="auto"/>
                    <w:right w:val="none" w:sz="0" w:space="0" w:color="auto"/>
                  </w:divBdr>
                  <w:divsChild>
                    <w:div w:id="2035762641">
                      <w:marLeft w:val="0"/>
                      <w:marRight w:val="0"/>
                      <w:marTop w:val="0"/>
                      <w:marBottom w:val="0"/>
                      <w:divBdr>
                        <w:top w:val="none" w:sz="0" w:space="0" w:color="auto"/>
                        <w:left w:val="none" w:sz="0" w:space="0" w:color="auto"/>
                        <w:bottom w:val="none" w:sz="0" w:space="0" w:color="auto"/>
                        <w:right w:val="none" w:sz="0" w:space="0" w:color="auto"/>
                      </w:divBdr>
                    </w:div>
                  </w:divsChild>
                </w:div>
                <w:div w:id="224343947">
                  <w:marLeft w:val="0"/>
                  <w:marRight w:val="0"/>
                  <w:marTop w:val="0"/>
                  <w:marBottom w:val="0"/>
                  <w:divBdr>
                    <w:top w:val="none" w:sz="0" w:space="0" w:color="auto"/>
                    <w:left w:val="none" w:sz="0" w:space="0" w:color="auto"/>
                    <w:bottom w:val="none" w:sz="0" w:space="0" w:color="auto"/>
                    <w:right w:val="none" w:sz="0" w:space="0" w:color="auto"/>
                  </w:divBdr>
                  <w:divsChild>
                    <w:div w:id="207647152">
                      <w:marLeft w:val="0"/>
                      <w:marRight w:val="0"/>
                      <w:marTop w:val="0"/>
                      <w:marBottom w:val="0"/>
                      <w:divBdr>
                        <w:top w:val="none" w:sz="0" w:space="0" w:color="auto"/>
                        <w:left w:val="none" w:sz="0" w:space="0" w:color="auto"/>
                        <w:bottom w:val="none" w:sz="0" w:space="0" w:color="auto"/>
                        <w:right w:val="none" w:sz="0" w:space="0" w:color="auto"/>
                      </w:divBdr>
                    </w:div>
                  </w:divsChild>
                </w:div>
                <w:div w:id="447895131">
                  <w:marLeft w:val="0"/>
                  <w:marRight w:val="0"/>
                  <w:marTop w:val="0"/>
                  <w:marBottom w:val="0"/>
                  <w:divBdr>
                    <w:top w:val="none" w:sz="0" w:space="0" w:color="auto"/>
                    <w:left w:val="none" w:sz="0" w:space="0" w:color="auto"/>
                    <w:bottom w:val="none" w:sz="0" w:space="0" w:color="auto"/>
                    <w:right w:val="none" w:sz="0" w:space="0" w:color="auto"/>
                  </w:divBdr>
                  <w:divsChild>
                    <w:div w:id="1857769415">
                      <w:marLeft w:val="0"/>
                      <w:marRight w:val="0"/>
                      <w:marTop w:val="0"/>
                      <w:marBottom w:val="0"/>
                      <w:divBdr>
                        <w:top w:val="none" w:sz="0" w:space="0" w:color="auto"/>
                        <w:left w:val="none" w:sz="0" w:space="0" w:color="auto"/>
                        <w:bottom w:val="none" w:sz="0" w:space="0" w:color="auto"/>
                        <w:right w:val="none" w:sz="0" w:space="0" w:color="auto"/>
                      </w:divBdr>
                    </w:div>
                  </w:divsChild>
                </w:div>
                <w:div w:id="1033916981">
                  <w:marLeft w:val="0"/>
                  <w:marRight w:val="0"/>
                  <w:marTop w:val="0"/>
                  <w:marBottom w:val="0"/>
                  <w:divBdr>
                    <w:top w:val="none" w:sz="0" w:space="0" w:color="auto"/>
                    <w:left w:val="none" w:sz="0" w:space="0" w:color="auto"/>
                    <w:bottom w:val="none" w:sz="0" w:space="0" w:color="auto"/>
                    <w:right w:val="none" w:sz="0" w:space="0" w:color="auto"/>
                  </w:divBdr>
                  <w:divsChild>
                    <w:div w:id="7827962">
                      <w:marLeft w:val="0"/>
                      <w:marRight w:val="0"/>
                      <w:marTop w:val="0"/>
                      <w:marBottom w:val="0"/>
                      <w:divBdr>
                        <w:top w:val="none" w:sz="0" w:space="0" w:color="auto"/>
                        <w:left w:val="none" w:sz="0" w:space="0" w:color="auto"/>
                        <w:bottom w:val="none" w:sz="0" w:space="0" w:color="auto"/>
                        <w:right w:val="none" w:sz="0" w:space="0" w:color="auto"/>
                      </w:divBdr>
                    </w:div>
                  </w:divsChild>
                </w:div>
                <w:div w:id="1053845999">
                  <w:marLeft w:val="0"/>
                  <w:marRight w:val="0"/>
                  <w:marTop w:val="0"/>
                  <w:marBottom w:val="0"/>
                  <w:divBdr>
                    <w:top w:val="none" w:sz="0" w:space="0" w:color="auto"/>
                    <w:left w:val="none" w:sz="0" w:space="0" w:color="auto"/>
                    <w:bottom w:val="none" w:sz="0" w:space="0" w:color="auto"/>
                    <w:right w:val="none" w:sz="0" w:space="0" w:color="auto"/>
                  </w:divBdr>
                  <w:divsChild>
                    <w:div w:id="732898792">
                      <w:marLeft w:val="0"/>
                      <w:marRight w:val="0"/>
                      <w:marTop w:val="0"/>
                      <w:marBottom w:val="0"/>
                      <w:divBdr>
                        <w:top w:val="none" w:sz="0" w:space="0" w:color="auto"/>
                        <w:left w:val="none" w:sz="0" w:space="0" w:color="auto"/>
                        <w:bottom w:val="none" w:sz="0" w:space="0" w:color="auto"/>
                        <w:right w:val="none" w:sz="0" w:space="0" w:color="auto"/>
                      </w:divBdr>
                    </w:div>
                  </w:divsChild>
                </w:div>
                <w:div w:id="1550722359">
                  <w:marLeft w:val="0"/>
                  <w:marRight w:val="0"/>
                  <w:marTop w:val="0"/>
                  <w:marBottom w:val="0"/>
                  <w:divBdr>
                    <w:top w:val="none" w:sz="0" w:space="0" w:color="auto"/>
                    <w:left w:val="none" w:sz="0" w:space="0" w:color="auto"/>
                    <w:bottom w:val="none" w:sz="0" w:space="0" w:color="auto"/>
                    <w:right w:val="none" w:sz="0" w:space="0" w:color="auto"/>
                  </w:divBdr>
                  <w:divsChild>
                    <w:div w:id="2067800309">
                      <w:marLeft w:val="0"/>
                      <w:marRight w:val="0"/>
                      <w:marTop w:val="0"/>
                      <w:marBottom w:val="0"/>
                      <w:divBdr>
                        <w:top w:val="none" w:sz="0" w:space="0" w:color="auto"/>
                        <w:left w:val="none" w:sz="0" w:space="0" w:color="auto"/>
                        <w:bottom w:val="none" w:sz="0" w:space="0" w:color="auto"/>
                        <w:right w:val="none" w:sz="0" w:space="0" w:color="auto"/>
                      </w:divBdr>
                    </w:div>
                  </w:divsChild>
                </w:div>
                <w:div w:id="1651859968">
                  <w:marLeft w:val="0"/>
                  <w:marRight w:val="0"/>
                  <w:marTop w:val="0"/>
                  <w:marBottom w:val="0"/>
                  <w:divBdr>
                    <w:top w:val="none" w:sz="0" w:space="0" w:color="auto"/>
                    <w:left w:val="none" w:sz="0" w:space="0" w:color="auto"/>
                    <w:bottom w:val="none" w:sz="0" w:space="0" w:color="auto"/>
                    <w:right w:val="none" w:sz="0" w:space="0" w:color="auto"/>
                  </w:divBdr>
                  <w:divsChild>
                    <w:div w:id="1268124392">
                      <w:marLeft w:val="0"/>
                      <w:marRight w:val="0"/>
                      <w:marTop w:val="0"/>
                      <w:marBottom w:val="0"/>
                      <w:divBdr>
                        <w:top w:val="none" w:sz="0" w:space="0" w:color="auto"/>
                        <w:left w:val="none" w:sz="0" w:space="0" w:color="auto"/>
                        <w:bottom w:val="none" w:sz="0" w:space="0" w:color="auto"/>
                        <w:right w:val="none" w:sz="0" w:space="0" w:color="auto"/>
                      </w:divBdr>
                    </w:div>
                  </w:divsChild>
                </w:div>
                <w:div w:id="1957366076">
                  <w:marLeft w:val="0"/>
                  <w:marRight w:val="0"/>
                  <w:marTop w:val="0"/>
                  <w:marBottom w:val="0"/>
                  <w:divBdr>
                    <w:top w:val="none" w:sz="0" w:space="0" w:color="auto"/>
                    <w:left w:val="none" w:sz="0" w:space="0" w:color="auto"/>
                    <w:bottom w:val="none" w:sz="0" w:space="0" w:color="auto"/>
                    <w:right w:val="none" w:sz="0" w:space="0" w:color="auto"/>
                  </w:divBdr>
                  <w:divsChild>
                    <w:div w:id="156921039">
                      <w:marLeft w:val="0"/>
                      <w:marRight w:val="0"/>
                      <w:marTop w:val="0"/>
                      <w:marBottom w:val="0"/>
                      <w:divBdr>
                        <w:top w:val="none" w:sz="0" w:space="0" w:color="auto"/>
                        <w:left w:val="none" w:sz="0" w:space="0" w:color="auto"/>
                        <w:bottom w:val="none" w:sz="0" w:space="0" w:color="auto"/>
                        <w:right w:val="none" w:sz="0" w:space="0" w:color="auto"/>
                      </w:divBdr>
                    </w:div>
                    <w:div w:id="2131243172">
                      <w:marLeft w:val="0"/>
                      <w:marRight w:val="0"/>
                      <w:marTop w:val="0"/>
                      <w:marBottom w:val="0"/>
                      <w:divBdr>
                        <w:top w:val="none" w:sz="0" w:space="0" w:color="auto"/>
                        <w:left w:val="none" w:sz="0" w:space="0" w:color="auto"/>
                        <w:bottom w:val="none" w:sz="0" w:space="0" w:color="auto"/>
                        <w:right w:val="none" w:sz="0" w:space="0" w:color="auto"/>
                      </w:divBdr>
                      <w:divsChild>
                        <w:div w:id="133498140">
                          <w:marLeft w:val="0"/>
                          <w:marRight w:val="0"/>
                          <w:marTop w:val="30"/>
                          <w:marBottom w:val="30"/>
                          <w:divBdr>
                            <w:top w:val="none" w:sz="0" w:space="0" w:color="auto"/>
                            <w:left w:val="none" w:sz="0" w:space="0" w:color="auto"/>
                            <w:bottom w:val="none" w:sz="0" w:space="0" w:color="auto"/>
                            <w:right w:val="none" w:sz="0" w:space="0" w:color="auto"/>
                          </w:divBdr>
                          <w:divsChild>
                            <w:div w:id="602495139">
                              <w:marLeft w:val="0"/>
                              <w:marRight w:val="0"/>
                              <w:marTop w:val="0"/>
                              <w:marBottom w:val="0"/>
                              <w:divBdr>
                                <w:top w:val="none" w:sz="0" w:space="0" w:color="auto"/>
                                <w:left w:val="none" w:sz="0" w:space="0" w:color="auto"/>
                                <w:bottom w:val="none" w:sz="0" w:space="0" w:color="auto"/>
                                <w:right w:val="none" w:sz="0" w:space="0" w:color="auto"/>
                              </w:divBdr>
                              <w:divsChild>
                                <w:div w:id="1473908885">
                                  <w:marLeft w:val="0"/>
                                  <w:marRight w:val="0"/>
                                  <w:marTop w:val="0"/>
                                  <w:marBottom w:val="0"/>
                                  <w:divBdr>
                                    <w:top w:val="none" w:sz="0" w:space="0" w:color="auto"/>
                                    <w:left w:val="none" w:sz="0" w:space="0" w:color="auto"/>
                                    <w:bottom w:val="none" w:sz="0" w:space="0" w:color="auto"/>
                                    <w:right w:val="none" w:sz="0" w:space="0" w:color="auto"/>
                                  </w:divBdr>
                                </w:div>
                              </w:divsChild>
                            </w:div>
                            <w:div w:id="771439263">
                              <w:marLeft w:val="0"/>
                              <w:marRight w:val="0"/>
                              <w:marTop w:val="0"/>
                              <w:marBottom w:val="0"/>
                              <w:divBdr>
                                <w:top w:val="none" w:sz="0" w:space="0" w:color="auto"/>
                                <w:left w:val="none" w:sz="0" w:space="0" w:color="auto"/>
                                <w:bottom w:val="none" w:sz="0" w:space="0" w:color="auto"/>
                                <w:right w:val="none" w:sz="0" w:space="0" w:color="auto"/>
                              </w:divBdr>
                              <w:divsChild>
                                <w:div w:id="214778682">
                                  <w:marLeft w:val="0"/>
                                  <w:marRight w:val="0"/>
                                  <w:marTop w:val="0"/>
                                  <w:marBottom w:val="0"/>
                                  <w:divBdr>
                                    <w:top w:val="none" w:sz="0" w:space="0" w:color="auto"/>
                                    <w:left w:val="none" w:sz="0" w:space="0" w:color="auto"/>
                                    <w:bottom w:val="none" w:sz="0" w:space="0" w:color="auto"/>
                                    <w:right w:val="none" w:sz="0" w:space="0" w:color="auto"/>
                                  </w:divBdr>
                                </w:div>
                              </w:divsChild>
                            </w:div>
                            <w:div w:id="792553032">
                              <w:marLeft w:val="0"/>
                              <w:marRight w:val="0"/>
                              <w:marTop w:val="0"/>
                              <w:marBottom w:val="0"/>
                              <w:divBdr>
                                <w:top w:val="none" w:sz="0" w:space="0" w:color="auto"/>
                                <w:left w:val="none" w:sz="0" w:space="0" w:color="auto"/>
                                <w:bottom w:val="none" w:sz="0" w:space="0" w:color="auto"/>
                                <w:right w:val="none" w:sz="0" w:space="0" w:color="auto"/>
                              </w:divBdr>
                              <w:divsChild>
                                <w:div w:id="425346868">
                                  <w:marLeft w:val="0"/>
                                  <w:marRight w:val="0"/>
                                  <w:marTop w:val="0"/>
                                  <w:marBottom w:val="0"/>
                                  <w:divBdr>
                                    <w:top w:val="none" w:sz="0" w:space="0" w:color="auto"/>
                                    <w:left w:val="none" w:sz="0" w:space="0" w:color="auto"/>
                                    <w:bottom w:val="none" w:sz="0" w:space="0" w:color="auto"/>
                                    <w:right w:val="none" w:sz="0" w:space="0" w:color="auto"/>
                                  </w:divBdr>
                                </w:div>
                              </w:divsChild>
                            </w:div>
                            <w:div w:id="825976862">
                              <w:marLeft w:val="0"/>
                              <w:marRight w:val="0"/>
                              <w:marTop w:val="0"/>
                              <w:marBottom w:val="0"/>
                              <w:divBdr>
                                <w:top w:val="none" w:sz="0" w:space="0" w:color="auto"/>
                                <w:left w:val="none" w:sz="0" w:space="0" w:color="auto"/>
                                <w:bottom w:val="none" w:sz="0" w:space="0" w:color="auto"/>
                                <w:right w:val="none" w:sz="0" w:space="0" w:color="auto"/>
                              </w:divBdr>
                              <w:divsChild>
                                <w:div w:id="997346821">
                                  <w:marLeft w:val="0"/>
                                  <w:marRight w:val="0"/>
                                  <w:marTop w:val="0"/>
                                  <w:marBottom w:val="0"/>
                                  <w:divBdr>
                                    <w:top w:val="none" w:sz="0" w:space="0" w:color="auto"/>
                                    <w:left w:val="none" w:sz="0" w:space="0" w:color="auto"/>
                                    <w:bottom w:val="none" w:sz="0" w:space="0" w:color="auto"/>
                                    <w:right w:val="none" w:sz="0" w:space="0" w:color="auto"/>
                                  </w:divBdr>
                                </w:div>
                              </w:divsChild>
                            </w:div>
                            <w:div w:id="891504306">
                              <w:marLeft w:val="0"/>
                              <w:marRight w:val="0"/>
                              <w:marTop w:val="0"/>
                              <w:marBottom w:val="0"/>
                              <w:divBdr>
                                <w:top w:val="none" w:sz="0" w:space="0" w:color="auto"/>
                                <w:left w:val="none" w:sz="0" w:space="0" w:color="auto"/>
                                <w:bottom w:val="none" w:sz="0" w:space="0" w:color="auto"/>
                                <w:right w:val="none" w:sz="0" w:space="0" w:color="auto"/>
                              </w:divBdr>
                              <w:divsChild>
                                <w:div w:id="1657681702">
                                  <w:marLeft w:val="0"/>
                                  <w:marRight w:val="0"/>
                                  <w:marTop w:val="0"/>
                                  <w:marBottom w:val="0"/>
                                  <w:divBdr>
                                    <w:top w:val="none" w:sz="0" w:space="0" w:color="auto"/>
                                    <w:left w:val="none" w:sz="0" w:space="0" w:color="auto"/>
                                    <w:bottom w:val="none" w:sz="0" w:space="0" w:color="auto"/>
                                    <w:right w:val="none" w:sz="0" w:space="0" w:color="auto"/>
                                  </w:divBdr>
                                </w:div>
                              </w:divsChild>
                            </w:div>
                            <w:div w:id="1154301764">
                              <w:marLeft w:val="0"/>
                              <w:marRight w:val="0"/>
                              <w:marTop w:val="0"/>
                              <w:marBottom w:val="0"/>
                              <w:divBdr>
                                <w:top w:val="none" w:sz="0" w:space="0" w:color="auto"/>
                                <w:left w:val="none" w:sz="0" w:space="0" w:color="auto"/>
                                <w:bottom w:val="none" w:sz="0" w:space="0" w:color="auto"/>
                                <w:right w:val="none" w:sz="0" w:space="0" w:color="auto"/>
                              </w:divBdr>
                              <w:divsChild>
                                <w:div w:id="182893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129747">
                  <w:marLeft w:val="0"/>
                  <w:marRight w:val="0"/>
                  <w:marTop w:val="0"/>
                  <w:marBottom w:val="0"/>
                  <w:divBdr>
                    <w:top w:val="none" w:sz="0" w:space="0" w:color="auto"/>
                    <w:left w:val="none" w:sz="0" w:space="0" w:color="auto"/>
                    <w:bottom w:val="none" w:sz="0" w:space="0" w:color="auto"/>
                    <w:right w:val="none" w:sz="0" w:space="0" w:color="auto"/>
                  </w:divBdr>
                  <w:divsChild>
                    <w:div w:id="433667673">
                      <w:marLeft w:val="0"/>
                      <w:marRight w:val="0"/>
                      <w:marTop w:val="0"/>
                      <w:marBottom w:val="0"/>
                      <w:divBdr>
                        <w:top w:val="none" w:sz="0" w:space="0" w:color="auto"/>
                        <w:left w:val="none" w:sz="0" w:space="0" w:color="auto"/>
                        <w:bottom w:val="none" w:sz="0" w:space="0" w:color="auto"/>
                        <w:right w:val="none" w:sz="0" w:space="0" w:color="auto"/>
                      </w:divBdr>
                    </w:div>
                  </w:divsChild>
                </w:div>
                <w:div w:id="2111274889">
                  <w:marLeft w:val="0"/>
                  <w:marRight w:val="0"/>
                  <w:marTop w:val="0"/>
                  <w:marBottom w:val="0"/>
                  <w:divBdr>
                    <w:top w:val="none" w:sz="0" w:space="0" w:color="auto"/>
                    <w:left w:val="none" w:sz="0" w:space="0" w:color="auto"/>
                    <w:bottom w:val="none" w:sz="0" w:space="0" w:color="auto"/>
                    <w:right w:val="none" w:sz="0" w:space="0" w:color="auto"/>
                  </w:divBdr>
                  <w:divsChild>
                    <w:div w:id="136047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775154">
          <w:marLeft w:val="0"/>
          <w:marRight w:val="0"/>
          <w:marTop w:val="0"/>
          <w:marBottom w:val="0"/>
          <w:divBdr>
            <w:top w:val="none" w:sz="0" w:space="0" w:color="auto"/>
            <w:left w:val="none" w:sz="0" w:space="0" w:color="auto"/>
            <w:bottom w:val="none" w:sz="0" w:space="0" w:color="auto"/>
            <w:right w:val="none" w:sz="0" w:space="0" w:color="auto"/>
          </w:divBdr>
        </w:div>
        <w:div w:id="1307009476">
          <w:marLeft w:val="0"/>
          <w:marRight w:val="0"/>
          <w:marTop w:val="0"/>
          <w:marBottom w:val="0"/>
          <w:divBdr>
            <w:top w:val="none" w:sz="0" w:space="0" w:color="auto"/>
            <w:left w:val="none" w:sz="0" w:space="0" w:color="auto"/>
            <w:bottom w:val="none" w:sz="0" w:space="0" w:color="auto"/>
            <w:right w:val="none" w:sz="0" w:space="0" w:color="auto"/>
          </w:divBdr>
          <w:divsChild>
            <w:div w:id="1834225517">
              <w:marLeft w:val="-75"/>
              <w:marRight w:val="0"/>
              <w:marTop w:val="30"/>
              <w:marBottom w:val="30"/>
              <w:divBdr>
                <w:top w:val="none" w:sz="0" w:space="0" w:color="auto"/>
                <w:left w:val="none" w:sz="0" w:space="0" w:color="auto"/>
                <w:bottom w:val="none" w:sz="0" w:space="0" w:color="auto"/>
                <w:right w:val="none" w:sz="0" w:space="0" w:color="auto"/>
              </w:divBdr>
              <w:divsChild>
                <w:div w:id="105389005">
                  <w:marLeft w:val="0"/>
                  <w:marRight w:val="0"/>
                  <w:marTop w:val="0"/>
                  <w:marBottom w:val="0"/>
                  <w:divBdr>
                    <w:top w:val="none" w:sz="0" w:space="0" w:color="auto"/>
                    <w:left w:val="none" w:sz="0" w:space="0" w:color="auto"/>
                    <w:bottom w:val="none" w:sz="0" w:space="0" w:color="auto"/>
                    <w:right w:val="none" w:sz="0" w:space="0" w:color="auto"/>
                  </w:divBdr>
                  <w:divsChild>
                    <w:div w:id="545534609">
                      <w:marLeft w:val="0"/>
                      <w:marRight w:val="0"/>
                      <w:marTop w:val="0"/>
                      <w:marBottom w:val="0"/>
                      <w:divBdr>
                        <w:top w:val="none" w:sz="0" w:space="0" w:color="auto"/>
                        <w:left w:val="none" w:sz="0" w:space="0" w:color="auto"/>
                        <w:bottom w:val="none" w:sz="0" w:space="0" w:color="auto"/>
                        <w:right w:val="none" w:sz="0" w:space="0" w:color="auto"/>
                      </w:divBdr>
                    </w:div>
                  </w:divsChild>
                </w:div>
                <w:div w:id="513494359">
                  <w:marLeft w:val="0"/>
                  <w:marRight w:val="0"/>
                  <w:marTop w:val="0"/>
                  <w:marBottom w:val="0"/>
                  <w:divBdr>
                    <w:top w:val="none" w:sz="0" w:space="0" w:color="auto"/>
                    <w:left w:val="none" w:sz="0" w:space="0" w:color="auto"/>
                    <w:bottom w:val="none" w:sz="0" w:space="0" w:color="auto"/>
                    <w:right w:val="none" w:sz="0" w:space="0" w:color="auto"/>
                  </w:divBdr>
                  <w:divsChild>
                    <w:div w:id="220560226">
                      <w:marLeft w:val="0"/>
                      <w:marRight w:val="0"/>
                      <w:marTop w:val="0"/>
                      <w:marBottom w:val="0"/>
                      <w:divBdr>
                        <w:top w:val="none" w:sz="0" w:space="0" w:color="auto"/>
                        <w:left w:val="none" w:sz="0" w:space="0" w:color="auto"/>
                        <w:bottom w:val="none" w:sz="0" w:space="0" w:color="auto"/>
                        <w:right w:val="none" w:sz="0" w:space="0" w:color="auto"/>
                      </w:divBdr>
                    </w:div>
                  </w:divsChild>
                </w:div>
                <w:div w:id="548761752">
                  <w:marLeft w:val="0"/>
                  <w:marRight w:val="0"/>
                  <w:marTop w:val="0"/>
                  <w:marBottom w:val="0"/>
                  <w:divBdr>
                    <w:top w:val="none" w:sz="0" w:space="0" w:color="auto"/>
                    <w:left w:val="none" w:sz="0" w:space="0" w:color="auto"/>
                    <w:bottom w:val="none" w:sz="0" w:space="0" w:color="auto"/>
                    <w:right w:val="none" w:sz="0" w:space="0" w:color="auto"/>
                  </w:divBdr>
                  <w:divsChild>
                    <w:div w:id="1722365610">
                      <w:marLeft w:val="0"/>
                      <w:marRight w:val="0"/>
                      <w:marTop w:val="0"/>
                      <w:marBottom w:val="0"/>
                      <w:divBdr>
                        <w:top w:val="none" w:sz="0" w:space="0" w:color="auto"/>
                        <w:left w:val="none" w:sz="0" w:space="0" w:color="auto"/>
                        <w:bottom w:val="none" w:sz="0" w:space="0" w:color="auto"/>
                        <w:right w:val="none" w:sz="0" w:space="0" w:color="auto"/>
                      </w:divBdr>
                    </w:div>
                  </w:divsChild>
                </w:div>
                <w:div w:id="603726895">
                  <w:marLeft w:val="0"/>
                  <w:marRight w:val="0"/>
                  <w:marTop w:val="0"/>
                  <w:marBottom w:val="0"/>
                  <w:divBdr>
                    <w:top w:val="none" w:sz="0" w:space="0" w:color="auto"/>
                    <w:left w:val="none" w:sz="0" w:space="0" w:color="auto"/>
                    <w:bottom w:val="none" w:sz="0" w:space="0" w:color="auto"/>
                    <w:right w:val="none" w:sz="0" w:space="0" w:color="auto"/>
                  </w:divBdr>
                  <w:divsChild>
                    <w:div w:id="189532839">
                      <w:marLeft w:val="0"/>
                      <w:marRight w:val="0"/>
                      <w:marTop w:val="0"/>
                      <w:marBottom w:val="0"/>
                      <w:divBdr>
                        <w:top w:val="none" w:sz="0" w:space="0" w:color="auto"/>
                        <w:left w:val="none" w:sz="0" w:space="0" w:color="auto"/>
                        <w:bottom w:val="none" w:sz="0" w:space="0" w:color="auto"/>
                        <w:right w:val="none" w:sz="0" w:space="0" w:color="auto"/>
                      </w:divBdr>
                    </w:div>
                    <w:div w:id="521360634">
                      <w:marLeft w:val="0"/>
                      <w:marRight w:val="0"/>
                      <w:marTop w:val="0"/>
                      <w:marBottom w:val="0"/>
                      <w:divBdr>
                        <w:top w:val="none" w:sz="0" w:space="0" w:color="auto"/>
                        <w:left w:val="none" w:sz="0" w:space="0" w:color="auto"/>
                        <w:bottom w:val="none" w:sz="0" w:space="0" w:color="auto"/>
                        <w:right w:val="none" w:sz="0" w:space="0" w:color="auto"/>
                      </w:divBdr>
                    </w:div>
                    <w:div w:id="936789114">
                      <w:marLeft w:val="0"/>
                      <w:marRight w:val="0"/>
                      <w:marTop w:val="0"/>
                      <w:marBottom w:val="0"/>
                      <w:divBdr>
                        <w:top w:val="none" w:sz="0" w:space="0" w:color="auto"/>
                        <w:left w:val="none" w:sz="0" w:space="0" w:color="auto"/>
                        <w:bottom w:val="none" w:sz="0" w:space="0" w:color="auto"/>
                        <w:right w:val="none" w:sz="0" w:space="0" w:color="auto"/>
                      </w:divBdr>
                      <w:divsChild>
                        <w:div w:id="237178976">
                          <w:marLeft w:val="0"/>
                          <w:marRight w:val="0"/>
                          <w:marTop w:val="30"/>
                          <w:marBottom w:val="30"/>
                          <w:divBdr>
                            <w:top w:val="none" w:sz="0" w:space="0" w:color="auto"/>
                            <w:left w:val="none" w:sz="0" w:space="0" w:color="auto"/>
                            <w:bottom w:val="none" w:sz="0" w:space="0" w:color="auto"/>
                            <w:right w:val="none" w:sz="0" w:space="0" w:color="auto"/>
                          </w:divBdr>
                          <w:divsChild>
                            <w:div w:id="91318751">
                              <w:marLeft w:val="0"/>
                              <w:marRight w:val="0"/>
                              <w:marTop w:val="0"/>
                              <w:marBottom w:val="0"/>
                              <w:divBdr>
                                <w:top w:val="none" w:sz="0" w:space="0" w:color="auto"/>
                                <w:left w:val="none" w:sz="0" w:space="0" w:color="auto"/>
                                <w:bottom w:val="none" w:sz="0" w:space="0" w:color="auto"/>
                                <w:right w:val="none" w:sz="0" w:space="0" w:color="auto"/>
                              </w:divBdr>
                              <w:divsChild>
                                <w:div w:id="484667934">
                                  <w:marLeft w:val="0"/>
                                  <w:marRight w:val="0"/>
                                  <w:marTop w:val="0"/>
                                  <w:marBottom w:val="0"/>
                                  <w:divBdr>
                                    <w:top w:val="none" w:sz="0" w:space="0" w:color="auto"/>
                                    <w:left w:val="none" w:sz="0" w:space="0" w:color="auto"/>
                                    <w:bottom w:val="none" w:sz="0" w:space="0" w:color="auto"/>
                                    <w:right w:val="none" w:sz="0" w:space="0" w:color="auto"/>
                                  </w:divBdr>
                                </w:div>
                              </w:divsChild>
                            </w:div>
                            <w:div w:id="509300625">
                              <w:marLeft w:val="0"/>
                              <w:marRight w:val="0"/>
                              <w:marTop w:val="0"/>
                              <w:marBottom w:val="0"/>
                              <w:divBdr>
                                <w:top w:val="none" w:sz="0" w:space="0" w:color="auto"/>
                                <w:left w:val="none" w:sz="0" w:space="0" w:color="auto"/>
                                <w:bottom w:val="none" w:sz="0" w:space="0" w:color="auto"/>
                                <w:right w:val="none" w:sz="0" w:space="0" w:color="auto"/>
                              </w:divBdr>
                              <w:divsChild>
                                <w:div w:id="534267533">
                                  <w:marLeft w:val="0"/>
                                  <w:marRight w:val="0"/>
                                  <w:marTop w:val="0"/>
                                  <w:marBottom w:val="0"/>
                                  <w:divBdr>
                                    <w:top w:val="none" w:sz="0" w:space="0" w:color="auto"/>
                                    <w:left w:val="none" w:sz="0" w:space="0" w:color="auto"/>
                                    <w:bottom w:val="none" w:sz="0" w:space="0" w:color="auto"/>
                                    <w:right w:val="none" w:sz="0" w:space="0" w:color="auto"/>
                                  </w:divBdr>
                                </w:div>
                              </w:divsChild>
                            </w:div>
                            <w:div w:id="1043674873">
                              <w:marLeft w:val="0"/>
                              <w:marRight w:val="0"/>
                              <w:marTop w:val="0"/>
                              <w:marBottom w:val="0"/>
                              <w:divBdr>
                                <w:top w:val="none" w:sz="0" w:space="0" w:color="auto"/>
                                <w:left w:val="none" w:sz="0" w:space="0" w:color="auto"/>
                                <w:bottom w:val="none" w:sz="0" w:space="0" w:color="auto"/>
                                <w:right w:val="none" w:sz="0" w:space="0" w:color="auto"/>
                              </w:divBdr>
                              <w:divsChild>
                                <w:div w:id="377971891">
                                  <w:marLeft w:val="0"/>
                                  <w:marRight w:val="0"/>
                                  <w:marTop w:val="0"/>
                                  <w:marBottom w:val="0"/>
                                  <w:divBdr>
                                    <w:top w:val="none" w:sz="0" w:space="0" w:color="auto"/>
                                    <w:left w:val="none" w:sz="0" w:space="0" w:color="auto"/>
                                    <w:bottom w:val="none" w:sz="0" w:space="0" w:color="auto"/>
                                    <w:right w:val="none" w:sz="0" w:space="0" w:color="auto"/>
                                  </w:divBdr>
                                </w:div>
                              </w:divsChild>
                            </w:div>
                            <w:div w:id="1607729980">
                              <w:marLeft w:val="0"/>
                              <w:marRight w:val="0"/>
                              <w:marTop w:val="0"/>
                              <w:marBottom w:val="0"/>
                              <w:divBdr>
                                <w:top w:val="none" w:sz="0" w:space="0" w:color="auto"/>
                                <w:left w:val="none" w:sz="0" w:space="0" w:color="auto"/>
                                <w:bottom w:val="none" w:sz="0" w:space="0" w:color="auto"/>
                                <w:right w:val="none" w:sz="0" w:space="0" w:color="auto"/>
                              </w:divBdr>
                              <w:divsChild>
                                <w:div w:id="560598016">
                                  <w:marLeft w:val="0"/>
                                  <w:marRight w:val="0"/>
                                  <w:marTop w:val="0"/>
                                  <w:marBottom w:val="0"/>
                                  <w:divBdr>
                                    <w:top w:val="none" w:sz="0" w:space="0" w:color="auto"/>
                                    <w:left w:val="none" w:sz="0" w:space="0" w:color="auto"/>
                                    <w:bottom w:val="none" w:sz="0" w:space="0" w:color="auto"/>
                                    <w:right w:val="none" w:sz="0" w:space="0" w:color="auto"/>
                                  </w:divBdr>
                                </w:div>
                              </w:divsChild>
                            </w:div>
                            <w:div w:id="1698922084">
                              <w:marLeft w:val="0"/>
                              <w:marRight w:val="0"/>
                              <w:marTop w:val="0"/>
                              <w:marBottom w:val="0"/>
                              <w:divBdr>
                                <w:top w:val="none" w:sz="0" w:space="0" w:color="auto"/>
                                <w:left w:val="none" w:sz="0" w:space="0" w:color="auto"/>
                                <w:bottom w:val="none" w:sz="0" w:space="0" w:color="auto"/>
                                <w:right w:val="none" w:sz="0" w:space="0" w:color="auto"/>
                              </w:divBdr>
                              <w:divsChild>
                                <w:div w:id="1751927255">
                                  <w:marLeft w:val="0"/>
                                  <w:marRight w:val="0"/>
                                  <w:marTop w:val="0"/>
                                  <w:marBottom w:val="0"/>
                                  <w:divBdr>
                                    <w:top w:val="none" w:sz="0" w:space="0" w:color="auto"/>
                                    <w:left w:val="none" w:sz="0" w:space="0" w:color="auto"/>
                                    <w:bottom w:val="none" w:sz="0" w:space="0" w:color="auto"/>
                                    <w:right w:val="none" w:sz="0" w:space="0" w:color="auto"/>
                                  </w:divBdr>
                                </w:div>
                              </w:divsChild>
                            </w:div>
                            <w:div w:id="2139640772">
                              <w:marLeft w:val="0"/>
                              <w:marRight w:val="0"/>
                              <w:marTop w:val="0"/>
                              <w:marBottom w:val="0"/>
                              <w:divBdr>
                                <w:top w:val="none" w:sz="0" w:space="0" w:color="auto"/>
                                <w:left w:val="none" w:sz="0" w:space="0" w:color="auto"/>
                                <w:bottom w:val="none" w:sz="0" w:space="0" w:color="auto"/>
                                <w:right w:val="none" w:sz="0" w:space="0" w:color="auto"/>
                              </w:divBdr>
                              <w:divsChild>
                                <w:div w:id="179112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025964">
                  <w:marLeft w:val="0"/>
                  <w:marRight w:val="0"/>
                  <w:marTop w:val="0"/>
                  <w:marBottom w:val="0"/>
                  <w:divBdr>
                    <w:top w:val="none" w:sz="0" w:space="0" w:color="auto"/>
                    <w:left w:val="none" w:sz="0" w:space="0" w:color="auto"/>
                    <w:bottom w:val="none" w:sz="0" w:space="0" w:color="auto"/>
                    <w:right w:val="none" w:sz="0" w:space="0" w:color="auto"/>
                  </w:divBdr>
                  <w:divsChild>
                    <w:div w:id="427893113">
                      <w:marLeft w:val="0"/>
                      <w:marRight w:val="0"/>
                      <w:marTop w:val="0"/>
                      <w:marBottom w:val="0"/>
                      <w:divBdr>
                        <w:top w:val="none" w:sz="0" w:space="0" w:color="auto"/>
                        <w:left w:val="none" w:sz="0" w:space="0" w:color="auto"/>
                        <w:bottom w:val="none" w:sz="0" w:space="0" w:color="auto"/>
                        <w:right w:val="none" w:sz="0" w:space="0" w:color="auto"/>
                      </w:divBdr>
                    </w:div>
                  </w:divsChild>
                </w:div>
                <w:div w:id="945887026">
                  <w:marLeft w:val="0"/>
                  <w:marRight w:val="0"/>
                  <w:marTop w:val="0"/>
                  <w:marBottom w:val="0"/>
                  <w:divBdr>
                    <w:top w:val="none" w:sz="0" w:space="0" w:color="auto"/>
                    <w:left w:val="none" w:sz="0" w:space="0" w:color="auto"/>
                    <w:bottom w:val="none" w:sz="0" w:space="0" w:color="auto"/>
                    <w:right w:val="none" w:sz="0" w:space="0" w:color="auto"/>
                  </w:divBdr>
                  <w:divsChild>
                    <w:div w:id="746659173">
                      <w:marLeft w:val="0"/>
                      <w:marRight w:val="0"/>
                      <w:marTop w:val="0"/>
                      <w:marBottom w:val="0"/>
                      <w:divBdr>
                        <w:top w:val="none" w:sz="0" w:space="0" w:color="auto"/>
                        <w:left w:val="none" w:sz="0" w:space="0" w:color="auto"/>
                        <w:bottom w:val="none" w:sz="0" w:space="0" w:color="auto"/>
                        <w:right w:val="none" w:sz="0" w:space="0" w:color="auto"/>
                      </w:divBdr>
                    </w:div>
                  </w:divsChild>
                </w:div>
                <w:div w:id="1222791648">
                  <w:marLeft w:val="0"/>
                  <w:marRight w:val="0"/>
                  <w:marTop w:val="0"/>
                  <w:marBottom w:val="0"/>
                  <w:divBdr>
                    <w:top w:val="none" w:sz="0" w:space="0" w:color="auto"/>
                    <w:left w:val="none" w:sz="0" w:space="0" w:color="auto"/>
                    <w:bottom w:val="none" w:sz="0" w:space="0" w:color="auto"/>
                    <w:right w:val="none" w:sz="0" w:space="0" w:color="auto"/>
                  </w:divBdr>
                  <w:divsChild>
                    <w:div w:id="422259220">
                      <w:marLeft w:val="0"/>
                      <w:marRight w:val="0"/>
                      <w:marTop w:val="0"/>
                      <w:marBottom w:val="0"/>
                      <w:divBdr>
                        <w:top w:val="none" w:sz="0" w:space="0" w:color="auto"/>
                        <w:left w:val="none" w:sz="0" w:space="0" w:color="auto"/>
                        <w:bottom w:val="none" w:sz="0" w:space="0" w:color="auto"/>
                        <w:right w:val="none" w:sz="0" w:space="0" w:color="auto"/>
                      </w:divBdr>
                    </w:div>
                  </w:divsChild>
                </w:div>
                <w:div w:id="1460151317">
                  <w:marLeft w:val="0"/>
                  <w:marRight w:val="0"/>
                  <w:marTop w:val="0"/>
                  <w:marBottom w:val="0"/>
                  <w:divBdr>
                    <w:top w:val="none" w:sz="0" w:space="0" w:color="auto"/>
                    <w:left w:val="none" w:sz="0" w:space="0" w:color="auto"/>
                    <w:bottom w:val="none" w:sz="0" w:space="0" w:color="auto"/>
                    <w:right w:val="none" w:sz="0" w:space="0" w:color="auto"/>
                  </w:divBdr>
                  <w:divsChild>
                    <w:div w:id="696858493">
                      <w:marLeft w:val="0"/>
                      <w:marRight w:val="0"/>
                      <w:marTop w:val="0"/>
                      <w:marBottom w:val="0"/>
                      <w:divBdr>
                        <w:top w:val="none" w:sz="0" w:space="0" w:color="auto"/>
                        <w:left w:val="none" w:sz="0" w:space="0" w:color="auto"/>
                        <w:bottom w:val="none" w:sz="0" w:space="0" w:color="auto"/>
                        <w:right w:val="none" w:sz="0" w:space="0" w:color="auto"/>
                      </w:divBdr>
                    </w:div>
                  </w:divsChild>
                </w:div>
                <w:div w:id="1962150795">
                  <w:marLeft w:val="0"/>
                  <w:marRight w:val="0"/>
                  <w:marTop w:val="0"/>
                  <w:marBottom w:val="0"/>
                  <w:divBdr>
                    <w:top w:val="none" w:sz="0" w:space="0" w:color="auto"/>
                    <w:left w:val="none" w:sz="0" w:space="0" w:color="auto"/>
                    <w:bottom w:val="none" w:sz="0" w:space="0" w:color="auto"/>
                    <w:right w:val="none" w:sz="0" w:space="0" w:color="auto"/>
                  </w:divBdr>
                  <w:divsChild>
                    <w:div w:id="574902307">
                      <w:marLeft w:val="0"/>
                      <w:marRight w:val="0"/>
                      <w:marTop w:val="0"/>
                      <w:marBottom w:val="0"/>
                      <w:divBdr>
                        <w:top w:val="none" w:sz="0" w:space="0" w:color="auto"/>
                        <w:left w:val="none" w:sz="0" w:space="0" w:color="auto"/>
                        <w:bottom w:val="none" w:sz="0" w:space="0" w:color="auto"/>
                        <w:right w:val="none" w:sz="0" w:space="0" w:color="auto"/>
                      </w:divBdr>
                    </w:div>
                  </w:divsChild>
                </w:div>
                <w:div w:id="2084645619">
                  <w:marLeft w:val="0"/>
                  <w:marRight w:val="0"/>
                  <w:marTop w:val="0"/>
                  <w:marBottom w:val="0"/>
                  <w:divBdr>
                    <w:top w:val="none" w:sz="0" w:space="0" w:color="auto"/>
                    <w:left w:val="none" w:sz="0" w:space="0" w:color="auto"/>
                    <w:bottom w:val="none" w:sz="0" w:space="0" w:color="auto"/>
                    <w:right w:val="none" w:sz="0" w:space="0" w:color="auto"/>
                  </w:divBdr>
                  <w:divsChild>
                    <w:div w:id="1716194064">
                      <w:marLeft w:val="0"/>
                      <w:marRight w:val="0"/>
                      <w:marTop w:val="0"/>
                      <w:marBottom w:val="0"/>
                      <w:divBdr>
                        <w:top w:val="none" w:sz="0" w:space="0" w:color="auto"/>
                        <w:left w:val="none" w:sz="0" w:space="0" w:color="auto"/>
                        <w:bottom w:val="none" w:sz="0" w:space="0" w:color="auto"/>
                        <w:right w:val="none" w:sz="0" w:space="0" w:color="auto"/>
                      </w:divBdr>
                    </w:div>
                  </w:divsChild>
                </w:div>
                <w:div w:id="2092389986">
                  <w:marLeft w:val="0"/>
                  <w:marRight w:val="0"/>
                  <w:marTop w:val="0"/>
                  <w:marBottom w:val="0"/>
                  <w:divBdr>
                    <w:top w:val="none" w:sz="0" w:space="0" w:color="auto"/>
                    <w:left w:val="none" w:sz="0" w:space="0" w:color="auto"/>
                    <w:bottom w:val="none" w:sz="0" w:space="0" w:color="auto"/>
                    <w:right w:val="none" w:sz="0" w:space="0" w:color="auto"/>
                  </w:divBdr>
                  <w:divsChild>
                    <w:div w:id="1708413000">
                      <w:marLeft w:val="0"/>
                      <w:marRight w:val="0"/>
                      <w:marTop w:val="0"/>
                      <w:marBottom w:val="0"/>
                      <w:divBdr>
                        <w:top w:val="none" w:sz="0" w:space="0" w:color="auto"/>
                        <w:left w:val="none" w:sz="0" w:space="0" w:color="auto"/>
                        <w:bottom w:val="none" w:sz="0" w:space="0" w:color="auto"/>
                        <w:right w:val="none" w:sz="0" w:space="0" w:color="auto"/>
                      </w:divBdr>
                    </w:div>
                  </w:divsChild>
                </w:div>
                <w:div w:id="2110731114">
                  <w:marLeft w:val="0"/>
                  <w:marRight w:val="0"/>
                  <w:marTop w:val="0"/>
                  <w:marBottom w:val="0"/>
                  <w:divBdr>
                    <w:top w:val="none" w:sz="0" w:space="0" w:color="auto"/>
                    <w:left w:val="none" w:sz="0" w:space="0" w:color="auto"/>
                    <w:bottom w:val="none" w:sz="0" w:space="0" w:color="auto"/>
                    <w:right w:val="none" w:sz="0" w:space="0" w:color="auto"/>
                  </w:divBdr>
                  <w:divsChild>
                    <w:div w:id="14544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643116">
          <w:marLeft w:val="0"/>
          <w:marRight w:val="0"/>
          <w:marTop w:val="0"/>
          <w:marBottom w:val="0"/>
          <w:divBdr>
            <w:top w:val="none" w:sz="0" w:space="0" w:color="auto"/>
            <w:left w:val="none" w:sz="0" w:space="0" w:color="auto"/>
            <w:bottom w:val="none" w:sz="0" w:space="0" w:color="auto"/>
            <w:right w:val="none" w:sz="0" w:space="0" w:color="auto"/>
          </w:divBdr>
        </w:div>
        <w:div w:id="1396782015">
          <w:marLeft w:val="0"/>
          <w:marRight w:val="0"/>
          <w:marTop w:val="0"/>
          <w:marBottom w:val="0"/>
          <w:divBdr>
            <w:top w:val="none" w:sz="0" w:space="0" w:color="auto"/>
            <w:left w:val="none" w:sz="0" w:space="0" w:color="auto"/>
            <w:bottom w:val="none" w:sz="0" w:space="0" w:color="auto"/>
            <w:right w:val="none" w:sz="0" w:space="0" w:color="auto"/>
          </w:divBdr>
        </w:div>
        <w:div w:id="1397510752">
          <w:marLeft w:val="0"/>
          <w:marRight w:val="0"/>
          <w:marTop w:val="0"/>
          <w:marBottom w:val="0"/>
          <w:divBdr>
            <w:top w:val="none" w:sz="0" w:space="0" w:color="auto"/>
            <w:left w:val="none" w:sz="0" w:space="0" w:color="auto"/>
            <w:bottom w:val="none" w:sz="0" w:space="0" w:color="auto"/>
            <w:right w:val="none" w:sz="0" w:space="0" w:color="auto"/>
          </w:divBdr>
          <w:divsChild>
            <w:div w:id="1016661214">
              <w:marLeft w:val="-75"/>
              <w:marRight w:val="0"/>
              <w:marTop w:val="30"/>
              <w:marBottom w:val="30"/>
              <w:divBdr>
                <w:top w:val="none" w:sz="0" w:space="0" w:color="auto"/>
                <w:left w:val="none" w:sz="0" w:space="0" w:color="auto"/>
                <w:bottom w:val="none" w:sz="0" w:space="0" w:color="auto"/>
                <w:right w:val="none" w:sz="0" w:space="0" w:color="auto"/>
              </w:divBdr>
              <w:divsChild>
                <w:div w:id="96561367">
                  <w:marLeft w:val="0"/>
                  <w:marRight w:val="0"/>
                  <w:marTop w:val="0"/>
                  <w:marBottom w:val="0"/>
                  <w:divBdr>
                    <w:top w:val="none" w:sz="0" w:space="0" w:color="auto"/>
                    <w:left w:val="none" w:sz="0" w:space="0" w:color="auto"/>
                    <w:bottom w:val="none" w:sz="0" w:space="0" w:color="auto"/>
                    <w:right w:val="none" w:sz="0" w:space="0" w:color="auto"/>
                  </w:divBdr>
                  <w:divsChild>
                    <w:div w:id="1648777723">
                      <w:marLeft w:val="0"/>
                      <w:marRight w:val="0"/>
                      <w:marTop w:val="0"/>
                      <w:marBottom w:val="0"/>
                      <w:divBdr>
                        <w:top w:val="none" w:sz="0" w:space="0" w:color="auto"/>
                        <w:left w:val="none" w:sz="0" w:space="0" w:color="auto"/>
                        <w:bottom w:val="none" w:sz="0" w:space="0" w:color="auto"/>
                        <w:right w:val="none" w:sz="0" w:space="0" w:color="auto"/>
                      </w:divBdr>
                    </w:div>
                  </w:divsChild>
                </w:div>
                <w:div w:id="142938105">
                  <w:marLeft w:val="0"/>
                  <w:marRight w:val="0"/>
                  <w:marTop w:val="0"/>
                  <w:marBottom w:val="0"/>
                  <w:divBdr>
                    <w:top w:val="none" w:sz="0" w:space="0" w:color="auto"/>
                    <w:left w:val="none" w:sz="0" w:space="0" w:color="auto"/>
                    <w:bottom w:val="none" w:sz="0" w:space="0" w:color="auto"/>
                    <w:right w:val="none" w:sz="0" w:space="0" w:color="auto"/>
                  </w:divBdr>
                  <w:divsChild>
                    <w:div w:id="1215239583">
                      <w:marLeft w:val="0"/>
                      <w:marRight w:val="0"/>
                      <w:marTop w:val="0"/>
                      <w:marBottom w:val="0"/>
                      <w:divBdr>
                        <w:top w:val="none" w:sz="0" w:space="0" w:color="auto"/>
                        <w:left w:val="none" w:sz="0" w:space="0" w:color="auto"/>
                        <w:bottom w:val="none" w:sz="0" w:space="0" w:color="auto"/>
                        <w:right w:val="none" w:sz="0" w:space="0" w:color="auto"/>
                      </w:divBdr>
                    </w:div>
                  </w:divsChild>
                </w:div>
                <w:div w:id="168445807">
                  <w:marLeft w:val="0"/>
                  <w:marRight w:val="0"/>
                  <w:marTop w:val="0"/>
                  <w:marBottom w:val="0"/>
                  <w:divBdr>
                    <w:top w:val="none" w:sz="0" w:space="0" w:color="auto"/>
                    <w:left w:val="none" w:sz="0" w:space="0" w:color="auto"/>
                    <w:bottom w:val="none" w:sz="0" w:space="0" w:color="auto"/>
                    <w:right w:val="none" w:sz="0" w:space="0" w:color="auto"/>
                  </w:divBdr>
                  <w:divsChild>
                    <w:div w:id="1386564537">
                      <w:marLeft w:val="0"/>
                      <w:marRight w:val="0"/>
                      <w:marTop w:val="0"/>
                      <w:marBottom w:val="0"/>
                      <w:divBdr>
                        <w:top w:val="none" w:sz="0" w:space="0" w:color="auto"/>
                        <w:left w:val="none" w:sz="0" w:space="0" w:color="auto"/>
                        <w:bottom w:val="none" w:sz="0" w:space="0" w:color="auto"/>
                        <w:right w:val="none" w:sz="0" w:space="0" w:color="auto"/>
                      </w:divBdr>
                    </w:div>
                  </w:divsChild>
                </w:div>
                <w:div w:id="206718909">
                  <w:marLeft w:val="0"/>
                  <w:marRight w:val="0"/>
                  <w:marTop w:val="0"/>
                  <w:marBottom w:val="0"/>
                  <w:divBdr>
                    <w:top w:val="none" w:sz="0" w:space="0" w:color="auto"/>
                    <w:left w:val="none" w:sz="0" w:space="0" w:color="auto"/>
                    <w:bottom w:val="none" w:sz="0" w:space="0" w:color="auto"/>
                    <w:right w:val="none" w:sz="0" w:space="0" w:color="auto"/>
                  </w:divBdr>
                  <w:divsChild>
                    <w:div w:id="295644497">
                      <w:marLeft w:val="0"/>
                      <w:marRight w:val="0"/>
                      <w:marTop w:val="0"/>
                      <w:marBottom w:val="0"/>
                      <w:divBdr>
                        <w:top w:val="none" w:sz="0" w:space="0" w:color="auto"/>
                        <w:left w:val="none" w:sz="0" w:space="0" w:color="auto"/>
                        <w:bottom w:val="none" w:sz="0" w:space="0" w:color="auto"/>
                        <w:right w:val="none" w:sz="0" w:space="0" w:color="auto"/>
                      </w:divBdr>
                    </w:div>
                    <w:div w:id="1372025944">
                      <w:marLeft w:val="0"/>
                      <w:marRight w:val="0"/>
                      <w:marTop w:val="0"/>
                      <w:marBottom w:val="0"/>
                      <w:divBdr>
                        <w:top w:val="none" w:sz="0" w:space="0" w:color="auto"/>
                        <w:left w:val="none" w:sz="0" w:space="0" w:color="auto"/>
                        <w:bottom w:val="none" w:sz="0" w:space="0" w:color="auto"/>
                        <w:right w:val="none" w:sz="0" w:space="0" w:color="auto"/>
                      </w:divBdr>
                      <w:divsChild>
                        <w:div w:id="45305487">
                          <w:marLeft w:val="0"/>
                          <w:marRight w:val="0"/>
                          <w:marTop w:val="30"/>
                          <w:marBottom w:val="30"/>
                          <w:divBdr>
                            <w:top w:val="none" w:sz="0" w:space="0" w:color="auto"/>
                            <w:left w:val="none" w:sz="0" w:space="0" w:color="auto"/>
                            <w:bottom w:val="none" w:sz="0" w:space="0" w:color="auto"/>
                            <w:right w:val="none" w:sz="0" w:space="0" w:color="auto"/>
                          </w:divBdr>
                          <w:divsChild>
                            <w:div w:id="169411382">
                              <w:marLeft w:val="0"/>
                              <w:marRight w:val="0"/>
                              <w:marTop w:val="0"/>
                              <w:marBottom w:val="0"/>
                              <w:divBdr>
                                <w:top w:val="none" w:sz="0" w:space="0" w:color="auto"/>
                                <w:left w:val="none" w:sz="0" w:space="0" w:color="auto"/>
                                <w:bottom w:val="none" w:sz="0" w:space="0" w:color="auto"/>
                                <w:right w:val="none" w:sz="0" w:space="0" w:color="auto"/>
                              </w:divBdr>
                              <w:divsChild>
                                <w:div w:id="1116683172">
                                  <w:marLeft w:val="0"/>
                                  <w:marRight w:val="0"/>
                                  <w:marTop w:val="0"/>
                                  <w:marBottom w:val="0"/>
                                  <w:divBdr>
                                    <w:top w:val="none" w:sz="0" w:space="0" w:color="auto"/>
                                    <w:left w:val="none" w:sz="0" w:space="0" w:color="auto"/>
                                    <w:bottom w:val="none" w:sz="0" w:space="0" w:color="auto"/>
                                    <w:right w:val="none" w:sz="0" w:space="0" w:color="auto"/>
                                  </w:divBdr>
                                </w:div>
                              </w:divsChild>
                            </w:div>
                            <w:div w:id="520899765">
                              <w:marLeft w:val="0"/>
                              <w:marRight w:val="0"/>
                              <w:marTop w:val="0"/>
                              <w:marBottom w:val="0"/>
                              <w:divBdr>
                                <w:top w:val="none" w:sz="0" w:space="0" w:color="auto"/>
                                <w:left w:val="none" w:sz="0" w:space="0" w:color="auto"/>
                                <w:bottom w:val="none" w:sz="0" w:space="0" w:color="auto"/>
                                <w:right w:val="none" w:sz="0" w:space="0" w:color="auto"/>
                              </w:divBdr>
                              <w:divsChild>
                                <w:div w:id="97873044">
                                  <w:marLeft w:val="0"/>
                                  <w:marRight w:val="0"/>
                                  <w:marTop w:val="0"/>
                                  <w:marBottom w:val="0"/>
                                  <w:divBdr>
                                    <w:top w:val="none" w:sz="0" w:space="0" w:color="auto"/>
                                    <w:left w:val="none" w:sz="0" w:space="0" w:color="auto"/>
                                    <w:bottom w:val="none" w:sz="0" w:space="0" w:color="auto"/>
                                    <w:right w:val="none" w:sz="0" w:space="0" w:color="auto"/>
                                  </w:divBdr>
                                </w:div>
                              </w:divsChild>
                            </w:div>
                            <w:div w:id="913709478">
                              <w:marLeft w:val="0"/>
                              <w:marRight w:val="0"/>
                              <w:marTop w:val="0"/>
                              <w:marBottom w:val="0"/>
                              <w:divBdr>
                                <w:top w:val="none" w:sz="0" w:space="0" w:color="auto"/>
                                <w:left w:val="none" w:sz="0" w:space="0" w:color="auto"/>
                                <w:bottom w:val="none" w:sz="0" w:space="0" w:color="auto"/>
                                <w:right w:val="none" w:sz="0" w:space="0" w:color="auto"/>
                              </w:divBdr>
                              <w:divsChild>
                                <w:div w:id="1915971646">
                                  <w:marLeft w:val="0"/>
                                  <w:marRight w:val="0"/>
                                  <w:marTop w:val="0"/>
                                  <w:marBottom w:val="0"/>
                                  <w:divBdr>
                                    <w:top w:val="none" w:sz="0" w:space="0" w:color="auto"/>
                                    <w:left w:val="none" w:sz="0" w:space="0" w:color="auto"/>
                                    <w:bottom w:val="none" w:sz="0" w:space="0" w:color="auto"/>
                                    <w:right w:val="none" w:sz="0" w:space="0" w:color="auto"/>
                                  </w:divBdr>
                                </w:div>
                              </w:divsChild>
                            </w:div>
                            <w:div w:id="975404770">
                              <w:marLeft w:val="0"/>
                              <w:marRight w:val="0"/>
                              <w:marTop w:val="0"/>
                              <w:marBottom w:val="0"/>
                              <w:divBdr>
                                <w:top w:val="none" w:sz="0" w:space="0" w:color="auto"/>
                                <w:left w:val="none" w:sz="0" w:space="0" w:color="auto"/>
                                <w:bottom w:val="none" w:sz="0" w:space="0" w:color="auto"/>
                                <w:right w:val="none" w:sz="0" w:space="0" w:color="auto"/>
                              </w:divBdr>
                              <w:divsChild>
                                <w:div w:id="1291979975">
                                  <w:marLeft w:val="0"/>
                                  <w:marRight w:val="0"/>
                                  <w:marTop w:val="0"/>
                                  <w:marBottom w:val="0"/>
                                  <w:divBdr>
                                    <w:top w:val="none" w:sz="0" w:space="0" w:color="auto"/>
                                    <w:left w:val="none" w:sz="0" w:space="0" w:color="auto"/>
                                    <w:bottom w:val="none" w:sz="0" w:space="0" w:color="auto"/>
                                    <w:right w:val="none" w:sz="0" w:space="0" w:color="auto"/>
                                  </w:divBdr>
                                </w:div>
                              </w:divsChild>
                            </w:div>
                            <w:div w:id="1646007291">
                              <w:marLeft w:val="0"/>
                              <w:marRight w:val="0"/>
                              <w:marTop w:val="0"/>
                              <w:marBottom w:val="0"/>
                              <w:divBdr>
                                <w:top w:val="none" w:sz="0" w:space="0" w:color="auto"/>
                                <w:left w:val="none" w:sz="0" w:space="0" w:color="auto"/>
                                <w:bottom w:val="none" w:sz="0" w:space="0" w:color="auto"/>
                                <w:right w:val="none" w:sz="0" w:space="0" w:color="auto"/>
                              </w:divBdr>
                              <w:divsChild>
                                <w:div w:id="1495489471">
                                  <w:marLeft w:val="0"/>
                                  <w:marRight w:val="0"/>
                                  <w:marTop w:val="0"/>
                                  <w:marBottom w:val="0"/>
                                  <w:divBdr>
                                    <w:top w:val="none" w:sz="0" w:space="0" w:color="auto"/>
                                    <w:left w:val="none" w:sz="0" w:space="0" w:color="auto"/>
                                    <w:bottom w:val="none" w:sz="0" w:space="0" w:color="auto"/>
                                    <w:right w:val="none" w:sz="0" w:space="0" w:color="auto"/>
                                  </w:divBdr>
                                </w:div>
                              </w:divsChild>
                            </w:div>
                            <w:div w:id="1818650256">
                              <w:marLeft w:val="0"/>
                              <w:marRight w:val="0"/>
                              <w:marTop w:val="0"/>
                              <w:marBottom w:val="0"/>
                              <w:divBdr>
                                <w:top w:val="none" w:sz="0" w:space="0" w:color="auto"/>
                                <w:left w:val="none" w:sz="0" w:space="0" w:color="auto"/>
                                <w:bottom w:val="none" w:sz="0" w:space="0" w:color="auto"/>
                                <w:right w:val="none" w:sz="0" w:space="0" w:color="auto"/>
                              </w:divBdr>
                              <w:divsChild>
                                <w:div w:id="28732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111974">
                  <w:marLeft w:val="0"/>
                  <w:marRight w:val="0"/>
                  <w:marTop w:val="0"/>
                  <w:marBottom w:val="0"/>
                  <w:divBdr>
                    <w:top w:val="none" w:sz="0" w:space="0" w:color="auto"/>
                    <w:left w:val="none" w:sz="0" w:space="0" w:color="auto"/>
                    <w:bottom w:val="none" w:sz="0" w:space="0" w:color="auto"/>
                    <w:right w:val="none" w:sz="0" w:space="0" w:color="auto"/>
                  </w:divBdr>
                  <w:divsChild>
                    <w:div w:id="1909149325">
                      <w:marLeft w:val="0"/>
                      <w:marRight w:val="0"/>
                      <w:marTop w:val="0"/>
                      <w:marBottom w:val="0"/>
                      <w:divBdr>
                        <w:top w:val="none" w:sz="0" w:space="0" w:color="auto"/>
                        <w:left w:val="none" w:sz="0" w:space="0" w:color="auto"/>
                        <w:bottom w:val="none" w:sz="0" w:space="0" w:color="auto"/>
                        <w:right w:val="none" w:sz="0" w:space="0" w:color="auto"/>
                      </w:divBdr>
                    </w:div>
                  </w:divsChild>
                </w:div>
                <w:div w:id="279534531">
                  <w:marLeft w:val="0"/>
                  <w:marRight w:val="0"/>
                  <w:marTop w:val="0"/>
                  <w:marBottom w:val="0"/>
                  <w:divBdr>
                    <w:top w:val="none" w:sz="0" w:space="0" w:color="auto"/>
                    <w:left w:val="none" w:sz="0" w:space="0" w:color="auto"/>
                    <w:bottom w:val="none" w:sz="0" w:space="0" w:color="auto"/>
                    <w:right w:val="none" w:sz="0" w:space="0" w:color="auto"/>
                  </w:divBdr>
                  <w:divsChild>
                    <w:div w:id="116223061">
                      <w:marLeft w:val="0"/>
                      <w:marRight w:val="0"/>
                      <w:marTop w:val="0"/>
                      <w:marBottom w:val="0"/>
                      <w:divBdr>
                        <w:top w:val="none" w:sz="0" w:space="0" w:color="auto"/>
                        <w:left w:val="none" w:sz="0" w:space="0" w:color="auto"/>
                        <w:bottom w:val="none" w:sz="0" w:space="0" w:color="auto"/>
                        <w:right w:val="none" w:sz="0" w:space="0" w:color="auto"/>
                      </w:divBdr>
                    </w:div>
                  </w:divsChild>
                </w:div>
                <w:div w:id="507716023">
                  <w:marLeft w:val="0"/>
                  <w:marRight w:val="0"/>
                  <w:marTop w:val="0"/>
                  <w:marBottom w:val="0"/>
                  <w:divBdr>
                    <w:top w:val="none" w:sz="0" w:space="0" w:color="auto"/>
                    <w:left w:val="none" w:sz="0" w:space="0" w:color="auto"/>
                    <w:bottom w:val="none" w:sz="0" w:space="0" w:color="auto"/>
                    <w:right w:val="none" w:sz="0" w:space="0" w:color="auto"/>
                  </w:divBdr>
                  <w:divsChild>
                    <w:div w:id="1613391980">
                      <w:marLeft w:val="0"/>
                      <w:marRight w:val="0"/>
                      <w:marTop w:val="0"/>
                      <w:marBottom w:val="0"/>
                      <w:divBdr>
                        <w:top w:val="none" w:sz="0" w:space="0" w:color="auto"/>
                        <w:left w:val="none" w:sz="0" w:space="0" w:color="auto"/>
                        <w:bottom w:val="none" w:sz="0" w:space="0" w:color="auto"/>
                        <w:right w:val="none" w:sz="0" w:space="0" w:color="auto"/>
                      </w:divBdr>
                    </w:div>
                  </w:divsChild>
                </w:div>
                <w:div w:id="679233951">
                  <w:marLeft w:val="0"/>
                  <w:marRight w:val="0"/>
                  <w:marTop w:val="0"/>
                  <w:marBottom w:val="0"/>
                  <w:divBdr>
                    <w:top w:val="none" w:sz="0" w:space="0" w:color="auto"/>
                    <w:left w:val="none" w:sz="0" w:space="0" w:color="auto"/>
                    <w:bottom w:val="none" w:sz="0" w:space="0" w:color="auto"/>
                    <w:right w:val="none" w:sz="0" w:space="0" w:color="auto"/>
                  </w:divBdr>
                  <w:divsChild>
                    <w:div w:id="1211765622">
                      <w:marLeft w:val="0"/>
                      <w:marRight w:val="0"/>
                      <w:marTop w:val="0"/>
                      <w:marBottom w:val="0"/>
                      <w:divBdr>
                        <w:top w:val="none" w:sz="0" w:space="0" w:color="auto"/>
                        <w:left w:val="none" w:sz="0" w:space="0" w:color="auto"/>
                        <w:bottom w:val="none" w:sz="0" w:space="0" w:color="auto"/>
                        <w:right w:val="none" w:sz="0" w:space="0" w:color="auto"/>
                      </w:divBdr>
                    </w:div>
                  </w:divsChild>
                </w:div>
                <w:div w:id="702558393">
                  <w:marLeft w:val="0"/>
                  <w:marRight w:val="0"/>
                  <w:marTop w:val="0"/>
                  <w:marBottom w:val="0"/>
                  <w:divBdr>
                    <w:top w:val="none" w:sz="0" w:space="0" w:color="auto"/>
                    <w:left w:val="none" w:sz="0" w:space="0" w:color="auto"/>
                    <w:bottom w:val="none" w:sz="0" w:space="0" w:color="auto"/>
                    <w:right w:val="none" w:sz="0" w:space="0" w:color="auto"/>
                  </w:divBdr>
                  <w:divsChild>
                    <w:div w:id="1734621079">
                      <w:marLeft w:val="0"/>
                      <w:marRight w:val="0"/>
                      <w:marTop w:val="0"/>
                      <w:marBottom w:val="0"/>
                      <w:divBdr>
                        <w:top w:val="none" w:sz="0" w:space="0" w:color="auto"/>
                        <w:left w:val="none" w:sz="0" w:space="0" w:color="auto"/>
                        <w:bottom w:val="none" w:sz="0" w:space="0" w:color="auto"/>
                        <w:right w:val="none" w:sz="0" w:space="0" w:color="auto"/>
                      </w:divBdr>
                    </w:div>
                  </w:divsChild>
                </w:div>
                <w:div w:id="915171127">
                  <w:marLeft w:val="0"/>
                  <w:marRight w:val="0"/>
                  <w:marTop w:val="0"/>
                  <w:marBottom w:val="0"/>
                  <w:divBdr>
                    <w:top w:val="none" w:sz="0" w:space="0" w:color="auto"/>
                    <w:left w:val="none" w:sz="0" w:space="0" w:color="auto"/>
                    <w:bottom w:val="none" w:sz="0" w:space="0" w:color="auto"/>
                    <w:right w:val="none" w:sz="0" w:space="0" w:color="auto"/>
                  </w:divBdr>
                  <w:divsChild>
                    <w:div w:id="1728455360">
                      <w:marLeft w:val="0"/>
                      <w:marRight w:val="0"/>
                      <w:marTop w:val="0"/>
                      <w:marBottom w:val="0"/>
                      <w:divBdr>
                        <w:top w:val="none" w:sz="0" w:space="0" w:color="auto"/>
                        <w:left w:val="none" w:sz="0" w:space="0" w:color="auto"/>
                        <w:bottom w:val="none" w:sz="0" w:space="0" w:color="auto"/>
                        <w:right w:val="none" w:sz="0" w:space="0" w:color="auto"/>
                      </w:divBdr>
                    </w:div>
                  </w:divsChild>
                </w:div>
                <w:div w:id="1000038347">
                  <w:marLeft w:val="0"/>
                  <w:marRight w:val="0"/>
                  <w:marTop w:val="0"/>
                  <w:marBottom w:val="0"/>
                  <w:divBdr>
                    <w:top w:val="none" w:sz="0" w:space="0" w:color="auto"/>
                    <w:left w:val="none" w:sz="0" w:space="0" w:color="auto"/>
                    <w:bottom w:val="none" w:sz="0" w:space="0" w:color="auto"/>
                    <w:right w:val="none" w:sz="0" w:space="0" w:color="auto"/>
                  </w:divBdr>
                  <w:divsChild>
                    <w:div w:id="2110999352">
                      <w:marLeft w:val="0"/>
                      <w:marRight w:val="0"/>
                      <w:marTop w:val="0"/>
                      <w:marBottom w:val="0"/>
                      <w:divBdr>
                        <w:top w:val="none" w:sz="0" w:space="0" w:color="auto"/>
                        <w:left w:val="none" w:sz="0" w:space="0" w:color="auto"/>
                        <w:bottom w:val="none" w:sz="0" w:space="0" w:color="auto"/>
                        <w:right w:val="none" w:sz="0" w:space="0" w:color="auto"/>
                      </w:divBdr>
                    </w:div>
                  </w:divsChild>
                </w:div>
                <w:div w:id="2102875542">
                  <w:marLeft w:val="0"/>
                  <w:marRight w:val="0"/>
                  <w:marTop w:val="0"/>
                  <w:marBottom w:val="0"/>
                  <w:divBdr>
                    <w:top w:val="none" w:sz="0" w:space="0" w:color="auto"/>
                    <w:left w:val="none" w:sz="0" w:space="0" w:color="auto"/>
                    <w:bottom w:val="none" w:sz="0" w:space="0" w:color="auto"/>
                    <w:right w:val="none" w:sz="0" w:space="0" w:color="auto"/>
                  </w:divBdr>
                  <w:divsChild>
                    <w:div w:id="70695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287248">
          <w:marLeft w:val="0"/>
          <w:marRight w:val="0"/>
          <w:marTop w:val="0"/>
          <w:marBottom w:val="0"/>
          <w:divBdr>
            <w:top w:val="none" w:sz="0" w:space="0" w:color="auto"/>
            <w:left w:val="none" w:sz="0" w:space="0" w:color="auto"/>
            <w:bottom w:val="none" w:sz="0" w:space="0" w:color="auto"/>
            <w:right w:val="none" w:sz="0" w:space="0" w:color="auto"/>
          </w:divBdr>
          <w:divsChild>
            <w:div w:id="456875434">
              <w:marLeft w:val="0"/>
              <w:marRight w:val="0"/>
              <w:marTop w:val="0"/>
              <w:marBottom w:val="0"/>
              <w:divBdr>
                <w:top w:val="none" w:sz="0" w:space="0" w:color="auto"/>
                <w:left w:val="none" w:sz="0" w:space="0" w:color="auto"/>
                <w:bottom w:val="none" w:sz="0" w:space="0" w:color="auto"/>
                <w:right w:val="none" w:sz="0" w:space="0" w:color="auto"/>
              </w:divBdr>
            </w:div>
            <w:div w:id="835925388">
              <w:marLeft w:val="0"/>
              <w:marRight w:val="0"/>
              <w:marTop w:val="0"/>
              <w:marBottom w:val="0"/>
              <w:divBdr>
                <w:top w:val="none" w:sz="0" w:space="0" w:color="auto"/>
                <w:left w:val="none" w:sz="0" w:space="0" w:color="auto"/>
                <w:bottom w:val="none" w:sz="0" w:space="0" w:color="auto"/>
                <w:right w:val="none" w:sz="0" w:space="0" w:color="auto"/>
              </w:divBdr>
            </w:div>
            <w:div w:id="2049454351">
              <w:marLeft w:val="0"/>
              <w:marRight w:val="0"/>
              <w:marTop w:val="0"/>
              <w:marBottom w:val="0"/>
              <w:divBdr>
                <w:top w:val="none" w:sz="0" w:space="0" w:color="auto"/>
                <w:left w:val="none" w:sz="0" w:space="0" w:color="auto"/>
                <w:bottom w:val="none" w:sz="0" w:space="0" w:color="auto"/>
                <w:right w:val="none" w:sz="0" w:space="0" w:color="auto"/>
              </w:divBdr>
            </w:div>
          </w:divsChild>
        </w:div>
        <w:div w:id="1420296773">
          <w:marLeft w:val="0"/>
          <w:marRight w:val="0"/>
          <w:marTop w:val="0"/>
          <w:marBottom w:val="0"/>
          <w:divBdr>
            <w:top w:val="none" w:sz="0" w:space="0" w:color="auto"/>
            <w:left w:val="none" w:sz="0" w:space="0" w:color="auto"/>
            <w:bottom w:val="none" w:sz="0" w:space="0" w:color="auto"/>
            <w:right w:val="none" w:sz="0" w:space="0" w:color="auto"/>
          </w:divBdr>
          <w:divsChild>
            <w:div w:id="1108042204">
              <w:marLeft w:val="-75"/>
              <w:marRight w:val="0"/>
              <w:marTop w:val="30"/>
              <w:marBottom w:val="30"/>
              <w:divBdr>
                <w:top w:val="none" w:sz="0" w:space="0" w:color="auto"/>
                <w:left w:val="none" w:sz="0" w:space="0" w:color="auto"/>
                <w:bottom w:val="none" w:sz="0" w:space="0" w:color="auto"/>
                <w:right w:val="none" w:sz="0" w:space="0" w:color="auto"/>
              </w:divBdr>
              <w:divsChild>
                <w:div w:id="406347359">
                  <w:marLeft w:val="0"/>
                  <w:marRight w:val="0"/>
                  <w:marTop w:val="0"/>
                  <w:marBottom w:val="0"/>
                  <w:divBdr>
                    <w:top w:val="none" w:sz="0" w:space="0" w:color="auto"/>
                    <w:left w:val="none" w:sz="0" w:space="0" w:color="auto"/>
                    <w:bottom w:val="none" w:sz="0" w:space="0" w:color="auto"/>
                    <w:right w:val="none" w:sz="0" w:space="0" w:color="auto"/>
                  </w:divBdr>
                  <w:divsChild>
                    <w:div w:id="446703019">
                      <w:marLeft w:val="0"/>
                      <w:marRight w:val="0"/>
                      <w:marTop w:val="0"/>
                      <w:marBottom w:val="0"/>
                      <w:divBdr>
                        <w:top w:val="none" w:sz="0" w:space="0" w:color="auto"/>
                        <w:left w:val="none" w:sz="0" w:space="0" w:color="auto"/>
                        <w:bottom w:val="none" w:sz="0" w:space="0" w:color="auto"/>
                        <w:right w:val="none" w:sz="0" w:space="0" w:color="auto"/>
                      </w:divBdr>
                    </w:div>
                  </w:divsChild>
                </w:div>
                <w:div w:id="479998431">
                  <w:marLeft w:val="0"/>
                  <w:marRight w:val="0"/>
                  <w:marTop w:val="0"/>
                  <w:marBottom w:val="0"/>
                  <w:divBdr>
                    <w:top w:val="none" w:sz="0" w:space="0" w:color="auto"/>
                    <w:left w:val="none" w:sz="0" w:space="0" w:color="auto"/>
                    <w:bottom w:val="none" w:sz="0" w:space="0" w:color="auto"/>
                    <w:right w:val="none" w:sz="0" w:space="0" w:color="auto"/>
                  </w:divBdr>
                  <w:divsChild>
                    <w:div w:id="1691568911">
                      <w:marLeft w:val="0"/>
                      <w:marRight w:val="0"/>
                      <w:marTop w:val="0"/>
                      <w:marBottom w:val="0"/>
                      <w:divBdr>
                        <w:top w:val="none" w:sz="0" w:space="0" w:color="auto"/>
                        <w:left w:val="none" w:sz="0" w:space="0" w:color="auto"/>
                        <w:bottom w:val="none" w:sz="0" w:space="0" w:color="auto"/>
                        <w:right w:val="none" w:sz="0" w:space="0" w:color="auto"/>
                      </w:divBdr>
                    </w:div>
                  </w:divsChild>
                </w:div>
                <w:div w:id="595792163">
                  <w:marLeft w:val="0"/>
                  <w:marRight w:val="0"/>
                  <w:marTop w:val="0"/>
                  <w:marBottom w:val="0"/>
                  <w:divBdr>
                    <w:top w:val="none" w:sz="0" w:space="0" w:color="auto"/>
                    <w:left w:val="none" w:sz="0" w:space="0" w:color="auto"/>
                    <w:bottom w:val="none" w:sz="0" w:space="0" w:color="auto"/>
                    <w:right w:val="none" w:sz="0" w:space="0" w:color="auto"/>
                  </w:divBdr>
                  <w:divsChild>
                    <w:div w:id="2102287217">
                      <w:marLeft w:val="0"/>
                      <w:marRight w:val="0"/>
                      <w:marTop w:val="0"/>
                      <w:marBottom w:val="0"/>
                      <w:divBdr>
                        <w:top w:val="none" w:sz="0" w:space="0" w:color="auto"/>
                        <w:left w:val="none" w:sz="0" w:space="0" w:color="auto"/>
                        <w:bottom w:val="none" w:sz="0" w:space="0" w:color="auto"/>
                        <w:right w:val="none" w:sz="0" w:space="0" w:color="auto"/>
                      </w:divBdr>
                    </w:div>
                  </w:divsChild>
                </w:div>
                <w:div w:id="806817122">
                  <w:marLeft w:val="0"/>
                  <w:marRight w:val="0"/>
                  <w:marTop w:val="0"/>
                  <w:marBottom w:val="0"/>
                  <w:divBdr>
                    <w:top w:val="none" w:sz="0" w:space="0" w:color="auto"/>
                    <w:left w:val="none" w:sz="0" w:space="0" w:color="auto"/>
                    <w:bottom w:val="none" w:sz="0" w:space="0" w:color="auto"/>
                    <w:right w:val="none" w:sz="0" w:space="0" w:color="auto"/>
                  </w:divBdr>
                  <w:divsChild>
                    <w:div w:id="1313946499">
                      <w:marLeft w:val="0"/>
                      <w:marRight w:val="0"/>
                      <w:marTop w:val="0"/>
                      <w:marBottom w:val="0"/>
                      <w:divBdr>
                        <w:top w:val="none" w:sz="0" w:space="0" w:color="auto"/>
                        <w:left w:val="none" w:sz="0" w:space="0" w:color="auto"/>
                        <w:bottom w:val="none" w:sz="0" w:space="0" w:color="auto"/>
                        <w:right w:val="none" w:sz="0" w:space="0" w:color="auto"/>
                      </w:divBdr>
                    </w:div>
                    <w:div w:id="1909001599">
                      <w:marLeft w:val="0"/>
                      <w:marRight w:val="0"/>
                      <w:marTop w:val="0"/>
                      <w:marBottom w:val="0"/>
                      <w:divBdr>
                        <w:top w:val="none" w:sz="0" w:space="0" w:color="auto"/>
                        <w:left w:val="none" w:sz="0" w:space="0" w:color="auto"/>
                        <w:bottom w:val="none" w:sz="0" w:space="0" w:color="auto"/>
                        <w:right w:val="none" w:sz="0" w:space="0" w:color="auto"/>
                      </w:divBdr>
                      <w:divsChild>
                        <w:div w:id="527180372">
                          <w:marLeft w:val="0"/>
                          <w:marRight w:val="0"/>
                          <w:marTop w:val="30"/>
                          <w:marBottom w:val="30"/>
                          <w:divBdr>
                            <w:top w:val="none" w:sz="0" w:space="0" w:color="auto"/>
                            <w:left w:val="none" w:sz="0" w:space="0" w:color="auto"/>
                            <w:bottom w:val="none" w:sz="0" w:space="0" w:color="auto"/>
                            <w:right w:val="none" w:sz="0" w:space="0" w:color="auto"/>
                          </w:divBdr>
                          <w:divsChild>
                            <w:div w:id="158081337">
                              <w:marLeft w:val="0"/>
                              <w:marRight w:val="0"/>
                              <w:marTop w:val="0"/>
                              <w:marBottom w:val="0"/>
                              <w:divBdr>
                                <w:top w:val="none" w:sz="0" w:space="0" w:color="auto"/>
                                <w:left w:val="none" w:sz="0" w:space="0" w:color="auto"/>
                                <w:bottom w:val="none" w:sz="0" w:space="0" w:color="auto"/>
                                <w:right w:val="none" w:sz="0" w:space="0" w:color="auto"/>
                              </w:divBdr>
                              <w:divsChild>
                                <w:div w:id="1937517655">
                                  <w:marLeft w:val="0"/>
                                  <w:marRight w:val="0"/>
                                  <w:marTop w:val="0"/>
                                  <w:marBottom w:val="0"/>
                                  <w:divBdr>
                                    <w:top w:val="none" w:sz="0" w:space="0" w:color="auto"/>
                                    <w:left w:val="none" w:sz="0" w:space="0" w:color="auto"/>
                                    <w:bottom w:val="none" w:sz="0" w:space="0" w:color="auto"/>
                                    <w:right w:val="none" w:sz="0" w:space="0" w:color="auto"/>
                                  </w:divBdr>
                                </w:div>
                              </w:divsChild>
                            </w:div>
                            <w:div w:id="1058549053">
                              <w:marLeft w:val="0"/>
                              <w:marRight w:val="0"/>
                              <w:marTop w:val="0"/>
                              <w:marBottom w:val="0"/>
                              <w:divBdr>
                                <w:top w:val="none" w:sz="0" w:space="0" w:color="auto"/>
                                <w:left w:val="none" w:sz="0" w:space="0" w:color="auto"/>
                                <w:bottom w:val="none" w:sz="0" w:space="0" w:color="auto"/>
                                <w:right w:val="none" w:sz="0" w:space="0" w:color="auto"/>
                              </w:divBdr>
                              <w:divsChild>
                                <w:div w:id="965038641">
                                  <w:marLeft w:val="0"/>
                                  <w:marRight w:val="0"/>
                                  <w:marTop w:val="0"/>
                                  <w:marBottom w:val="0"/>
                                  <w:divBdr>
                                    <w:top w:val="none" w:sz="0" w:space="0" w:color="auto"/>
                                    <w:left w:val="none" w:sz="0" w:space="0" w:color="auto"/>
                                    <w:bottom w:val="none" w:sz="0" w:space="0" w:color="auto"/>
                                    <w:right w:val="none" w:sz="0" w:space="0" w:color="auto"/>
                                  </w:divBdr>
                                </w:div>
                              </w:divsChild>
                            </w:div>
                            <w:div w:id="1251239368">
                              <w:marLeft w:val="0"/>
                              <w:marRight w:val="0"/>
                              <w:marTop w:val="0"/>
                              <w:marBottom w:val="0"/>
                              <w:divBdr>
                                <w:top w:val="none" w:sz="0" w:space="0" w:color="auto"/>
                                <w:left w:val="none" w:sz="0" w:space="0" w:color="auto"/>
                                <w:bottom w:val="none" w:sz="0" w:space="0" w:color="auto"/>
                                <w:right w:val="none" w:sz="0" w:space="0" w:color="auto"/>
                              </w:divBdr>
                              <w:divsChild>
                                <w:div w:id="488055288">
                                  <w:marLeft w:val="0"/>
                                  <w:marRight w:val="0"/>
                                  <w:marTop w:val="0"/>
                                  <w:marBottom w:val="0"/>
                                  <w:divBdr>
                                    <w:top w:val="none" w:sz="0" w:space="0" w:color="auto"/>
                                    <w:left w:val="none" w:sz="0" w:space="0" w:color="auto"/>
                                    <w:bottom w:val="none" w:sz="0" w:space="0" w:color="auto"/>
                                    <w:right w:val="none" w:sz="0" w:space="0" w:color="auto"/>
                                  </w:divBdr>
                                </w:div>
                              </w:divsChild>
                            </w:div>
                            <w:div w:id="1285576260">
                              <w:marLeft w:val="0"/>
                              <w:marRight w:val="0"/>
                              <w:marTop w:val="0"/>
                              <w:marBottom w:val="0"/>
                              <w:divBdr>
                                <w:top w:val="none" w:sz="0" w:space="0" w:color="auto"/>
                                <w:left w:val="none" w:sz="0" w:space="0" w:color="auto"/>
                                <w:bottom w:val="none" w:sz="0" w:space="0" w:color="auto"/>
                                <w:right w:val="none" w:sz="0" w:space="0" w:color="auto"/>
                              </w:divBdr>
                              <w:divsChild>
                                <w:div w:id="409816128">
                                  <w:marLeft w:val="0"/>
                                  <w:marRight w:val="0"/>
                                  <w:marTop w:val="0"/>
                                  <w:marBottom w:val="0"/>
                                  <w:divBdr>
                                    <w:top w:val="none" w:sz="0" w:space="0" w:color="auto"/>
                                    <w:left w:val="none" w:sz="0" w:space="0" w:color="auto"/>
                                    <w:bottom w:val="none" w:sz="0" w:space="0" w:color="auto"/>
                                    <w:right w:val="none" w:sz="0" w:space="0" w:color="auto"/>
                                  </w:divBdr>
                                </w:div>
                              </w:divsChild>
                            </w:div>
                            <w:div w:id="1341614814">
                              <w:marLeft w:val="0"/>
                              <w:marRight w:val="0"/>
                              <w:marTop w:val="0"/>
                              <w:marBottom w:val="0"/>
                              <w:divBdr>
                                <w:top w:val="none" w:sz="0" w:space="0" w:color="auto"/>
                                <w:left w:val="none" w:sz="0" w:space="0" w:color="auto"/>
                                <w:bottom w:val="none" w:sz="0" w:space="0" w:color="auto"/>
                                <w:right w:val="none" w:sz="0" w:space="0" w:color="auto"/>
                              </w:divBdr>
                              <w:divsChild>
                                <w:div w:id="1417242503">
                                  <w:marLeft w:val="0"/>
                                  <w:marRight w:val="0"/>
                                  <w:marTop w:val="0"/>
                                  <w:marBottom w:val="0"/>
                                  <w:divBdr>
                                    <w:top w:val="none" w:sz="0" w:space="0" w:color="auto"/>
                                    <w:left w:val="none" w:sz="0" w:space="0" w:color="auto"/>
                                    <w:bottom w:val="none" w:sz="0" w:space="0" w:color="auto"/>
                                    <w:right w:val="none" w:sz="0" w:space="0" w:color="auto"/>
                                  </w:divBdr>
                                </w:div>
                              </w:divsChild>
                            </w:div>
                            <w:div w:id="1407610332">
                              <w:marLeft w:val="0"/>
                              <w:marRight w:val="0"/>
                              <w:marTop w:val="0"/>
                              <w:marBottom w:val="0"/>
                              <w:divBdr>
                                <w:top w:val="none" w:sz="0" w:space="0" w:color="auto"/>
                                <w:left w:val="none" w:sz="0" w:space="0" w:color="auto"/>
                                <w:bottom w:val="none" w:sz="0" w:space="0" w:color="auto"/>
                                <w:right w:val="none" w:sz="0" w:space="0" w:color="auto"/>
                              </w:divBdr>
                              <w:divsChild>
                                <w:div w:id="1054501898">
                                  <w:marLeft w:val="0"/>
                                  <w:marRight w:val="0"/>
                                  <w:marTop w:val="0"/>
                                  <w:marBottom w:val="0"/>
                                  <w:divBdr>
                                    <w:top w:val="none" w:sz="0" w:space="0" w:color="auto"/>
                                    <w:left w:val="none" w:sz="0" w:space="0" w:color="auto"/>
                                    <w:bottom w:val="none" w:sz="0" w:space="0" w:color="auto"/>
                                    <w:right w:val="none" w:sz="0" w:space="0" w:color="auto"/>
                                  </w:divBdr>
                                </w:div>
                              </w:divsChild>
                            </w:div>
                            <w:div w:id="1488591889">
                              <w:marLeft w:val="0"/>
                              <w:marRight w:val="0"/>
                              <w:marTop w:val="0"/>
                              <w:marBottom w:val="0"/>
                              <w:divBdr>
                                <w:top w:val="none" w:sz="0" w:space="0" w:color="auto"/>
                                <w:left w:val="none" w:sz="0" w:space="0" w:color="auto"/>
                                <w:bottom w:val="none" w:sz="0" w:space="0" w:color="auto"/>
                                <w:right w:val="none" w:sz="0" w:space="0" w:color="auto"/>
                              </w:divBdr>
                              <w:divsChild>
                                <w:div w:id="1217085810">
                                  <w:marLeft w:val="0"/>
                                  <w:marRight w:val="0"/>
                                  <w:marTop w:val="0"/>
                                  <w:marBottom w:val="0"/>
                                  <w:divBdr>
                                    <w:top w:val="none" w:sz="0" w:space="0" w:color="auto"/>
                                    <w:left w:val="none" w:sz="0" w:space="0" w:color="auto"/>
                                    <w:bottom w:val="none" w:sz="0" w:space="0" w:color="auto"/>
                                    <w:right w:val="none" w:sz="0" w:space="0" w:color="auto"/>
                                  </w:divBdr>
                                </w:div>
                              </w:divsChild>
                            </w:div>
                            <w:div w:id="1639336629">
                              <w:marLeft w:val="0"/>
                              <w:marRight w:val="0"/>
                              <w:marTop w:val="0"/>
                              <w:marBottom w:val="0"/>
                              <w:divBdr>
                                <w:top w:val="none" w:sz="0" w:space="0" w:color="auto"/>
                                <w:left w:val="none" w:sz="0" w:space="0" w:color="auto"/>
                                <w:bottom w:val="none" w:sz="0" w:space="0" w:color="auto"/>
                                <w:right w:val="none" w:sz="0" w:space="0" w:color="auto"/>
                              </w:divBdr>
                              <w:divsChild>
                                <w:div w:id="1187601123">
                                  <w:marLeft w:val="0"/>
                                  <w:marRight w:val="0"/>
                                  <w:marTop w:val="0"/>
                                  <w:marBottom w:val="0"/>
                                  <w:divBdr>
                                    <w:top w:val="none" w:sz="0" w:space="0" w:color="auto"/>
                                    <w:left w:val="none" w:sz="0" w:space="0" w:color="auto"/>
                                    <w:bottom w:val="none" w:sz="0" w:space="0" w:color="auto"/>
                                    <w:right w:val="none" w:sz="0" w:space="0" w:color="auto"/>
                                  </w:divBdr>
                                </w:div>
                              </w:divsChild>
                            </w:div>
                            <w:div w:id="1782530708">
                              <w:marLeft w:val="0"/>
                              <w:marRight w:val="0"/>
                              <w:marTop w:val="0"/>
                              <w:marBottom w:val="0"/>
                              <w:divBdr>
                                <w:top w:val="none" w:sz="0" w:space="0" w:color="auto"/>
                                <w:left w:val="none" w:sz="0" w:space="0" w:color="auto"/>
                                <w:bottom w:val="none" w:sz="0" w:space="0" w:color="auto"/>
                                <w:right w:val="none" w:sz="0" w:space="0" w:color="auto"/>
                              </w:divBdr>
                              <w:divsChild>
                                <w:div w:id="333531914">
                                  <w:marLeft w:val="0"/>
                                  <w:marRight w:val="0"/>
                                  <w:marTop w:val="0"/>
                                  <w:marBottom w:val="0"/>
                                  <w:divBdr>
                                    <w:top w:val="none" w:sz="0" w:space="0" w:color="auto"/>
                                    <w:left w:val="none" w:sz="0" w:space="0" w:color="auto"/>
                                    <w:bottom w:val="none" w:sz="0" w:space="0" w:color="auto"/>
                                    <w:right w:val="none" w:sz="0" w:space="0" w:color="auto"/>
                                  </w:divBdr>
                                </w:div>
                              </w:divsChild>
                            </w:div>
                            <w:div w:id="1879198244">
                              <w:marLeft w:val="0"/>
                              <w:marRight w:val="0"/>
                              <w:marTop w:val="0"/>
                              <w:marBottom w:val="0"/>
                              <w:divBdr>
                                <w:top w:val="none" w:sz="0" w:space="0" w:color="auto"/>
                                <w:left w:val="none" w:sz="0" w:space="0" w:color="auto"/>
                                <w:bottom w:val="none" w:sz="0" w:space="0" w:color="auto"/>
                                <w:right w:val="none" w:sz="0" w:space="0" w:color="auto"/>
                              </w:divBdr>
                              <w:divsChild>
                                <w:div w:id="96430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533519">
                  <w:marLeft w:val="0"/>
                  <w:marRight w:val="0"/>
                  <w:marTop w:val="0"/>
                  <w:marBottom w:val="0"/>
                  <w:divBdr>
                    <w:top w:val="none" w:sz="0" w:space="0" w:color="auto"/>
                    <w:left w:val="none" w:sz="0" w:space="0" w:color="auto"/>
                    <w:bottom w:val="none" w:sz="0" w:space="0" w:color="auto"/>
                    <w:right w:val="none" w:sz="0" w:space="0" w:color="auto"/>
                  </w:divBdr>
                  <w:divsChild>
                    <w:div w:id="2134051752">
                      <w:marLeft w:val="0"/>
                      <w:marRight w:val="0"/>
                      <w:marTop w:val="0"/>
                      <w:marBottom w:val="0"/>
                      <w:divBdr>
                        <w:top w:val="none" w:sz="0" w:space="0" w:color="auto"/>
                        <w:left w:val="none" w:sz="0" w:space="0" w:color="auto"/>
                        <w:bottom w:val="none" w:sz="0" w:space="0" w:color="auto"/>
                        <w:right w:val="none" w:sz="0" w:space="0" w:color="auto"/>
                      </w:divBdr>
                    </w:div>
                  </w:divsChild>
                </w:div>
                <w:div w:id="1003242955">
                  <w:marLeft w:val="0"/>
                  <w:marRight w:val="0"/>
                  <w:marTop w:val="0"/>
                  <w:marBottom w:val="0"/>
                  <w:divBdr>
                    <w:top w:val="none" w:sz="0" w:space="0" w:color="auto"/>
                    <w:left w:val="none" w:sz="0" w:space="0" w:color="auto"/>
                    <w:bottom w:val="none" w:sz="0" w:space="0" w:color="auto"/>
                    <w:right w:val="none" w:sz="0" w:space="0" w:color="auto"/>
                  </w:divBdr>
                  <w:divsChild>
                    <w:div w:id="1013459726">
                      <w:marLeft w:val="0"/>
                      <w:marRight w:val="0"/>
                      <w:marTop w:val="0"/>
                      <w:marBottom w:val="0"/>
                      <w:divBdr>
                        <w:top w:val="none" w:sz="0" w:space="0" w:color="auto"/>
                        <w:left w:val="none" w:sz="0" w:space="0" w:color="auto"/>
                        <w:bottom w:val="none" w:sz="0" w:space="0" w:color="auto"/>
                        <w:right w:val="none" w:sz="0" w:space="0" w:color="auto"/>
                      </w:divBdr>
                    </w:div>
                  </w:divsChild>
                </w:div>
                <w:div w:id="1226333686">
                  <w:marLeft w:val="0"/>
                  <w:marRight w:val="0"/>
                  <w:marTop w:val="0"/>
                  <w:marBottom w:val="0"/>
                  <w:divBdr>
                    <w:top w:val="none" w:sz="0" w:space="0" w:color="auto"/>
                    <w:left w:val="none" w:sz="0" w:space="0" w:color="auto"/>
                    <w:bottom w:val="none" w:sz="0" w:space="0" w:color="auto"/>
                    <w:right w:val="none" w:sz="0" w:space="0" w:color="auto"/>
                  </w:divBdr>
                  <w:divsChild>
                    <w:div w:id="270550410">
                      <w:marLeft w:val="0"/>
                      <w:marRight w:val="0"/>
                      <w:marTop w:val="0"/>
                      <w:marBottom w:val="0"/>
                      <w:divBdr>
                        <w:top w:val="none" w:sz="0" w:space="0" w:color="auto"/>
                        <w:left w:val="none" w:sz="0" w:space="0" w:color="auto"/>
                        <w:bottom w:val="none" w:sz="0" w:space="0" w:color="auto"/>
                        <w:right w:val="none" w:sz="0" w:space="0" w:color="auto"/>
                      </w:divBdr>
                    </w:div>
                  </w:divsChild>
                </w:div>
                <w:div w:id="1239710566">
                  <w:marLeft w:val="0"/>
                  <w:marRight w:val="0"/>
                  <w:marTop w:val="0"/>
                  <w:marBottom w:val="0"/>
                  <w:divBdr>
                    <w:top w:val="none" w:sz="0" w:space="0" w:color="auto"/>
                    <w:left w:val="none" w:sz="0" w:space="0" w:color="auto"/>
                    <w:bottom w:val="none" w:sz="0" w:space="0" w:color="auto"/>
                    <w:right w:val="none" w:sz="0" w:space="0" w:color="auto"/>
                  </w:divBdr>
                  <w:divsChild>
                    <w:div w:id="1950696037">
                      <w:marLeft w:val="0"/>
                      <w:marRight w:val="0"/>
                      <w:marTop w:val="0"/>
                      <w:marBottom w:val="0"/>
                      <w:divBdr>
                        <w:top w:val="none" w:sz="0" w:space="0" w:color="auto"/>
                        <w:left w:val="none" w:sz="0" w:space="0" w:color="auto"/>
                        <w:bottom w:val="none" w:sz="0" w:space="0" w:color="auto"/>
                        <w:right w:val="none" w:sz="0" w:space="0" w:color="auto"/>
                      </w:divBdr>
                    </w:div>
                  </w:divsChild>
                </w:div>
                <w:div w:id="1386296564">
                  <w:marLeft w:val="0"/>
                  <w:marRight w:val="0"/>
                  <w:marTop w:val="0"/>
                  <w:marBottom w:val="0"/>
                  <w:divBdr>
                    <w:top w:val="none" w:sz="0" w:space="0" w:color="auto"/>
                    <w:left w:val="none" w:sz="0" w:space="0" w:color="auto"/>
                    <w:bottom w:val="none" w:sz="0" w:space="0" w:color="auto"/>
                    <w:right w:val="none" w:sz="0" w:space="0" w:color="auto"/>
                  </w:divBdr>
                  <w:divsChild>
                    <w:div w:id="1322082289">
                      <w:marLeft w:val="0"/>
                      <w:marRight w:val="0"/>
                      <w:marTop w:val="0"/>
                      <w:marBottom w:val="0"/>
                      <w:divBdr>
                        <w:top w:val="none" w:sz="0" w:space="0" w:color="auto"/>
                        <w:left w:val="none" w:sz="0" w:space="0" w:color="auto"/>
                        <w:bottom w:val="none" w:sz="0" w:space="0" w:color="auto"/>
                        <w:right w:val="none" w:sz="0" w:space="0" w:color="auto"/>
                      </w:divBdr>
                    </w:div>
                  </w:divsChild>
                </w:div>
                <w:div w:id="1413891604">
                  <w:marLeft w:val="0"/>
                  <w:marRight w:val="0"/>
                  <w:marTop w:val="0"/>
                  <w:marBottom w:val="0"/>
                  <w:divBdr>
                    <w:top w:val="none" w:sz="0" w:space="0" w:color="auto"/>
                    <w:left w:val="none" w:sz="0" w:space="0" w:color="auto"/>
                    <w:bottom w:val="none" w:sz="0" w:space="0" w:color="auto"/>
                    <w:right w:val="none" w:sz="0" w:space="0" w:color="auto"/>
                  </w:divBdr>
                  <w:divsChild>
                    <w:div w:id="946498346">
                      <w:marLeft w:val="0"/>
                      <w:marRight w:val="0"/>
                      <w:marTop w:val="0"/>
                      <w:marBottom w:val="0"/>
                      <w:divBdr>
                        <w:top w:val="none" w:sz="0" w:space="0" w:color="auto"/>
                        <w:left w:val="none" w:sz="0" w:space="0" w:color="auto"/>
                        <w:bottom w:val="none" w:sz="0" w:space="0" w:color="auto"/>
                        <w:right w:val="none" w:sz="0" w:space="0" w:color="auto"/>
                      </w:divBdr>
                    </w:div>
                  </w:divsChild>
                </w:div>
                <w:div w:id="1862468228">
                  <w:marLeft w:val="0"/>
                  <w:marRight w:val="0"/>
                  <w:marTop w:val="0"/>
                  <w:marBottom w:val="0"/>
                  <w:divBdr>
                    <w:top w:val="none" w:sz="0" w:space="0" w:color="auto"/>
                    <w:left w:val="none" w:sz="0" w:space="0" w:color="auto"/>
                    <w:bottom w:val="none" w:sz="0" w:space="0" w:color="auto"/>
                    <w:right w:val="none" w:sz="0" w:space="0" w:color="auto"/>
                  </w:divBdr>
                  <w:divsChild>
                    <w:div w:id="51857549">
                      <w:marLeft w:val="0"/>
                      <w:marRight w:val="0"/>
                      <w:marTop w:val="0"/>
                      <w:marBottom w:val="0"/>
                      <w:divBdr>
                        <w:top w:val="none" w:sz="0" w:space="0" w:color="auto"/>
                        <w:left w:val="none" w:sz="0" w:space="0" w:color="auto"/>
                        <w:bottom w:val="none" w:sz="0" w:space="0" w:color="auto"/>
                        <w:right w:val="none" w:sz="0" w:space="0" w:color="auto"/>
                      </w:divBdr>
                    </w:div>
                  </w:divsChild>
                </w:div>
                <w:div w:id="1982727085">
                  <w:marLeft w:val="0"/>
                  <w:marRight w:val="0"/>
                  <w:marTop w:val="0"/>
                  <w:marBottom w:val="0"/>
                  <w:divBdr>
                    <w:top w:val="none" w:sz="0" w:space="0" w:color="auto"/>
                    <w:left w:val="none" w:sz="0" w:space="0" w:color="auto"/>
                    <w:bottom w:val="none" w:sz="0" w:space="0" w:color="auto"/>
                    <w:right w:val="none" w:sz="0" w:space="0" w:color="auto"/>
                  </w:divBdr>
                  <w:divsChild>
                    <w:div w:id="17461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007859">
          <w:marLeft w:val="0"/>
          <w:marRight w:val="0"/>
          <w:marTop w:val="0"/>
          <w:marBottom w:val="0"/>
          <w:divBdr>
            <w:top w:val="none" w:sz="0" w:space="0" w:color="auto"/>
            <w:left w:val="none" w:sz="0" w:space="0" w:color="auto"/>
            <w:bottom w:val="none" w:sz="0" w:space="0" w:color="auto"/>
            <w:right w:val="none" w:sz="0" w:space="0" w:color="auto"/>
          </w:divBdr>
        </w:div>
        <w:div w:id="1432169164">
          <w:marLeft w:val="0"/>
          <w:marRight w:val="0"/>
          <w:marTop w:val="0"/>
          <w:marBottom w:val="0"/>
          <w:divBdr>
            <w:top w:val="none" w:sz="0" w:space="0" w:color="auto"/>
            <w:left w:val="none" w:sz="0" w:space="0" w:color="auto"/>
            <w:bottom w:val="none" w:sz="0" w:space="0" w:color="auto"/>
            <w:right w:val="none" w:sz="0" w:space="0" w:color="auto"/>
          </w:divBdr>
        </w:div>
        <w:div w:id="1438019500">
          <w:marLeft w:val="0"/>
          <w:marRight w:val="0"/>
          <w:marTop w:val="0"/>
          <w:marBottom w:val="0"/>
          <w:divBdr>
            <w:top w:val="none" w:sz="0" w:space="0" w:color="auto"/>
            <w:left w:val="none" w:sz="0" w:space="0" w:color="auto"/>
            <w:bottom w:val="none" w:sz="0" w:space="0" w:color="auto"/>
            <w:right w:val="none" w:sz="0" w:space="0" w:color="auto"/>
          </w:divBdr>
        </w:div>
        <w:div w:id="1462578135">
          <w:marLeft w:val="0"/>
          <w:marRight w:val="0"/>
          <w:marTop w:val="0"/>
          <w:marBottom w:val="0"/>
          <w:divBdr>
            <w:top w:val="none" w:sz="0" w:space="0" w:color="auto"/>
            <w:left w:val="none" w:sz="0" w:space="0" w:color="auto"/>
            <w:bottom w:val="none" w:sz="0" w:space="0" w:color="auto"/>
            <w:right w:val="none" w:sz="0" w:space="0" w:color="auto"/>
          </w:divBdr>
        </w:div>
        <w:div w:id="1467161588">
          <w:marLeft w:val="0"/>
          <w:marRight w:val="0"/>
          <w:marTop w:val="0"/>
          <w:marBottom w:val="0"/>
          <w:divBdr>
            <w:top w:val="none" w:sz="0" w:space="0" w:color="auto"/>
            <w:left w:val="none" w:sz="0" w:space="0" w:color="auto"/>
            <w:bottom w:val="none" w:sz="0" w:space="0" w:color="auto"/>
            <w:right w:val="none" w:sz="0" w:space="0" w:color="auto"/>
          </w:divBdr>
        </w:div>
        <w:div w:id="1471093037">
          <w:marLeft w:val="0"/>
          <w:marRight w:val="0"/>
          <w:marTop w:val="0"/>
          <w:marBottom w:val="0"/>
          <w:divBdr>
            <w:top w:val="none" w:sz="0" w:space="0" w:color="auto"/>
            <w:left w:val="none" w:sz="0" w:space="0" w:color="auto"/>
            <w:bottom w:val="none" w:sz="0" w:space="0" w:color="auto"/>
            <w:right w:val="none" w:sz="0" w:space="0" w:color="auto"/>
          </w:divBdr>
          <w:divsChild>
            <w:div w:id="15817893">
              <w:marLeft w:val="-75"/>
              <w:marRight w:val="0"/>
              <w:marTop w:val="30"/>
              <w:marBottom w:val="30"/>
              <w:divBdr>
                <w:top w:val="none" w:sz="0" w:space="0" w:color="auto"/>
                <w:left w:val="none" w:sz="0" w:space="0" w:color="auto"/>
                <w:bottom w:val="none" w:sz="0" w:space="0" w:color="auto"/>
                <w:right w:val="none" w:sz="0" w:space="0" w:color="auto"/>
              </w:divBdr>
              <w:divsChild>
                <w:div w:id="188033161">
                  <w:marLeft w:val="0"/>
                  <w:marRight w:val="0"/>
                  <w:marTop w:val="0"/>
                  <w:marBottom w:val="0"/>
                  <w:divBdr>
                    <w:top w:val="none" w:sz="0" w:space="0" w:color="auto"/>
                    <w:left w:val="none" w:sz="0" w:space="0" w:color="auto"/>
                    <w:bottom w:val="none" w:sz="0" w:space="0" w:color="auto"/>
                    <w:right w:val="none" w:sz="0" w:space="0" w:color="auto"/>
                  </w:divBdr>
                  <w:divsChild>
                    <w:div w:id="1460535329">
                      <w:marLeft w:val="0"/>
                      <w:marRight w:val="0"/>
                      <w:marTop w:val="0"/>
                      <w:marBottom w:val="0"/>
                      <w:divBdr>
                        <w:top w:val="none" w:sz="0" w:space="0" w:color="auto"/>
                        <w:left w:val="none" w:sz="0" w:space="0" w:color="auto"/>
                        <w:bottom w:val="none" w:sz="0" w:space="0" w:color="auto"/>
                        <w:right w:val="none" w:sz="0" w:space="0" w:color="auto"/>
                      </w:divBdr>
                    </w:div>
                  </w:divsChild>
                </w:div>
                <w:div w:id="295331863">
                  <w:marLeft w:val="0"/>
                  <w:marRight w:val="0"/>
                  <w:marTop w:val="0"/>
                  <w:marBottom w:val="0"/>
                  <w:divBdr>
                    <w:top w:val="none" w:sz="0" w:space="0" w:color="auto"/>
                    <w:left w:val="none" w:sz="0" w:space="0" w:color="auto"/>
                    <w:bottom w:val="none" w:sz="0" w:space="0" w:color="auto"/>
                    <w:right w:val="none" w:sz="0" w:space="0" w:color="auto"/>
                  </w:divBdr>
                  <w:divsChild>
                    <w:div w:id="1251893055">
                      <w:marLeft w:val="0"/>
                      <w:marRight w:val="0"/>
                      <w:marTop w:val="0"/>
                      <w:marBottom w:val="0"/>
                      <w:divBdr>
                        <w:top w:val="none" w:sz="0" w:space="0" w:color="auto"/>
                        <w:left w:val="none" w:sz="0" w:space="0" w:color="auto"/>
                        <w:bottom w:val="none" w:sz="0" w:space="0" w:color="auto"/>
                        <w:right w:val="none" w:sz="0" w:space="0" w:color="auto"/>
                      </w:divBdr>
                    </w:div>
                  </w:divsChild>
                </w:div>
                <w:div w:id="316348920">
                  <w:marLeft w:val="0"/>
                  <w:marRight w:val="0"/>
                  <w:marTop w:val="0"/>
                  <w:marBottom w:val="0"/>
                  <w:divBdr>
                    <w:top w:val="none" w:sz="0" w:space="0" w:color="auto"/>
                    <w:left w:val="none" w:sz="0" w:space="0" w:color="auto"/>
                    <w:bottom w:val="none" w:sz="0" w:space="0" w:color="auto"/>
                    <w:right w:val="none" w:sz="0" w:space="0" w:color="auto"/>
                  </w:divBdr>
                  <w:divsChild>
                    <w:div w:id="621040249">
                      <w:marLeft w:val="0"/>
                      <w:marRight w:val="0"/>
                      <w:marTop w:val="0"/>
                      <w:marBottom w:val="0"/>
                      <w:divBdr>
                        <w:top w:val="none" w:sz="0" w:space="0" w:color="auto"/>
                        <w:left w:val="none" w:sz="0" w:space="0" w:color="auto"/>
                        <w:bottom w:val="none" w:sz="0" w:space="0" w:color="auto"/>
                        <w:right w:val="none" w:sz="0" w:space="0" w:color="auto"/>
                      </w:divBdr>
                    </w:div>
                  </w:divsChild>
                </w:div>
                <w:div w:id="324825518">
                  <w:marLeft w:val="0"/>
                  <w:marRight w:val="0"/>
                  <w:marTop w:val="0"/>
                  <w:marBottom w:val="0"/>
                  <w:divBdr>
                    <w:top w:val="none" w:sz="0" w:space="0" w:color="auto"/>
                    <w:left w:val="none" w:sz="0" w:space="0" w:color="auto"/>
                    <w:bottom w:val="none" w:sz="0" w:space="0" w:color="auto"/>
                    <w:right w:val="none" w:sz="0" w:space="0" w:color="auto"/>
                  </w:divBdr>
                  <w:divsChild>
                    <w:div w:id="1013721488">
                      <w:marLeft w:val="0"/>
                      <w:marRight w:val="0"/>
                      <w:marTop w:val="0"/>
                      <w:marBottom w:val="0"/>
                      <w:divBdr>
                        <w:top w:val="none" w:sz="0" w:space="0" w:color="auto"/>
                        <w:left w:val="none" w:sz="0" w:space="0" w:color="auto"/>
                        <w:bottom w:val="none" w:sz="0" w:space="0" w:color="auto"/>
                        <w:right w:val="none" w:sz="0" w:space="0" w:color="auto"/>
                      </w:divBdr>
                    </w:div>
                  </w:divsChild>
                </w:div>
                <w:div w:id="445539487">
                  <w:marLeft w:val="0"/>
                  <w:marRight w:val="0"/>
                  <w:marTop w:val="0"/>
                  <w:marBottom w:val="0"/>
                  <w:divBdr>
                    <w:top w:val="none" w:sz="0" w:space="0" w:color="auto"/>
                    <w:left w:val="none" w:sz="0" w:space="0" w:color="auto"/>
                    <w:bottom w:val="none" w:sz="0" w:space="0" w:color="auto"/>
                    <w:right w:val="none" w:sz="0" w:space="0" w:color="auto"/>
                  </w:divBdr>
                  <w:divsChild>
                    <w:div w:id="1542398679">
                      <w:marLeft w:val="0"/>
                      <w:marRight w:val="0"/>
                      <w:marTop w:val="0"/>
                      <w:marBottom w:val="0"/>
                      <w:divBdr>
                        <w:top w:val="none" w:sz="0" w:space="0" w:color="auto"/>
                        <w:left w:val="none" w:sz="0" w:space="0" w:color="auto"/>
                        <w:bottom w:val="none" w:sz="0" w:space="0" w:color="auto"/>
                        <w:right w:val="none" w:sz="0" w:space="0" w:color="auto"/>
                      </w:divBdr>
                    </w:div>
                  </w:divsChild>
                </w:div>
                <w:div w:id="491337956">
                  <w:marLeft w:val="0"/>
                  <w:marRight w:val="0"/>
                  <w:marTop w:val="0"/>
                  <w:marBottom w:val="0"/>
                  <w:divBdr>
                    <w:top w:val="none" w:sz="0" w:space="0" w:color="auto"/>
                    <w:left w:val="none" w:sz="0" w:space="0" w:color="auto"/>
                    <w:bottom w:val="none" w:sz="0" w:space="0" w:color="auto"/>
                    <w:right w:val="none" w:sz="0" w:space="0" w:color="auto"/>
                  </w:divBdr>
                  <w:divsChild>
                    <w:div w:id="1715961499">
                      <w:marLeft w:val="0"/>
                      <w:marRight w:val="0"/>
                      <w:marTop w:val="0"/>
                      <w:marBottom w:val="0"/>
                      <w:divBdr>
                        <w:top w:val="none" w:sz="0" w:space="0" w:color="auto"/>
                        <w:left w:val="none" w:sz="0" w:space="0" w:color="auto"/>
                        <w:bottom w:val="none" w:sz="0" w:space="0" w:color="auto"/>
                        <w:right w:val="none" w:sz="0" w:space="0" w:color="auto"/>
                      </w:divBdr>
                    </w:div>
                  </w:divsChild>
                </w:div>
                <w:div w:id="895815639">
                  <w:marLeft w:val="0"/>
                  <w:marRight w:val="0"/>
                  <w:marTop w:val="0"/>
                  <w:marBottom w:val="0"/>
                  <w:divBdr>
                    <w:top w:val="none" w:sz="0" w:space="0" w:color="auto"/>
                    <w:left w:val="none" w:sz="0" w:space="0" w:color="auto"/>
                    <w:bottom w:val="none" w:sz="0" w:space="0" w:color="auto"/>
                    <w:right w:val="none" w:sz="0" w:space="0" w:color="auto"/>
                  </w:divBdr>
                  <w:divsChild>
                    <w:div w:id="1058942780">
                      <w:marLeft w:val="0"/>
                      <w:marRight w:val="0"/>
                      <w:marTop w:val="0"/>
                      <w:marBottom w:val="0"/>
                      <w:divBdr>
                        <w:top w:val="none" w:sz="0" w:space="0" w:color="auto"/>
                        <w:left w:val="none" w:sz="0" w:space="0" w:color="auto"/>
                        <w:bottom w:val="none" w:sz="0" w:space="0" w:color="auto"/>
                        <w:right w:val="none" w:sz="0" w:space="0" w:color="auto"/>
                      </w:divBdr>
                    </w:div>
                  </w:divsChild>
                </w:div>
                <w:div w:id="909729280">
                  <w:marLeft w:val="0"/>
                  <w:marRight w:val="0"/>
                  <w:marTop w:val="0"/>
                  <w:marBottom w:val="0"/>
                  <w:divBdr>
                    <w:top w:val="none" w:sz="0" w:space="0" w:color="auto"/>
                    <w:left w:val="none" w:sz="0" w:space="0" w:color="auto"/>
                    <w:bottom w:val="none" w:sz="0" w:space="0" w:color="auto"/>
                    <w:right w:val="none" w:sz="0" w:space="0" w:color="auto"/>
                  </w:divBdr>
                  <w:divsChild>
                    <w:div w:id="2099328742">
                      <w:marLeft w:val="0"/>
                      <w:marRight w:val="0"/>
                      <w:marTop w:val="0"/>
                      <w:marBottom w:val="0"/>
                      <w:divBdr>
                        <w:top w:val="none" w:sz="0" w:space="0" w:color="auto"/>
                        <w:left w:val="none" w:sz="0" w:space="0" w:color="auto"/>
                        <w:bottom w:val="none" w:sz="0" w:space="0" w:color="auto"/>
                        <w:right w:val="none" w:sz="0" w:space="0" w:color="auto"/>
                      </w:divBdr>
                    </w:div>
                  </w:divsChild>
                </w:div>
                <w:div w:id="915214318">
                  <w:marLeft w:val="0"/>
                  <w:marRight w:val="0"/>
                  <w:marTop w:val="0"/>
                  <w:marBottom w:val="0"/>
                  <w:divBdr>
                    <w:top w:val="none" w:sz="0" w:space="0" w:color="auto"/>
                    <w:left w:val="none" w:sz="0" w:space="0" w:color="auto"/>
                    <w:bottom w:val="none" w:sz="0" w:space="0" w:color="auto"/>
                    <w:right w:val="none" w:sz="0" w:space="0" w:color="auto"/>
                  </w:divBdr>
                  <w:divsChild>
                    <w:div w:id="129829609">
                      <w:marLeft w:val="0"/>
                      <w:marRight w:val="0"/>
                      <w:marTop w:val="0"/>
                      <w:marBottom w:val="0"/>
                      <w:divBdr>
                        <w:top w:val="none" w:sz="0" w:space="0" w:color="auto"/>
                        <w:left w:val="none" w:sz="0" w:space="0" w:color="auto"/>
                        <w:bottom w:val="none" w:sz="0" w:space="0" w:color="auto"/>
                        <w:right w:val="none" w:sz="0" w:space="0" w:color="auto"/>
                      </w:divBdr>
                      <w:divsChild>
                        <w:div w:id="18901213">
                          <w:marLeft w:val="0"/>
                          <w:marRight w:val="0"/>
                          <w:marTop w:val="30"/>
                          <w:marBottom w:val="30"/>
                          <w:divBdr>
                            <w:top w:val="none" w:sz="0" w:space="0" w:color="auto"/>
                            <w:left w:val="none" w:sz="0" w:space="0" w:color="auto"/>
                            <w:bottom w:val="none" w:sz="0" w:space="0" w:color="auto"/>
                            <w:right w:val="none" w:sz="0" w:space="0" w:color="auto"/>
                          </w:divBdr>
                          <w:divsChild>
                            <w:div w:id="40205821">
                              <w:marLeft w:val="0"/>
                              <w:marRight w:val="0"/>
                              <w:marTop w:val="0"/>
                              <w:marBottom w:val="0"/>
                              <w:divBdr>
                                <w:top w:val="none" w:sz="0" w:space="0" w:color="auto"/>
                                <w:left w:val="none" w:sz="0" w:space="0" w:color="auto"/>
                                <w:bottom w:val="none" w:sz="0" w:space="0" w:color="auto"/>
                                <w:right w:val="none" w:sz="0" w:space="0" w:color="auto"/>
                              </w:divBdr>
                              <w:divsChild>
                                <w:div w:id="96601145">
                                  <w:marLeft w:val="0"/>
                                  <w:marRight w:val="0"/>
                                  <w:marTop w:val="0"/>
                                  <w:marBottom w:val="0"/>
                                  <w:divBdr>
                                    <w:top w:val="none" w:sz="0" w:space="0" w:color="auto"/>
                                    <w:left w:val="none" w:sz="0" w:space="0" w:color="auto"/>
                                    <w:bottom w:val="none" w:sz="0" w:space="0" w:color="auto"/>
                                    <w:right w:val="none" w:sz="0" w:space="0" w:color="auto"/>
                                  </w:divBdr>
                                </w:div>
                              </w:divsChild>
                            </w:div>
                            <w:div w:id="51347135">
                              <w:marLeft w:val="0"/>
                              <w:marRight w:val="0"/>
                              <w:marTop w:val="0"/>
                              <w:marBottom w:val="0"/>
                              <w:divBdr>
                                <w:top w:val="none" w:sz="0" w:space="0" w:color="auto"/>
                                <w:left w:val="none" w:sz="0" w:space="0" w:color="auto"/>
                                <w:bottom w:val="none" w:sz="0" w:space="0" w:color="auto"/>
                                <w:right w:val="none" w:sz="0" w:space="0" w:color="auto"/>
                              </w:divBdr>
                              <w:divsChild>
                                <w:div w:id="587468551">
                                  <w:marLeft w:val="0"/>
                                  <w:marRight w:val="0"/>
                                  <w:marTop w:val="0"/>
                                  <w:marBottom w:val="0"/>
                                  <w:divBdr>
                                    <w:top w:val="none" w:sz="0" w:space="0" w:color="auto"/>
                                    <w:left w:val="none" w:sz="0" w:space="0" w:color="auto"/>
                                    <w:bottom w:val="none" w:sz="0" w:space="0" w:color="auto"/>
                                    <w:right w:val="none" w:sz="0" w:space="0" w:color="auto"/>
                                  </w:divBdr>
                                </w:div>
                              </w:divsChild>
                            </w:div>
                            <w:div w:id="149949545">
                              <w:marLeft w:val="0"/>
                              <w:marRight w:val="0"/>
                              <w:marTop w:val="0"/>
                              <w:marBottom w:val="0"/>
                              <w:divBdr>
                                <w:top w:val="none" w:sz="0" w:space="0" w:color="auto"/>
                                <w:left w:val="none" w:sz="0" w:space="0" w:color="auto"/>
                                <w:bottom w:val="none" w:sz="0" w:space="0" w:color="auto"/>
                                <w:right w:val="none" w:sz="0" w:space="0" w:color="auto"/>
                              </w:divBdr>
                              <w:divsChild>
                                <w:div w:id="824315838">
                                  <w:marLeft w:val="0"/>
                                  <w:marRight w:val="0"/>
                                  <w:marTop w:val="0"/>
                                  <w:marBottom w:val="0"/>
                                  <w:divBdr>
                                    <w:top w:val="none" w:sz="0" w:space="0" w:color="auto"/>
                                    <w:left w:val="none" w:sz="0" w:space="0" w:color="auto"/>
                                    <w:bottom w:val="none" w:sz="0" w:space="0" w:color="auto"/>
                                    <w:right w:val="none" w:sz="0" w:space="0" w:color="auto"/>
                                  </w:divBdr>
                                </w:div>
                              </w:divsChild>
                            </w:div>
                            <w:div w:id="177159106">
                              <w:marLeft w:val="0"/>
                              <w:marRight w:val="0"/>
                              <w:marTop w:val="0"/>
                              <w:marBottom w:val="0"/>
                              <w:divBdr>
                                <w:top w:val="none" w:sz="0" w:space="0" w:color="auto"/>
                                <w:left w:val="none" w:sz="0" w:space="0" w:color="auto"/>
                                <w:bottom w:val="none" w:sz="0" w:space="0" w:color="auto"/>
                                <w:right w:val="none" w:sz="0" w:space="0" w:color="auto"/>
                              </w:divBdr>
                              <w:divsChild>
                                <w:div w:id="2123112791">
                                  <w:marLeft w:val="0"/>
                                  <w:marRight w:val="0"/>
                                  <w:marTop w:val="0"/>
                                  <w:marBottom w:val="0"/>
                                  <w:divBdr>
                                    <w:top w:val="none" w:sz="0" w:space="0" w:color="auto"/>
                                    <w:left w:val="none" w:sz="0" w:space="0" w:color="auto"/>
                                    <w:bottom w:val="none" w:sz="0" w:space="0" w:color="auto"/>
                                    <w:right w:val="none" w:sz="0" w:space="0" w:color="auto"/>
                                  </w:divBdr>
                                </w:div>
                              </w:divsChild>
                            </w:div>
                            <w:div w:id="291789251">
                              <w:marLeft w:val="0"/>
                              <w:marRight w:val="0"/>
                              <w:marTop w:val="0"/>
                              <w:marBottom w:val="0"/>
                              <w:divBdr>
                                <w:top w:val="none" w:sz="0" w:space="0" w:color="auto"/>
                                <w:left w:val="none" w:sz="0" w:space="0" w:color="auto"/>
                                <w:bottom w:val="none" w:sz="0" w:space="0" w:color="auto"/>
                                <w:right w:val="none" w:sz="0" w:space="0" w:color="auto"/>
                              </w:divBdr>
                              <w:divsChild>
                                <w:div w:id="999649905">
                                  <w:marLeft w:val="0"/>
                                  <w:marRight w:val="0"/>
                                  <w:marTop w:val="0"/>
                                  <w:marBottom w:val="0"/>
                                  <w:divBdr>
                                    <w:top w:val="none" w:sz="0" w:space="0" w:color="auto"/>
                                    <w:left w:val="none" w:sz="0" w:space="0" w:color="auto"/>
                                    <w:bottom w:val="none" w:sz="0" w:space="0" w:color="auto"/>
                                    <w:right w:val="none" w:sz="0" w:space="0" w:color="auto"/>
                                  </w:divBdr>
                                </w:div>
                              </w:divsChild>
                            </w:div>
                            <w:div w:id="476839954">
                              <w:marLeft w:val="0"/>
                              <w:marRight w:val="0"/>
                              <w:marTop w:val="0"/>
                              <w:marBottom w:val="0"/>
                              <w:divBdr>
                                <w:top w:val="none" w:sz="0" w:space="0" w:color="auto"/>
                                <w:left w:val="none" w:sz="0" w:space="0" w:color="auto"/>
                                <w:bottom w:val="none" w:sz="0" w:space="0" w:color="auto"/>
                                <w:right w:val="none" w:sz="0" w:space="0" w:color="auto"/>
                              </w:divBdr>
                              <w:divsChild>
                                <w:div w:id="1904558652">
                                  <w:marLeft w:val="0"/>
                                  <w:marRight w:val="0"/>
                                  <w:marTop w:val="0"/>
                                  <w:marBottom w:val="0"/>
                                  <w:divBdr>
                                    <w:top w:val="none" w:sz="0" w:space="0" w:color="auto"/>
                                    <w:left w:val="none" w:sz="0" w:space="0" w:color="auto"/>
                                    <w:bottom w:val="none" w:sz="0" w:space="0" w:color="auto"/>
                                    <w:right w:val="none" w:sz="0" w:space="0" w:color="auto"/>
                                  </w:divBdr>
                                </w:div>
                              </w:divsChild>
                            </w:div>
                            <w:div w:id="1097797455">
                              <w:marLeft w:val="0"/>
                              <w:marRight w:val="0"/>
                              <w:marTop w:val="0"/>
                              <w:marBottom w:val="0"/>
                              <w:divBdr>
                                <w:top w:val="none" w:sz="0" w:space="0" w:color="auto"/>
                                <w:left w:val="none" w:sz="0" w:space="0" w:color="auto"/>
                                <w:bottom w:val="none" w:sz="0" w:space="0" w:color="auto"/>
                                <w:right w:val="none" w:sz="0" w:space="0" w:color="auto"/>
                              </w:divBdr>
                              <w:divsChild>
                                <w:div w:id="533882508">
                                  <w:marLeft w:val="0"/>
                                  <w:marRight w:val="0"/>
                                  <w:marTop w:val="0"/>
                                  <w:marBottom w:val="0"/>
                                  <w:divBdr>
                                    <w:top w:val="none" w:sz="0" w:space="0" w:color="auto"/>
                                    <w:left w:val="none" w:sz="0" w:space="0" w:color="auto"/>
                                    <w:bottom w:val="none" w:sz="0" w:space="0" w:color="auto"/>
                                    <w:right w:val="none" w:sz="0" w:space="0" w:color="auto"/>
                                  </w:divBdr>
                                </w:div>
                              </w:divsChild>
                            </w:div>
                            <w:div w:id="1230966708">
                              <w:marLeft w:val="0"/>
                              <w:marRight w:val="0"/>
                              <w:marTop w:val="0"/>
                              <w:marBottom w:val="0"/>
                              <w:divBdr>
                                <w:top w:val="none" w:sz="0" w:space="0" w:color="auto"/>
                                <w:left w:val="none" w:sz="0" w:space="0" w:color="auto"/>
                                <w:bottom w:val="none" w:sz="0" w:space="0" w:color="auto"/>
                                <w:right w:val="none" w:sz="0" w:space="0" w:color="auto"/>
                              </w:divBdr>
                              <w:divsChild>
                                <w:div w:id="1141923545">
                                  <w:marLeft w:val="0"/>
                                  <w:marRight w:val="0"/>
                                  <w:marTop w:val="0"/>
                                  <w:marBottom w:val="0"/>
                                  <w:divBdr>
                                    <w:top w:val="none" w:sz="0" w:space="0" w:color="auto"/>
                                    <w:left w:val="none" w:sz="0" w:space="0" w:color="auto"/>
                                    <w:bottom w:val="none" w:sz="0" w:space="0" w:color="auto"/>
                                    <w:right w:val="none" w:sz="0" w:space="0" w:color="auto"/>
                                  </w:divBdr>
                                </w:div>
                              </w:divsChild>
                            </w:div>
                            <w:div w:id="1455716123">
                              <w:marLeft w:val="0"/>
                              <w:marRight w:val="0"/>
                              <w:marTop w:val="0"/>
                              <w:marBottom w:val="0"/>
                              <w:divBdr>
                                <w:top w:val="none" w:sz="0" w:space="0" w:color="auto"/>
                                <w:left w:val="none" w:sz="0" w:space="0" w:color="auto"/>
                                <w:bottom w:val="none" w:sz="0" w:space="0" w:color="auto"/>
                                <w:right w:val="none" w:sz="0" w:space="0" w:color="auto"/>
                              </w:divBdr>
                              <w:divsChild>
                                <w:div w:id="121196071">
                                  <w:marLeft w:val="0"/>
                                  <w:marRight w:val="0"/>
                                  <w:marTop w:val="0"/>
                                  <w:marBottom w:val="0"/>
                                  <w:divBdr>
                                    <w:top w:val="none" w:sz="0" w:space="0" w:color="auto"/>
                                    <w:left w:val="none" w:sz="0" w:space="0" w:color="auto"/>
                                    <w:bottom w:val="none" w:sz="0" w:space="0" w:color="auto"/>
                                    <w:right w:val="none" w:sz="0" w:space="0" w:color="auto"/>
                                  </w:divBdr>
                                </w:div>
                              </w:divsChild>
                            </w:div>
                            <w:div w:id="2124879792">
                              <w:marLeft w:val="0"/>
                              <w:marRight w:val="0"/>
                              <w:marTop w:val="0"/>
                              <w:marBottom w:val="0"/>
                              <w:divBdr>
                                <w:top w:val="none" w:sz="0" w:space="0" w:color="auto"/>
                                <w:left w:val="none" w:sz="0" w:space="0" w:color="auto"/>
                                <w:bottom w:val="none" w:sz="0" w:space="0" w:color="auto"/>
                                <w:right w:val="none" w:sz="0" w:space="0" w:color="auto"/>
                              </w:divBdr>
                              <w:divsChild>
                                <w:div w:id="150019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658191">
                      <w:marLeft w:val="0"/>
                      <w:marRight w:val="0"/>
                      <w:marTop w:val="0"/>
                      <w:marBottom w:val="0"/>
                      <w:divBdr>
                        <w:top w:val="none" w:sz="0" w:space="0" w:color="auto"/>
                        <w:left w:val="none" w:sz="0" w:space="0" w:color="auto"/>
                        <w:bottom w:val="none" w:sz="0" w:space="0" w:color="auto"/>
                        <w:right w:val="none" w:sz="0" w:space="0" w:color="auto"/>
                      </w:divBdr>
                    </w:div>
                    <w:div w:id="2043019349">
                      <w:marLeft w:val="0"/>
                      <w:marRight w:val="0"/>
                      <w:marTop w:val="0"/>
                      <w:marBottom w:val="0"/>
                      <w:divBdr>
                        <w:top w:val="none" w:sz="0" w:space="0" w:color="auto"/>
                        <w:left w:val="none" w:sz="0" w:space="0" w:color="auto"/>
                        <w:bottom w:val="none" w:sz="0" w:space="0" w:color="auto"/>
                        <w:right w:val="none" w:sz="0" w:space="0" w:color="auto"/>
                      </w:divBdr>
                    </w:div>
                  </w:divsChild>
                </w:div>
                <w:div w:id="975570469">
                  <w:marLeft w:val="0"/>
                  <w:marRight w:val="0"/>
                  <w:marTop w:val="0"/>
                  <w:marBottom w:val="0"/>
                  <w:divBdr>
                    <w:top w:val="none" w:sz="0" w:space="0" w:color="auto"/>
                    <w:left w:val="none" w:sz="0" w:space="0" w:color="auto"/>
                    <w:bottom w:val="none" w:sz="0" w:space="0" w:color="auto"/>
                    <w:right w:val="none" w:sz="0" w:space="0" w:color="auto"/>
                  </w:divBdr>
                  <w:divsChild>
                    <w:div w:id="663432080">
                      <w:marLeft w:val="0"/>
                      <w:marRight w:val="0"/>
                      <w:marTop w:val="0"/>
                      <w:marBottom w:val="0"/>
                      <w:divBdr>
                        <w:top w:val="none" w:sz="0" w:space="0" w:color="auto"/>
                        <w:left w:val="none" w:sz="0" w:space="0" w:color="auto"/>
                        <w:bottom w:val="none" w:sz="0" w:space="0" w:color="auto"/>
                        <w:right w:val="none" w:sz="0" w:space="0" w:color="auto"/>
                      </w:divBdr>
                    </w:div>
                  </w:divsChild>
                </w:div>
                <w:div w:id="1604529588">
                  <w:marLeft w:val="0"/>
                  <w:marRight w:val="0"/>
                  <w:marTop w:val="0"/>
                  <w:marBottom w:val="0"/>
                  <w:divBdr>
                    <w:top w:val="none" w:sz="0" w:space="0" w:color="auto"/>
                    <w:left w:val="none" w:sz="0" w:space="0" w:color="auto"/>
                    <w:bottom w:val="none" w:sz="0" w:space="0" w:color="auto"/>
                    <w:right w:val="none" w:sz="0" w:space="0" w:color="auto"/>
                  </w:divBdr>
                  <w:divsChild>
                    <w:div w:id="549463168">
                      <w:marLeft w:val="0"/>
                      <w:marRight w:val="0"/>
                      <w:marTop w:val="0"/>
                      <w:marBottom w:val="0"/>
                      <w:divBdr>
                        <w:top w:val="none" w:sz="0" w:space="0" w:color="auto"/>
                        <w:left w:val="none" w:sz="0" w:space="0" w:color="auto"/>
                        <w:bottom w:val="none" w:sz="0" w:space="0" w:color="auto"/>
                        <w:right w:val="none" w:sz="0" w:space="0" w:color="auto"/>
                      </w:divBdr>
                    </w:div>
                  </w:divsChild>
                </w:div>
                <w:div w:id="2051952855">
                  <w:marLeft w:val="0"/>
                  <w:marRight w:val="0"/>
                  <w:marTop w:val="0"/>
                  <w:marBottom w:val="0"/>
                  <w:divBdr>
                    <w:top w:val="none" w:sz="0" w:space="0" w:color="auto"/>
                    <w:left w:val="none" w:sz="0" w:space="0" w:color="auto"/>
                    <w:bottom w:val="none" w:sz="0" w:space="0" w:color="auto"/>
                    <w:right w:val="none" w:sz="0" w:space="0" w:color="auto"/>
                  </w:divBdr>
                  <w:divsChild>
                    <w:div w:id="99877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218728">
          <w:marLeft w:val="0"/>
          <w:marRight w:val="0"/>
          <w:marTop w:val="0"/>
          <w:marBottom w:val="0"/>
          <w:divBdr>
            <w:top w:val="none" w:sz="0" w:space="0" w:color="auto"/>
            <w:left w:val="none" w:sz="0" w:space="0" w:color="auto"/>
            <w:bottom w:val="none" w:sz="0" w:space="0" w:color="auto"/>
            <w:right w:val="none" w:sz="0" w:space="0" w:color="auto"/>
          </w:divBdr>
          <w:divsChild>
            <w:div w:id="460340034">
              <w:marLeft w:val="-75"/>
              <w:marRight w:val="0"/>
              <w:marTop w:val="30"/>
              <w:marBottom w:val="30"/>
              <w:divBdr>
                <w:top w:val="none" w:sz="0" w:space="0" w:color="auto"/>
                <w:left w:val="none" w:sz="0" w:space="0" w:color="auto"/>
                <w:bottom w:val="none" w:sz="0" w:space="0" w:color="auto"/>
                <w:right w:val="none" w:sz="0" w:space="0" w:color="auto"/>
              </w:divBdr>
              <w:divsChild>
                <w:div w:id="21517933">
                  <w:marLeft w:val="0"/>
                  <w:marRight w:val="0"/>
                  <w:marTop w:val="0"/>
                  <w:marBottom w:val="0"/>
                  <w:divBdr>
                    <w:top w:val="none" w:sz="0" w:space="0" w:color="auto"/>
                    <w:left w:val="none" w:sz="0" w:space="0" w:color="auto"/>
                    <w:bottom w:val="none" w:sz="0" w:space="0" w:color="auto"/>
                    <w:right w:val="none" w:sz="0" w:space="0" w:color="auto"/>
                  </w:divBdr>
                  <w:divsChild>
                    <w:div w:id="1601530197">
                      <w:marLeft w:val="0"/>
                      <w:marRight w:val="0"/>
                      <w:marTop w:val="0"/>
                      <w:marBottom w:val="0"/>
                      <w:divBdr>
                        <w:top w:val="none" w:sz="0" w:space="0" w:color="auto"/>
                        <w:left w:val="none" w:sz="0" w:space="0" w:color="auto"/>
                        <w:bottom w:val="none" w:sz="0" w:space="0" w:color="auto"/>
                        <w:right w:val="none" w:sz="0" w:space="0" w:color="auto"/>
                      </w:divBdr>
                    </w:div>
                  </w:divsChild>
                </w:div>
                <w:div w:id="115806014">
                  <w:marLeft w:val="0"/>
                  <w:marRight w:val="0"/>
                  <w:marTop w:val="0"/>
                  <w:marBottom w:val="0"/>
                  <w:divBdr>
                    <w:top w:val="none" w:sz="0" w:space="0" w:color="auto"/>
                    <w:left w:val="none" w:sz="0" w:space="0" w:color="auto"/>
                    <w:bottom w:val="none" w:sz="0" w:space="0" w:color="auto"/>
                    <w:right w:val="none" w:sz="0" w:space="0" w:color="auto"/>
                  </w:divBdr>
                  <w:divsChild>
                    <w:div w:id="253711272">
                      <w:marLeft w:val="0"/>
                      <w:marRight w:val="0"/>
                      <w:marTop w:val="0"/>
                      <w:marBottom w:val="0"/>
                      <w:divBdr>
                        <w:top w:val="none" w:sz="0" w:space="0" w:color="auto"/>
                        <w:left w:val="none" w:sz="0" w:space="0" w:color="auto"/>
                        <w:bottom w:val="none" w:sz="0" w:space="0" w:color="auto"/>
                        <w:right w:val="none" w:sz="0" w:space="0" w:color="auto"/>
                      </w:divBdr>
                    </w:div>
                  </w:divsChild>
                </w:div>
                <w:div w:id="261227513">
                  <w:marLeft w:val="0"/>
                  <w:marRight w:val="0"/>
                  <w:marTop w:val="0"/>
                  <w:marBottom w:val="0"/>
                  <w:divBdr>
                    <w:top w:val="none" w:sz="0" w:space="0" w:color="auto"/>
                    <w:left w:val="none" w:sz="0" w:space="0" w:color="auto"/>
                    <w:bottom w:val="none" w:sz="0" w:space="0" w:color="auto"/>
                    <w:right w:val="none" w:sz="0" w:space="0" w:color="auto"/>
                  </w:divBdr>
                  <w:divsChild>
                    <w:div w:id="1879705764">
                      <w:marLeft w:val="0"/>
                      <w:marRight w:val="0"/>
                      <w:marTop w:val="0"/>
                      <w:marBottom w:val="0"/>
                      <w:divBdr>
                        <w:top w:val="none" w:sz="0" w:space="0" w:color="auto"/>
                        <w:left w:val="none" w:sz="0" w:space="0" w:color="auto"/>
                        <w:bottom w:val="none" w:sz="0" w:space="0" w:color="auto"/>
                        <w:right w:val="none" w:sz="0" w:space="0" w:color="auto"/>
                      </w:divBdr>
                    </w:div>
                  </w:divsChild>
                </w:div>
                <w:div w:id="405809807">
                  <w:marLeft w:val="0"/>
                  <w:marRight w:val="0"/>
                  <w:marTop w:val="0"/>
                  <w:marBottom w:val="0"/>
                  <w:divBdr>
                    <w:top w:val="none" w:sz="0" w:space="0" w:color="auto"/>
                    <w:left w:val="none" w:sz="0" w:space="0" w:color="auto"/>
                    <w:bottom w:val="none" w:sz="0" w:space="0" w:color="auto"/>
                    <w:right w:val="none" w:sz="0" w:space="0" w:color="auto"/>
                  </w:divBdr>
                  <w:divsChild>
                    <w:div w:id="1576162931">
                      <w:marLeft w:val="0"/>
                      <w:marRight w:val="0"/>
                      <w:marTop w:val="0"/>
                      <w:marBottom w:val="0"/>
                      <w:divBdr>
                        <w:top w:val="none" w:sz="0" w:space="0" w:color="auto"/>
                        <w:left w:val="none" w:sz="0" w:space="0" w:color="auto"/>
                        <w:bottom w:val="none" w:sz="0" w:space="0" w:color="auto"/>
                        <w:right w:val="none" w:sz="0" w:space="0" w:color="auto"/>
                      </w:divBdr>
                    </w:div>
                  </w:divsChild>
                </w:div>
                <w:div w:id="412969163">
                  <w:marLeft w:val="0"/>
                  <w:marRight w:val="0"/>
                  <w:marTop w:val="0"/>
                  <w:marBottom w:val="0"/>
                  <w:divBdr>
                    <w:top w:val="none" w:sz="0" w:space="0" w:color="auto"/>
                    <w:left w:val="none" w:sz="0" w:space="0" w:color="auto"/>
                    <w:bottom w:val="none" w:sz="0" w:space="0" w:color="auto"/>
                    <w:right w:val="none" w:sz="0" w:space="0" w:color="auto"/>
                  </w:divBdr>
                  <w:divsChild>
                    <w:div w:id="449591084">
                      <w:marLeft w:val="0"/>
                      <w:marRight w:val="0"/>
                      <w:marTop w:val="0"/>
                      <w:marBottom w:val="0"/>
                      <w:divBdr>
                        <w:top w:val="none" w:sz="0" w:space="0" w:color="auto"/>
                        <w:left w:val="none" w:sz="0" w:space="0" w:color="auto"/>
                        <w:bottom w:val="none" w:sz="0" w:space="0" w:color="auto"/>
                        <w:right w:val="none" w:sz="0" w:space="0" w:color="auto"/>
                      </w:divBdr>
                    </w:div>
                  </w:divsChild>
                </w:div>
                <w:div w:id="469134520">
                  <w:marLeft w:val="0"/>
                  <w:marRight w:val="0"/>
                  <w:marTop w:val="0"/>
                  <w:marBottom w:val="0"/>
                  <w:divBdr>
                    <w:top w:val="none" w:sz="0" w:space="0" w:color="auto"/>
                    <w:left w:val="none" w:sz="0" w:space="0" w:color="auto"/>
                    <w:bottom w:val="none" w:sz="0" w:space="0" w:color="auto"/>
                    <w:right w:val="none" w:sz="0" w:space="0" w:color="auto"/>
                  </w:divBdr>
                  <w:divsChild>
                    <w:div w:id="651101078">
                      <w:marLeft w:val="0"/>
                      <w:marRight w:val="0"/>
                      <w:marTop w:val="0"/>
                      <w:marBottom w:val="0"/>
                      <w:divBdr>
                        <w:top w:val="none" w:sz="0" w:space="0" w:color="auto"/>
                        <w:left w:val="none" w:sz="0" w:space="0" w:color="auto"/>
                        <w:bottom w:val="none" w:sz="0" w:space="0" w:color="auto"/>
                        <w:right w:val="none" w:sz="0" w:space="0" w:color="auto"/>
                      </w:divBdr>
                    </w:div>
                  </w:divsChild>
                </w:div>
                <w:div w:id="958757796">
                  <w:marLeft w:val="0"/>
                  <w:marRight w:val="0"/>
                  <w:marTop w:val="0"/>
                  <w:marBottom w:val="0"/>
                  <w:divBdr>
                    <w:top w:val="none" w:sz="0" w:space="0" w:color="auto"/>
                    <w:left w:val="none" w:sz="0" w:space="0" w:color="auto"/>
                    <w:bottom w:val="none" w:sz="0" w:space="0" w:color="auto"/>
                    <w:right w:val="none" w:sz="0" w:space="0" w:color="auto"/>
                  </w:divBdr>
                  <w:divsChild>
                    <w:div w:id="1781335849">
                      <w:marLeft w:val="0"/>
                      <w:marRight w:val="0"/>
                      <w:marTop w:val="0"/>
                      <w:marBottom w:val="0"/>
                      <w:divBdr>
                        <w:top w:val="none" w:sz="0" w:space="0" w:color="auto"/>
                        <w:left w:val="none" w:sz="0" w:space="0" w:color="auto"/>
                        <w:bottom w:val="none" w:sz="0" w:space="0" w:color="auto"/>
                        <w:right w:val="none" w:sz="0" w:space="0" w:color="auto"/>
                      </w:divBdr>
                    </w:div>
                  </w:divsChild>
                </w:div>
                <w:div w:id="1065643740">
                  <w:marLeft w:val="0"/>
                  <w:marRight w:val="0"/>
                  <w:marTop w:val="0"/>
                  <w:marBottom w:val="0"/>
                  <w:divBdr>
                    <w:top w:val="none" w:sz="0" w:space="0" w:color="auto"/>
                    <w:left w:val="none" w:sz="0" w:space="0" w:color="auto"/>
                    <w:bottom w:val="none" w:sz="0" w:space="0" w:color="auto"/>
                    <w:right w:val="none" w:sz="0" w:space="0" w:color="auto"/>
                  </w:divBdr>
                  <w:divsChild>
                    <w:div w:id="1522353719">
                      <w:marLeft w:val="0"/>
                      <w:marRight w:val="0"/>
                      <w:marTop w:val="0"/>
                      <w:marBottom w:val="0"/>
                      <w:divBdr>
                        <w:top w:val="none" w:sz="0" w:space="0" w:color="auto"/>
                        <w:left w:val="none" w:sz="0" w:space="0" w:color="auto"/>
                        <w:bottom w:val="none" w:sz="0" w:space="0" w:color="auto"/>
                        <w:right w:val="none" w:sz="0" w:space="0" w:color="auto"/>
                      </w:divBdr>
                    </w:div>
                  </w:divsChild>
                </w:div>
                <w:div w:id="1087652521">
                  <w:marLeft w:val="0"/>
                  <w:marRight w:val="0"/>
                  <w:marTop w:val="0"/>
                  <w:marBottom w:val="0"/>
                  <w:divBdr>
                    <w:top w:val="none" w:sz="0" w:space="0" w:color="auto"/>
                    <w:left w:val="none" w:sz="0" w:space="0" w:color="auto"/>
                    <w:bottom w:val="none" w:sz="0" w:space="0" w:color="auto"/>
                    <w:right w:val="none" w:sz="0" w:space="0" w:color="auto"/>
                  </w:divBdr>
                  <w:divsChild>
                    <w:div w:id="611403506">
                      <w:marLeft w:val="0"/>
                      <w:marRight w:val="0"/>
                      <w:marTop w:val="0"/>
                      <w:marBottom w:val="0"/>
                      <w:divBdr>
                        <w:top w:val="none" w:sz="0" w:space="0" w:color="auto"/>
                        <w:left w:val="none" w:sz="0" w:space="0" w:color="auto"/>
                        <w:bottom w:val="none" w:sz="0" w:space="0" w:color="auto"/>
                        <w:right w:val="none" w:sz="0" w:space="0" w:color="auto"/>
                      </w:divBdr>
                    </w:div>
                  </w:divsChild>
                </w:div>
                <w:div w:id="1236814736">
                  <w:marLeft w:val="0"/>
                  <w:marRight w:val="0"/>
                  <w:marTop w:val="0"/>
                  <w:marBottom w:val="0"/>
                  <w:divBdr>
                    <w:top w:val="none" w:sz="0" w:space="0" w:color="auto"/>
                    <w:left w:val="none" w:sz="0" w:space="0" w:color="auto"/>
                    <w:bottom w:val="none" w:sz="0" w:space="0" w:color="auto"/>
                    <w:right w:val="none" w:sz="0" w:space="0" w:color="auto"/>
                  </w:divBdr>
                  <w:divsChild>
                    <w:div w:id="588008802">
                      <w:marLeft w:val="0"/>
                      <w:marRight w:val="0"/>
                      <w:marTop w:val="0"/>
                      <w:marBottom w:val="0"/>
                      <w:divBdr>
                        <w:top w:val="none" w:sz="0" w:space="0" w:color="auto"/>
                        <w:left w:val="none" w:sz="0" w:space="0" w:color="auto"/>
                        <w:bottom w:val="none" w:sz="0" w:space="0" w:color="auto"/>
                        <w:right w:val="none" w:sz="0" w:space="0" w:color="auto"/>
                      </w:divBdr>
                      <w:divsChild>
                        <w:div w:id="131094922">
                          <w:marLeft w:val="0"/>
                          <w:marRight w:val="0"/>
                          <w:marTop w:val="30"/>
                          <w:marBottom w:val="30"/>
                          <w:divBdr>
                            <w:top w:val="none" w:sz="0" w:space="0" w:color="auto"/>
                            <w:left w:val="none" w:sz="0" w:space="0" w:color="auto"/>
                            <w:bottom w:val="none" w:sz="0" w:space="0" w:color="auto"/>
                            <w:right w:val="none" w:sz="0" w:space="0" w:color="auto"/>
                          </w:divBdr>
                          <w:divsChild>
                            <w:div w:id="417334975">
                              <w:marLeft w:val="0"/>
                              <w:marRight w:val="0"/>
                              <w:marTop w:val="0"/>
                              <w:marBottom w:val="0"/>
                              <w:divBdr>
                                <w:top w:val="none" w:sz="0" w:space="0" w:color="auto"/>
                                <w:left w:val="none" w:sz="0" w:space="0" w:color="auto"/>
                                <w:bottom w:val="none" w:sz="0" w:space="0" w:color="auto"/>
                                <w:right w:val="none" w:sz="0" w:space="0" w:color="auto"/>
                              </w:divBdr>
                              <w:divsChild>
                                <w:div w:id="172762722">
                                  <w:marLeft w:val="0"/>
                                  <w:marRight w:val="0"/>
                                  <w:marTop w:val="0"/>
                                  <w:marBottom w:val="0"/>
                                  <w:divBdr>
                                    <w:top w:val="none" w:sz="0" w:space="0" w:color="auto"/>
                                    <w:left w:val="none" w:sz="0" w:space="0" w:color="auto"/>
                                    <w:bottom w:val="none" w:sz="0" w:space="0" w:color="auto"/>
                                    <w:right w:val="none" w:sz="0" w:space="0" w:color="auto"/>
                                  </w:divBdr>
                                </w:div>
                              </w:divsChild>
                            </w:div>
                            <w:div w:id="1019431959">
                              <w:marLeft w:val="0"/>
                              <w:marRight w:val="0"/>
                              <w:marTop w:val="0"/>
                              <w:marBottom w:val="0"/>
                              <w:divBdr>
                                <w:top w:val="none" w:sz="0" w:space="0" w:color="auto"/>
                                <w:left w:val="none" w:sz="0" w:space="0" w:color="auto"/>
                                <w:bottom w:val="none" w:sz="0" w:space="0" w:color="auto"/>
                                <w:right w:val="none" w:sz="0" w:space="0" w:color="auto"/>
                              </w:divBdr>
                              <w:divsChild>
                                <w:div w:id="222639870">
                                  <w:marLeft w:val="0"/>
                                  <w:marRight w:val="0"/>
                                  <w:marTop w:val="0"/>
                                  <w:marBottom w:val="0"/>
                                  <w:divBdr>
                                    <w:top w:val="none" w:sz="0" w:space="0" w:color="auto"/>
                                    <w:left w:val="none" w:sz="0" w:space="0" w:color="auto"/>
                                    <w:bottom w:val="none" w:sz="0" w:space="0" w:color="auto"/>
                                    <w:right w:val="none" w:sz="0" w:space="0" w:color="auto"/>
                                  </w:divBdr>
                                </w:div>
                              </w:divsChild>
                            </w:div>
                            <w:div w:id="1024937356">
                              <w:marLeft w:val="0"/>
                              <w:marRight w:val="0"/>
                              <w:marTop w:val="0"/>
                              <w:marBottom w:val="0"/>
                              <w:divBdr>
                                <w:top w:val="none" w:sz="0" w:space="0" w:color="auto"/>
                                <w:left w:val="none" w:sz="0" w:space="0" w:color="auto"/>
                                <w:bottom w:val="none" w:sz="0" w:space="0" w:color="auto"/>
                                <w:right w:val="none" w:sz="0" w:space="0" w:color="auto"/>
                              </w:divBdr>
                              <w:divsChild>
                                <w:div w:id="964887510">
                                  <w:marLeft w:val="0"/>
                                  <w:marRight w:val="0"/>
                                  <w:marTop w:val="0"/>
                                  <w:marBottom w:val="0"/>
                                  <w:divBdr>
                                    <w:top w:val="none" w:sz="0" w:space="0" w:color="auto"/>
                                    <w:left w:val="none" w:sz="0" w:space="0" w:color="auto"/>
                                    <w:bottom w:val="none" w:sz="0" w:space="0" w:color="auto"/>
                                    <w:right w:val="none" w:sz="0" w:space="0" w:color="auto"/>
                                  </w:divBdr>
                                </w:div>
                              </w:divsChild>
                            </w:div>
                            <w:div w:id="1171486596">
                              <w:marLeft w:val="0"/>
                              <w:marRight w:val="0"/>
                              <w:marTop w:val="0"/>
                              <w:marBottom w:val="0"/>
                              <w:divBdr>
                                <w:top w:val="none" w:sz="0" w:space="0" w:color="auto"/>
                                <w:left w:val="none" w:sz="0" w:space="0" w:color="auto"/>
                                <w:bottom w:val="none" w:sz="0" w:space="0" w:color="auto"/>
                                <w:right w:val="none" w:sz="0" w:space="0" w:color="auto"/>
                              </w:divBdr>
                              <w:divsChild>
                                <w:div w:id="220333278">
                                  <w:marLeft w:val="0"/>
                                  <w:marRight w:val="0"/>
                                  <w:marTop w:val="0"/>
                                  <w:marBottom w:val="0"/>
                                  <w:divBdr>
                                    <w:top w:val="none" w:sz="0" w:space="0" w:color="auto"/>
                                    <w:left w:val="none" w:sz="0" w:space="0" w:color="auto"/>
                                    <w:bottom w:val="none" w:sz="0" w:space="0" w:color="auto"/>
                                    <w:right w:val="none" w:sz="0" w:space="0" w:color="auto"/>
                                  </w:divBdr>
                                </w:div>
                              </w:divsChild>
                            </w:div>
                            <w:div w:id="1404375287">
                              <w:marLeft w:val="0"/>
                              <w:marRight w:val="0"/>
                              <w:marTop w:val="0"/>
                              <w:marBottom w:val="0"/>
                              <w:divBdr>
                                <w:top w:val="none" w:sz="0" w:space="0" w:color="auto"/>
                                <w:left w:val="none" w:sz="0" w:space="0" w:color="auto"/>
                                <w:bottom w:val="none" w:sz="0" w:space="0" w:color="auto"/>
                                <w:right w:val="none" w:sz="0" w:space="0" w:color="auto"/>
                              </w:divBdr>
                              <w:divsChild>
                                <w:div w:id="485820275">
                                  <w:marLeft w:val="0"/>
                                  <w:marRight w:val="0"/>
                                  <w:marTop w:val="0"/>
                                  <w:marBottom w:val="0"/>
                                  <w:divBdr>
                                    <w:top w:val="none" w:sz="0" w:space="0" w:color="auto"/>
                                    <w:left w:val="none" w:sz="0" w:space="0" w:color="auto"/>
                                    <w:bottom w:val="none" w:sz="0" w:space="0" w:color="auto"/>
                                    <w:right w:val="none" w:sz="0" w:space="0" w:color="auto"/>
                                  </w:divBdr>
                                </w:div>
                              </w:divsChild>
                            </w:div>
                            <w:div w:id="1430589525">
                              <w:marLeft w:val="0"/>
                              <w:marRight w:val="0"/>
                              <w:marTop w:val="0"/>
                              <w:marBottom w:val="0"/>
                              <w:divBdr>
                                <w:top w:val="none" w:sz="0" w:space="0" w:color="auto"/>
                                <w:left w:val="none" w:sz="0" w:space="0" w:color="auto"/>
                                <w:bottom w:val="none" w:sz="0" w:space="0" w:color="auto"/>
                                <w:right w:val="none" w:sz="0" w:space="0" w:color="auto"/>
                              </w:divBdr>
                              <w:divsChild>
                                <w:div w:id="155072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363130">
                      <w:marLeft w:val="0"/>
                      <w:marRight w:val="0"/>
                      <w:marTop w:val="0"/>
                      <w:marBottom w:val="0"/>
                      <w:divBdr>
                        <w:top w:val="none" w:sz="0" w:space="0" w:color="auto"/>
                        <w:left w:val="none" w:sz="0" w:space="0" w:color="auto"/>
                        <w:bottom w:val="none" w:sz="0" w:space="0" w:color="auto"/>
                        <w:right w:val="none" w:sz="0" w:space="0" w:color="auto"/>
                      </w:divBdr>
                    </w:div>
                  </w:divsChild>
                </w:div>
                <w:div w:id="1609384361">
                  <w:marLeft w:val="0"/>
                  <w:marRight w:val="0"/>
                  <w:marTop w:val="0"/>
                  <w:marBottom w:val="0"/>
                  <w:divBdr>
                    <w:top w:val="none" w:sz="0" w:space="0" w:color="auto"/>
                    <w:left w:val="none" w:sz="0" w:space="0" w:color="auto"/>
                    <w:bottom w:val="none" w:sz="0" w:space="0" w:color="auto"/>
                    <w:right w:val="none" w:sz="0" w:space="0" w:color="auto"/>
                  </w:divBdr>
                  <w:divsChild>
                    <w:div w:id="2028829400">
                      <w:marLeft w:val="0"/>
                      <w:marRight w:val="0"/>
                      <w:marTop w:val="0"/>
                      <w:marBottom w:val="0"/>
                      <w:divBdr>
                        <w:top w:val="none" w:sz="0" w:space="0" w:color="auto"/>
                        <w:left w:val="none" w:sz="0" w:space="0" w:color="auto"/>
                        <w:bottom w:val="none" w:sz="0" w:space="0" w:color="auto"/>
                        <w:right w:val="none" w:sz="0" w:space="0" w:color="auto"/>
                      </w:divBdr>
                    </w:div>
                  </w:divsChild>
                </w:div>
                <w:div w:id="1808694639">
                  <w:marLeft w:val="0"/>
                  <w:marRight w:val="0"/>
                  <w:marTop w:val="0"/>
                  <w:marBottom w:val="0"/>
                  <w:divBdr>
                    <w:top w:val="none" w:sz="0" w:space="0" w:color="auto"/>
                    <w:left w:val="none" w:sz="0" w:space="0" w:color="auto"/>
                    <w:bottom w:val="none" w:sz="0" w:space="0" w:color="auto"/>
                    <w:right w:val="none" w:sz="0" w:space="0" w:color="auto"/>
                  </w:divBdr>
                  <w:divsChild>
                    <w:div w:id="181587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007122">
          <w:marLeft w:val="0"/>
          <w:marRight w:val="0"/>
          <w:marTop w:val="0"/>
          <w:marBottom w:val="0"/>
          <w:divBdr>
            <w:top w:val="none" w:sz="0" w:space="0" w:color="auto"/>
            <w:left w:val="none" w:sz="0" w:space="0" w:color="auto"/>
            <w:bottom w:val="none" w:sz="0" w:space="0" w:color="auto"/>
            <w:right w:val="none" w:sz="0" w:space="0" w:color="auto"/>
          </w:divBdr>
        </w:div>
        <w:div w:id="1578326071">
          <w:marLeft w:val="0"/>
          <w:marRight w:val="0"/>
          <w:marTop w:val="0"/>
          <w:marBottom w:val="0"/>
          <w:divBdr>
            <w:top w:val="none" w:sz="0" w:space="0" w:color="auto"/>
            <w:left w:val="none" w:sz="0" w:space="0" w:color="auto"/>
            <w:bottom w:val="none" w:sz="0" w:space="0" w:color="auto"/>
            <w:right w:val="none" w:sz="0" w:space="0" w:color="auto"/>
          </w:divBdr>
          <w:divsChild>
            <w:div w:id="1203522521">
              <w:marLeft w:val="-75"/>
              <w:marRight w:val="0"/>
              <w:marTop w:val="30"/>
              <w:marBottom w:val="30"/>
              <w:divBdr>
                <w:top w:val="none" w:sz="0" w:space="0" w:color="auto"/>
                <w:left w:val="none" w:sz="0" w:space="0" w:color="auto"/>
                <w:bottom w:val="none" w:sz="0" w:space="0" w:color="auto"/>
                <w:right w:val="none" w:sz="0" w:space="0" w:color="auto"/>
              </w:divBdr>
              <w:divsChild>
                <w:div w:id="182330683">
                  <w:marLeft w:val="0"/>
                  <w:marRight w:val="0"/>
                  <w:marTop w:val="0"/>
                  <w:marBottom w:val="0"/>
                  <w:divBdr>
                    <w:top w:val="none" w:sz="0" w:space="0" w:color="auto"/>
                    <w:left w:val="none" w:sz="0" w:space="0" w:color="auto"/>
                    <w:bottom w:val="none" w:sz="0" w:space="0" w:color="auto"/>
                    <w:right w:val="none" w:sz="0" w:space="0" w:color="auto"/>
                  </w:divBdr>
                  <w:divsChild>
                    <w:div w:id="715663313">
                      <w:marLeft w:val="0"/>
                      <w:marRight w:val="0"/>
                      <w:marTop w:val="0"/>
                      <w:marBottom w:val="0"/>
                      <w:divBdr>
                        <w:top w:val="none" w:sz="0" w:space="0" w:color="auto"/>
                        <w:left w:val="none" w:sz="0" w:space="0" w:color="auto"/>
                        <w:bottom w:val="none" w:sz="0" w:space="0" w:color="auto"/>
                        <w:right w:val="none" w:sz="0" w:space="0" w:color="auto"/>
                      </w:divBdr>
                    </w:div>
                  </w:divsChild>
                </w:div>
                <w:div w:id="188229514">
                  <w:marLeft w:val="0"/>
                  <w:marRight w:val="0"/>
                  <w:marTop w:val="0"/>
                  <w:marBottom w:val="0"/>
                  <w:divBdr>
                    <w:top w:val="none" w:sz="0" w:space="0" w:color="auto"/>
                    <w:left w:val="none" w:sz="0" w:space="0" w:color="auto"/>
                    <w:bottom w:val="none" w:sz="0" w:space="0" w:color="auto"/>
                    <w:right w:val="none" w:sz="0" w:space="0" w:color="auto"/>
                  </w:divBdr>
                  <w:divsChild>
                    <w:div w:id="701592935">
                      <w:marLeft w:val="0"/>
                      <w:marRight w:val="0"/>
                      <w:marTop w:val="0"/>
                      <w:marBottom w:val="0"/>
                      <w:divBdr>
                        <w:top w:val="none" w:sz="0" w:space="0" w:color="auto"/>
                        <w:left w:val="none" w:sz="0" w:space="0" w:color="auto"/>
                        <w:bottom w:val="none" w:sz="0" w:space="0" w:color="auto"/>
                        <w:right w:val="none" w:sz="0" w:space="0" w:color="auto"/>
                      </w:divBdr>
                    </w:div>
                  </w:divsChild>
                </w:div>
                <w:div w:id="206339134">
                  <w:marLeft w:val="0"/>
                  <w:marRight w:val="0"/>
                  <w:marTop w:val="0"/>
                  <w:marBottom w:val="0"/>
                  <w:divBdr>
                    <w:top w:val="none" w:sz="0" w:space="0" w:color="auto"/>
                    <w:left w:val="none" w:sz="0" w:space="0" w:color="auto"/>
                    <w:bottom w:val="none" w:sz="0" w:space="0" w:color="auto"/>
                    <w:right w:val="none" w:sz="0" w:space="0" w:color="auto"/>
                  </w:divBdr>
                  <w:divsChild>
                    <w:div w:id="1531601036">
                      <w:marLeft w:val="0"/>
                      <w:marRight w:val="0"/>
                      <w:marTop w:val="0"/>
                      <w:marBottom w:val="0"/>
                      <w:divBdr>
                        <w:top w:val="none" w:sz="0" w:space="0" w:color="auto"/>
                        <w:left w:val="none" w:sz="0" w:space="0" w:color="auto"/>
                        <w:bottom w:val="none" w:sz="0" w:space="0" w:color="auto"/>
                        <w:right w:val="none" w:sz="0" w:space="0" w:color="auto"/>
                      </w:divBdr>
                    </w:div>
                  </w:divsChild>
                </w:div>
                <w:div w:id="476384052">
                  <w:marLeft w:val="0"/>
                  <w:marRight w:val="0"/>
                  <w:marTop w:val="0"/>
                  <w:marBottom w:val="0"/>
                  <w:divBdr>
                    <w:top w:val="none" w:sz="0" w:space="0" w:color="auto"/>
                    <w:left w:val="none" w:sz="0" w:space="0" w:color="auto"/>
                    <w:bottom w:val="none" w:sz="0" w:space="0" w:color="auto"/>
                    <w:right w:val="none" w:sz="0" w:space="0" w:color="auto"/>
                  </w:divBdr>
                  <w:divsChild>
                    <w:div w:id="1815365624">
                      <w:marLeft w:val="0"/>
                      <w:marRight w:val="0"/>
                      <w:marTop w:val="0"/>
                      <w:marBottom w:val="0"/>
                      <w:divBdr>
                        <w:top w:val="none" w:sz="0" w:space="0" w:color="auto"/>
                        <w:left w:val="none" w:sz="0" w:space="0" w:color="auto"/>
                        <w:bottom w:val="none" w:sz="0" w:space="0" w:color="auto"/>
                        <w:right w:val="none" w:sz="0" w:space="0" w:color="auto"/>
                      </w:divBdr>
                    </w:div>
                  </w:divsChild>
                </w:div>
                <w:div w:id="1023939045">
                  <w:marLeft w:val="0"/>
                  <w:marRight w:val="0"/>
                  <w:marTop w:val="0"/>
                  <w:marBottom w:val="0"/>
                  <w:divBdr>
                    <w:top w:val="none" w:sz="0" w:space="0" w:color="auto"/>
                    <w:left w:val="none" w:sz="0" w:space="0" w:color="auto"/>
                    <w:bottom w:val="none" w:sz="0" w:space="0" w:color="auto"/>
                    <w:right w:val="none" w:sz="0" w:space="0" w:color="auto"/>
                  </w:divBdr>
                  <w:divsChild>
                    <w:div w:id="271398654">
                      <w:marLeft w:val="0"/>
                      <w:marRight w:val="0"/>
                      <w:marTop w:val="0"/>
                      <w:marBottom w:val="0"/>
                      <w:divBdr>
                        <w:top w:val="none" w:sz="0" w:space="0" w:color="auto"/>
                        <w:left w:val="none" w:sz="0" w:space="0" w:color="auto"/>
                        <w:bottom w:val="none" w:sz="0" w:space="0" w:color="auto"/>
                        <w:right w:val="none" w:sz="0" w:space="0" w:color="auto"/>
                      </w:divBdr>
                    </w:div>
                  </w:divsChild>
                </w:div>
                <w:div w:id="1275135249">
                  <w:marLeft w:val="0"/>
                  <w:marRight w:val="0"/>
                  <w:marTop w:val="0"/>
                  <w:marBottom w:val="0"/>
                  <w:divBdr>
                    <w:top w:val="none" w:sz="0" w:space="0" w:color="auto"/>
                    <w:left w:val="none" w:sz="0" w:space="0" w:color="auto"/>
                    <w:bottom w:val="none" w:sz="0" w:space="0" w:color="auto"/>
                    <w:right w:val="none" w:sz="0" w:space="0" w:color="auto"/>
                  </w:divBdr>
                  <w:divsChild>
                    <w:div w:id="1620182195">
                      <w:marLeft w:val="0"/>
                      <w:marRight w:val="0"/>
                      <w:marTop w:val="0"/>
                      <w:marBottom w:val="0"/>
                      <w:divBdr>
                        <w:top w:val="none" w:sz="0" w:space="0" w:color="auto"/>
                        <w:left w:val="none" w:sz="0" w:space="0" w:color="auto"/>
                        <w:bottom w:val="none" w:sz="0" w:space="0" w:color="auto"/>
                        <w:right w:val="none" w:sz="0" w:space="0" w:color="auto"/>
                      </w:divBdr>
                    </w:div>
                  </w:divsChild>
                </w:div>
                <w:div w:id="1372614578">
                  <w:marLeft w:val="0"/>
                  <w:marRight w:val="0"/>
                  <w:marTop w:val="0"/>
                  <w:marBottom w:val="0"/>
                  <w:divBdr>
                    <w:top w:val="none" w:sz="0" w:space="0" w:color="auto"/>
                    <w:left w:val="none" w:sz="0" w:space="0" w:color="auto"/>
                    <w:bottom w:val="none" w:sz="0" w:space="0" w:color="auto"/>
                    <w:right w:val="none" w:sz="0" w:space="0" w:color="auto"/>
                  </w:divBdr>
                  <w:divsChild>
                    <w:div w:id="597177994">
                      <w:marLeft w:val="0"/>
                      <w:marRight w:val="0"/>
                      <w:marTop w:val="0"/>
                      <w:marBottom w:val="0"/>
                      <w:divBdr>
                        <w:top w:val="none" w:sz="0" w:space="0" w:color="auto"/>
                        <w:left w:val="none" w:sz="0" w:space="0" w:color="auto"/>
                        <w:bottom w:val="none" w:sz="0" w:space="0" w:color="auto"/>
                        <w:right w:val="none" w:sz="0" w:space="0" w:color="auto"/>
                      </w:divBdr>
                    </w:div>
                  </w:divsChild>
                </w:div>
                <w:div w:id="1448038036">
                  <w:marLeft w:val="0"/>
                  <w:marRight w:val="0"/>
                  <w:marTop w:val="0"/>
                  <w:marBottom w:val="0"/>
                  <w:divBdr>
                    <w:top w:val="none" w:sz="0" w:space="0" w:color="auto"/>
                    <w:left w:val="none" w:sz="0" w:space="0" w:color="auto"/>
                    <w:bottom w:val="none" w:sz="0" w:space="0" w:color="auto"/>
                    <w:right w:val="none" w:sz="0" w:space="0" w:color="auto"/>
                  </w:divBdr>
                  <w:divsChild>
                    <w:div w:id="251816082">
                      <w:marLeft w:val="0"/>
                      <w:marRight w:val="0"/>
                      <w:marTop w:val="0"/>
                      <w:marBottom w:val="0"/>
                      <w:divBdr>
                        <w:top w:val="none" w:sz="0" w:space="0" w:color="auto"/>
                        <w:left w:val="none" w:sz="0" w:space="0" w:color="auto"/>
                        <w:bottom w:val="none" w:sz="0" w:space="0" w:color="auto"/>
                        <w:right w:val="none" w:sz="0" w:space="0" w:color="auto"/>
                      </w:divBdr>
                    </w:div>
                  </w:divsChild>
                </w:div>
                <w:div w:id="1613321365">
                  <w:marLeft w:val="0"/>
                  <w:marRight w:val="0"/>
                  <w:marTop w:val="0"/>
                  <w:marBottom w:val="0"/>
                  <w:divBdr>
                    <w:top w:val="none" w:sz="0" w:space="0" w:color="auto"/>
                    <w:left w:val="none" w:sz="0" w:space="0" w:color="auto"/>
                    <w:bottom w:val="none" w:sz="0" w:space="0" w:color="auto"/>
                    <w:right w:val="none" w:sz="0" w:space="0" w:color="auto"/>
                  </w:divBdr>
                  <w:divsChild>
                    <w:div w:id="2020036666">
                      <w:marLeft w:val="0"/>
                      <w:marRight w:val="0"/>
                      <w:marTop w:val="0"/>
                      <w:marBottom w:val="0"/>
                      <w:divBdr>
                        <w:top w:val="none" w:sz="0" w:space="0" w:color="auto"/>
                        <w:left w:val="none" w:sz="0" w:space="0" w:color="auto"/>
                        <w:bottom w:val="none" w:sz="0" w:space="0" w:color="auto"/>
                        <w:right w:val="none" w:sz="0" w:space="0" w:color="auto"/>
                      </w:divBdr>
                    </w:div>
                  </w:divsChild>
                </w:div>
                <w:div w:id="1706976840">
                  <w:marLeft w:val="0"/>
                  <w:marRight w:val="0"/>
                  <w:marTop w:val="0"/>
                  <w:marBottom w:val="0"/>
                  <w:divBdr>
                    <w:top w:val="none" w:sz="0" w:space="0" w:color="auto"/>
                    <w:left w:val="none" w:sz="0" w:space="0" w:color="auto"/>
                    <w:bottom w:val="none" w:sz="0" w:space="0" w:color="auto"/>
                    <w:right w:val="none" w:sz="0" w:space="0" w:color="auto"/>
                  </w:divBdr>
                  <w:divsChild>
                    <w:div w:id="220092915">
                      <w:marLeft w:val="0"/>
                      <w:marRight w:val="0"/>
                      <w:marTop w:val="0"/>
                      <w:marBottom w:val="0"/>
                      <w:divBdr>
                        <w:top w:val="none" w:sz="0" w:space="0" w:color="auto"/>
                        <w:left w:val="none" w:sz="0" w:space="0" w:color="auto"/>
                        <w:bottom w:val="none" w:sz="0" w:space="0" w:color="auto"/>
                        <w:right w:val="none" w:sz="0" w:space="0" w:color="auto"/>
                      </w:divBdr>
                    </w:div>
                  </w:divsChild>
                </w:div>
                <w:div w:id="2056586354">
                  <w:marLeft w:val="0"/>
                  <w:marRight w:val="0"/>
                  <w:marTop w:val="0"/>
                  <w:marBottom w:val="0"/>
                  <w:divBdr>
                    <w:top w:val="none" w:sz="0" w:space="0" w:color="auto"/>
                    <w:left w:val="none" w:sz="0" w:space="0" w:color="auto"/>
                    <w:bottom w:val="none" w:sz="0" w:space="0" w:color="auto"/>
                    <w:right w:val="none" w:sz="0" w:space="0" w:color="auto"/>
                  </w:divBdr>
                  <w:divsChild>
                    <w:div w:id="632101132">
                      <w:marLeft w:val="0"/>
                      <w:marRight w:val="0"/>
                      <w:marTop w:val="0"/>
                      <w:marBottom w:val="0"/>
                      <w:divBdr>
                        <w:top w:val="none" w:sz="0" w:space="0" w:color="auto"/>
                        <w:left w:val="none" w:sz="0" w:space="0" w:color="auto"/>
                        <w:bottom w:val="none" w:sz="0" w:space="0" w:color="auto"/>
                        <w:right w:val="none" w:sz="0" w:space="0" w:color="auto"/>
                      </w:divBdr>
                    </w:div>
                    <w:div w:id="1479110531">
                      <w:marLeft w:val="0"/>
                      <w:marRight w:val="0"/>
                      <w:marTop w:val="0"/>
                      <w:marBottom w:val="0"/>
                      <w:divBdr>
                        <w:top w:val="none" w:sz="0" w:space="0" w:color="auto"/>
                        <w:left w:val="none" w:sz="0" w:space="0" w:color="auto"/>
                        <w:bottom w:val="none" w:sz="0" w:space="0" w:color="auto"/>
                        <w:right w:val="none" w:sz="0" w:space="0" w:color="auto"/>
                      </w:divBdr>
                      <w:divsChild>
                        <w:div w:id="972058601">
                          <w:marLeft w:val="0"/>
                          <w:marRight w:val="0"/>
                          <w:marTop w:val="30"/>
                          <w:marBottom w:val="30"/>
                          <w:divBdr>
                            <w:top w:val="none" w:sz="0" w:space="0" w:color="auto"/>
                            <w:left w:val="none" w:sz="0" w:space="0" w:color="auto"/>
                            <w:bottom w:val="none" w:sz="0" w:space="0" w:color="auto"/>
                            <w:right w:val="none" w:sz="0" w:space="0" w:color="auto"/>
                          </w:divBdr>
                          <w:divsChild>
                            <w:div w:id="106433101">
                              <w:marLeft w:val="0"/>
                              <w:marRight w:val="0"/>
                              <w:marTop w:val="0"/>
                              <w:marBottom w:val="0"/>
                              <w:divBdr>
                                <w:top w:val="none" w:sz="0" w:space="0" w:color="auto"/>
                                <w:left w:val="none" w:sz="0" w:space="0" w:color="auto"/>
                                <w:bottom w:val="none" w:sz="0" w:space="0" w:color="auto"/>
                                <w:right w:val="none" w:sz="0" w:space="0" w:color="auto"/>
                              </w:divBdr>
                              <w:divsChild>
                                <w:div w:id="1180848851">
                                  <w:marLeft w:val="0"/>
                                  <w:marRight w:val="0"/>
                                  <w:marTop w:val="0"/>
                                  <w:marBottom w:val="0"/>
                                  <w:divBdr>
                                    <w:top w:val="none" w:sz="0" w:space="0" w:color="auto"/>
                                    <w:left w:val="none" w:sz="0" w:space="0" w:color="auto"/>
                                    <w:bottom w:val="none" w:sz="0" w:space="0" w:color="auto"/>
                                    <w:right w:val="none" w:sz="0" w:space="0" w:color="auto"/>
                                  </w:divBdr>
                                </w:div>
                              </w:divsChild>
                            </w:div>
                            <w:div w:id="243030459">
                              <w:marLeft w:val="0"/>
                              <w:marRight w:val="0"/>
                              <w:marTop w:val="0"/>
                              <w:marBottom w:val="0"/>
                              <w:divBdr>
                                <w:top w:val="none" w:sz="0" w:space="0" w:color="auto"/>
                                <w:left w:val="none" w:sz="0" w:space="0" w:color="auto"/>
                                <w:bottom w:val="none" w:sz="0" w:space="0" w:color="auto"/>
                                <w:right w:val="none" w:sz="0" w:space="0" w:color="auto"/>
                              </w:divBdr>
                              <w:divsChild>
                                <w:div w:id="2135368036">
                                  <w:marLeft w:val="0"/>
                                  <w:marRight w:val="0"/>
                                  <w:marTop w:val="0"/>
                                  <w:marBottom w:val="0"/>
                                  <w:divBdr>
                                    <w:top w:val="none" w:sz="0" w:space="0" w:color="auto"/>
                                    <w:left w:val="none" w:sz="0" w:space="0" w:color="auto"/>
                                    <w:bottom w:val="none" w:sz="0" w:space="0" w:color="auto"/>
                                    <w:right w:val="none" w:sz="0" w:space="0" w:color="auto"/>
                                  </w:divBdr>
                                </w:div>
                              </w:divsChild>
                            </w:div>
                            <w:div w:id="617876156">
                              <w:marLeft w:val="0"/>
                              <w:marRight w:val="0"/>
                              <w:marTop w:val="0"/>
                              <w:marBottom w:val="0"/>
                              <w:divBdr>
                                <w:top w:val="none" w:sz="0" w:space="0" w:color="auto"/>
                                <w:left w:val="none" w:sz="0" w:space="0" w:color="auto"/>
                                <w:bottom w:val="none" w:sz="0" w:space="0" w:color="auto"/>
                                <w:right w:val="none" w:sz="0" w:space="0" w:color="auto"/>
                              </w:divBdr>
                              <w:divsChild>
                                <w:div w:id="1295450470">
                                  <w:marLeft w:val="0"/>
                                  <w:marRight w:val="0"/>
                                  <w:marTop w:val="0"/>
                                  <w:marBottom w:val="0"/>
                                  <w:divBdr>
                                    <w:top w:val="none" w:sz="0" w:space="0" w:color="auto"/>
                                    <w:left w:val="none" w:sz="0" w:space="0" w:color="auto"/>
                                    <w:bottom w:val="none" w:sz="0" w:space="0" w:color="auto"/>
                                    <w:right w:val="none" w:sz="0" w:space="0" w:color="auto"/>
                                  </w:divBdr>
                                </w:div>
                              </w:divsChild>
                            </w:div>
                            <w:div w:id="1006320730">
                              <w:marLeft w:val="0"/>
                              <w:marRight w:val="0"/>
                              <w:marTop w:val="0"/>
                              <w:marBottom w:val="0"/>
                              <w:divBdr>
                                <w:top w:val="none" w:sz="0" w:space="0" w:color="auto"/>
                                <w:left w:val="none" w:sz="0" w:space="0" w:color="auto"/>
                                <w:bottom w:val="none" w:sz="0" w:space="0" w:color="auto"/>
                                <w:right w:val="none" w:sz="0" w:space="0" w:color="auto"/>
                              </w:divBdr>
                              <w:divsChild>
                                <w:div w:id="2144426625">
                                  <w:marLeft w:val="0"/>
                                  <w:marRight w:val="0"/>
                                  <w:marTop w:val="0"/>
                                  <w:marBottom w:val="0"/>
                                  <w:divBdr>
                                    <w:top w:val="none" w:sz="0" w:space="0" w:color="auto"/>
                                    <w:left w:val="none" w:sz="0" w:space="0" w:color="auto"/>
                                    <w:bottom w:val="none" w:sz="0" w:space="0" w:color="auto"/>
                                    <w:right w:val="none" w:sz="0" w:space="0" w:color="auto"/>
                                  </w:divBdr>
                                </w:div>
                              </w:divsChild>
                            </w:div>
                            <w:div w:id="1971090939">
                              <w:marLeft w:val="0"/>
                              <w:marRight w:val="0"/>
                              <w:marTop w:val="0"/>
                              <w:marBottom w:val="0"/>
                              <w:divBdr>
                                <w:top w:val="none" w:sz="0" w:space="0" w:color="auto"/>
                                <w:left w:val="none" w:sz="0" w:space="0" w:color="auto"/>
                                <w:bottom w:val="none" w:sz="0" w:space="0" w:color="auto"/>
                                <w:right w:val="none" w:sz="0" w:space="0" w:color="auto"/>
                              </w:divBdr>
                              <w:divsChild>
                                <w:div w:id="312834713">
                                  <w:marLeft w:val="0"/>
                                  <w:marRight w:val="0"/>
                                  <w:marTop w:val="0"/>
                                  <w:marBottom w:val="0"/>
                                  <w:divBdr>
                                    <w:top w:val="none" w:sz="0" w:space="0" w:color="auto"/>
                                    <w:left w:val="none" w:sz="0" w:space="0" w:color="auto"/>
                                    <w:bottom w:val="none" w:sz="0" w:space="0" w:color="auto"/>
                                    <w:right w:val="none" w:sz="0" w:space="0" w:color="auto"/>
                                  </w:divBdr>
                                </w:div>
                              </w:divsChild>
                            </w:div>
                            <w:div w:id="2075348479">
                              <w:marLeft w:val="0"/>
                              <w:marRight w:val="0"/>
                              <w:marTop w:val="0"/>
                              <w:marBottom w:val="0"/>
                              <w:divBdr>
                                <w:top w:val="none" w:sz="0" w:space="0" w:color="auto"/>
                                <w:left w:val="none" w:sz="0" w:space="0" w:color="auto"/>
                                <w:bottom w:val="none" w:sz="0" w:space="0" w:color="auto"/>
                                <w:right w:val="none" w:sz="0" w:space="0" w:color="auto"/>
                              </w:divBdr>
                              <w:divsChild>
                                <w:div w:id="74915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336819">
                  <w:marLeft w:val="0"/>
                  <w:marRight w:val="0"/>
                  <w:marTop w:val="0"/>
                  <w:marBottom w:val="0"/>
                  <w:divBdr>
                    <w:top w:val="none" w:sz="0" w:space="0" w:color="auto"/>
                    <w:left w:val="none" w:sz="0" w:space="0" w:color="auto"/>
                    <w:bottom w:val="none" w:sz="0" w:space="0" w:color="auto"/>
                    <w:right w:val="none" w:sz="0" w:space="0" w:color="auto"/>
                  </w:divBdr>
                  <w:divsChild>
                    <w:div w:id="57528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537560">
          <w:marLeft w:val="0"/>
          <w:marRight w:val="0"/>
          <w:marTop w:val="0"/>
          <w:marBottom w:val="0"/>
          <w:divBdr>
            <w:top w:val="none" w:sz="0" w:space="0" w:color="auto"/>
            <w:left w:val="none" w:sz="0" w:space="0" w:color="auto"/>
            <w:bottom w:val="none" w:sz="0" w:space="0" w:color="auto"/>
            <w:right w:val="none" w:sz="0" w:space="0" w:color="auto"/>
          </w:divBdr>
        </w:div>
        <w:div w:id="1611233325">
          <w:marLeft w:val="0"/>
          <w:marRight w:val="0"/>
          <w:marTop w:val="0"/>
          <w:marBottom w:val="0"/>
          <w:divBdr>
            <w:top w:val="none" w:sz="0" w:space="0" w:color="auto"/>
            <w:left w:val="none" w:sz="0" w:space="0" w:color="auto"/>
            <w:bottom w:val="none" w:sz="0" w:space="0" w:color="auto"/>
            <w:right w:val="none" w:sz="0" w:space="0" w:color="auto"/>
          </w:divBdr>
        </w:div>
        <w:div w:id="1619022960">
          <w:marLeft w:val="0"/>
          <w:marRight w:val="0"/>
          <w:marTop w:val="0"/>
          <w:marBottom w:val="0"/>
          <w:divBdr>
            <w:top w:val="none" w:sz="0" w:space="0" w:color="auto"/>
            <w:left w:val="none" w:sz="0" w:space="0" w:color="auto"/>
            <w:bottom w:val="none" w:sz="0" w:space="0" w:color="auto"/>
            <w:right w:val="none" w:sz="0" w:space="0" w:color="auto"/>
          </w:divBdr>
        </w:div>
        <w:div w:id="1620993278">
          <w:marLeft w:val="0"/>
          <w:marRight w:val="0"/>
          <w:marTop w:val="0"/>
          <w:marBottom w:val="0"/>
          <w:divBdr>
            <w:top w:val="none" w:sz="0" w:space="0" w:color="auto"/>
            <w:left w:val="none" w:sz="0" w:space="0" w:color="auto"/>
            <w:bottom w:val="none" w:sz="0" w:space="0" w:color="auto"/>
            <w:right w:val="none" w:sz="0" w:space="0" w:color="auto"/>
          </w:divBdr>
          <w:divsChild>
            <w:div w:id="1831362683">
              <w:marLeft w:val="-75"/>
              <w:marRight w:val="0"/>
              <w:marTop w:val="30"/>
              <w:marBottom w:val="30"/>
              <w:divBdr>
                <w:top w:val="none" w:sz="0" w:space="0" w:color="auto"/>
                <w:left w:val="none" w:sz="0" w:space="0" w:color="auto"/>
                <w:bottom w:val="none" w:sz="0" w:space="0" w:color="auto"/>
                <w:right w:val="none" w:sz="0" w:space="0" w:color="auto"/>
              </w:divBdr>
              <w:divsChild>
                <w:div w:id="25260767">
                  <w:marLeft w:val="0"/>
                  <w:marRight w:val="0"/>
                  <w:marTop w:val="0"/>
                  <w:marBottom w:val="0"/>
                  <w:divBdr>
                    <w:top w:val="none" w:sz="0" w:space="0" w:color="auto"/>
                    <w:left w:val="none" w:sz="0" w:space="0" w:color="auto"/>
                    <w:bottom w:val="none" w:sz="0" w:space="0" w:color="auto"/>
                    <w:right w:val="none" w:sz="0" w:space="0" w:color="auto"/>
                  </w:divBdr>
                  <w:divsChild>
                    <w:div w:id="570624227">
                      <w:marLeft w:val="0"/>
                      <w:marRight w:val="0"/>
                      <w:marTop w:val="0"/>
                      <w:marBottom w:val="0"/>
                      <w:divBdr>
                        <w:top w:val="none" w:sz="0" w:space="0" w:color="auto"/>
                        <w:left w:val="none" w:sz="0" w:space="0" w:color="auto"/>
                        <w:bottom w:val="none" w:sz="0" w:space="0" w:color="auto"/>
                        <w:right w:val="none" w:sz="0" w:space="0" w:color="auto"/>
                      </w:divBdr>
                    </w:div>
                  </w:divsChild>
                </w:div>
                <w:div w:id="249657705">
                  <w:marLeft w:val="0"/>
                  <w:marRight w:val="0"/>
                  <w:marTop w:val="0"/>
                  <w:marBottom w:val="0"/>
                  <w:divBdr>
                    <w:top w:val="none" w:sz="0" w:space="0" w:color="auto"/>
                    <w:left w:val="none" w:sz="0" w:space="0" w:color="auto"/>
                    <w:bottom w:val="none" w:sz="0" w:space="0" w:color="auto"/>
                    <w:right w:val="none" w:sz="0" w:space="0" w:color="auto"/>
                  </w:divBdr>
                  <w:divsChild>
                    <w:div w:id="641731822">
                      <w:marLeft w:val="0"/>
                      <w:marRight w:val="0"/>
                      <w:marTop w:val="0"/>
                      <w:marBottom w:val="0"/>
                      <w:divBdr>
                        <w:top w:val="none" w:sz="0" w:space="0" w:color="auto"/>
                        <w:left w:val="none" w:sz="0" w:space="0" w:color="auto"/>
                        <w:bottom w:val="none" w:sz="0" w:space="0" w:color="auto"/>
                        <w:right w:val="none" w:sz="0" w:space="0" w:color="auto"/>
                      </w:divBdr>
                    </w:div>
                  </w:divsChild>
                </w:div>
                <w:div w:id="851189155">
                  <w:marLeft w:val="0"/>
                  <w:marRight w:val="0"/>
                  <w:marTop w:val="0"/>
                  <w:marBottom w:val="0"/>
                  <w:divBdr>
                    <w:top w:val="none" w:sz="0" w:space="0" w:color="auto"/>
                    <w:left w:val="none" w:sz="0" w:space="0" w:color="auto"/>
                    <w:bottom w:val="none" w:sz="0" w:space="0" w:color="auto"/>
                    <w:right w:val="none" w:sz="0" w:space="0" w:color="auto"/>
                  </w:divBdr>
                  <w:divsChild>
                    <w:div w:id="1051416460">
                      <w:marLeft w:val="0"/>
                      <w:marRight w:val="0"/>
                      <w:marTop w:val="0"/>
                      <w:marBottom w:val="0"/>
                      <w:divBdr>
                        <w:top w:val="none" w:sz="0" w:space="0" w:color="auto"/>
                        <w:left w:val="none" w:sz="0" w:space="0" w:color="auto"/>
                        <w:bottom w:val="none" w:sz="0" w:space="0" w:color="auto"/>
                        <w:right w:val="none" w:sz="0" w:space="0" w:color="auto"/>
                      </w:divBdr>
                    </w:div>
                  </w:divsChild>
                </w:div>
                <w:div w:id="865869986">
                  <w:marLeft w:val="0"/>
                  <w:marRight w:val="0"/>
                  <w:marTop w:val="0"/>
                  <w:marBottom w:val="0"/>
                  <w:divBdr>
                    <w:top w:val="none" w:sz="0" w:space="0" w:color="auto"/>
                    <w:left w:val="none" w:sz="0" w:space="0" w:color="auto"/>
                    <w:bottom w:val="none" w:sz="0" w:space="0" w:color="auto"/>
                    <w:right w:val="none" w:sz="0" w:space="0" w:color="auto"/>
                  </w:divBdr>
                  <w:divsChild>
                    <w:div w:id="219097019">
                      <w:marLeft w:val="0"/>
                      <w:marRight w:val="0"/>
                      <w:marTop w:val="0"/>
                      <w:marBottom w:val="0"/>
                      <w:divBdr>
                        <w:top w:val="none" w:sz="0" w:space="0" w:color="auto"/>
                        <w:left w:val="none" w:sz="0" w:space="0" w:color="auto"/>
                        <w:bottom w:val="none" w:sz="0" w:space="0" w:color="auto"/>
                        <w:right w:val="none" w:sz="0" w:space="0" w:color="auto"/>
                      </w:divBdr>
                    </w:div>
                  </w:divsChild>
                </w:div>
                <w:div w:id="878205992">
                  <w:marLeft w:val="0"/>
                  <w:marRight w:val="0"/>
                  <w:marTop w:val="0"/>
                  <w:marBottom w:val="0"/>
                  <w:divBdr>
                    <w:top w:val="none" w:sz="0" w:space="0" w:color="auto"/>
                    <w:left w:val="none" w:sz="0" w:space="0" w:color="auto"/>
                    <w:bottom w:val="none" w:sz="0" w:space="0" w:color="auto"/>
                    <w:right w:val="none" w:sz="0" w:space="0" w:color="auto"/>
                  </w:divBdr>
                  <w:divsChild>
                    <w:div w:id="98181227">
                      <w:marLeft w:val="0"/>
                      <w:marRight w:val="0"/>
                      <w:marTop w:val="0"/>
                      <w:marBottom w:val="0"/>
                      <w:divBdr>
                        <w:top w:val="none" w:sz="0" w:space="0" w:color="auto"/>
                        <w:left w:val="none" w:sz="0" w:space="0" w:color="auto"/>
                        <w:bottom w:val="none" w:sz="0" w:space="0" w:color="auto"/>
                        <w:right w:val="none" w:sz="0" w:space="0" w:color="auto"/>
                      </w:divBdr>
                    </w:div>
                  </w:divsChild>
                </w:div>
                <w:div w:id="965892253">
                  <w:marLeft w:val="0"/>
                  <w:marRight w:val="0"/>
                  <w:marTop w:val="0"/>
                  <w:marBottom w:val="0"/>
                  <w:divBdr>
                    <w:top w:val="none" w:sz="0" w:space="0" w:color="auto"/>
                    <w:left w:val="none" w:sz="0" w:space="0" w:color="auto"/>
                    <w:bottom w:val="none" w:sz="0" w:space="0" w:color="auto"/>
                    <w:right w:val="none" w:sz="0" w:space="0" w:color="auto"/>
                  </w:divBdr>
                  <w:divsChild>
                    <w:div w:id="29915176">
                      <w:marLeft w:val="0"/>
                      <w:marRight w:val="0"/>
                      <w:marTop w:val="0"/>
                      <w:marBottom w:val="0"/>
                      <w:divBdr>
                        <w:top w:val="none" w:sz="0" w:space="0" w:color="auto"/>
                        <w:left w:val="none" w:sz="0" w:space="0" w:color="auto"/>
                        <w:bottom w:val="none" w:sz="0" w:space="0" w:color="auto"/>
                        <w:right w:val="none" w:sz="0" w:space="0" w:color="auto"/>
                      </w:divBdr>
                    </w:div>
                  </w:divsChild>
                </w:div>
                <w:div w:id="1034772448">
                  <w:marLeft w:val="0"/>
                  <w:marRight w:val="0"/>
                  <w:marTop w:val="0"/>
                  <w:marBottom w:val="0"/>
                  <w:divBdr>
                    <w:top w:val="none" w:sz="0" w:space="0" w:color="auto"/>
                    <w:left w:val="none" w:sz="0" w:space="0" w:color="auto"/>
                    <w:bottom w:val="none" w:sz="0" w:space="0" w:color="auto"/>
                    <w:right w:val="none" w:sz="0" w:space="0" w:color="auto"/>
                  </w:divBdr>
                  <w:divsChild>
                    <w:div w:id="204873209">
                      <w:marLeft w:val="0"/>
                      <w:marRight w:val="0"/>
                      <w:marTop w:val="0"/>
                      <w:marBottom w:val="0"/>
                      <w:divBdr>
                        <w:top w:val="none" w:sz="0" w:space="0" w:color="auto"/>
                        <w:left w:val="none" w:sz="0" w:space="0" w:color="auto"/>
                        <w:bottom w:val="none" w:sz="0" w:space="0" w:color="auto"/>
                        <w:right w:val="none" w:sz="0" w:space="0" w:color="auto"/>
                      </w:divBdr>
                      <w:divsChild>
                        <w:div w:id="1528252348">
                          <w:marLeft w:val="0"/>
                          <w:marRight w:val="0"/>
                          <w:marTop w:val="30"/>
                          <w:marBottom w:val="30"/>
                          <w:divBdr>
                            <w:top w:val="none" w:sz="0" w:space="0" w:color="auto"/>
                            <w:left w:val="none" w:sz="0" w:space="0" w:color="auto"/>
                            <w:bottom w:val="none" w:sz="0" w:space="0" w:color="auto"/>
                            <w:right w:val="none" w:sz="0" w:space="0" w:color="auto"/>
                          </w:divBdr>
                          <w:divsChild>
                            <w:div w:id="39060784">
                              <w:marLeft w:val="0"/>
                              <w:marRight w:val="0"/>
                              <w:marTop w:val="0"/>
                              <w:marBottom w:val="0"/>
                              <w:divBdr>
                                <w:top w:val="none" w:sz="0" w:space="0" w:color="auto"/>
                                <w:left w:val="none" w:sz="0" w:space="0" w:color="auto"/>
                                <w:bottom w:val="none" w:sz="0" w:space="0" w:color="auto"/>
                                <w:right w:val="none" w:sz="0" w:space="0" w:color="auto"/>
                              </w:divBdr>
                              <w:divsChild>
                                <w:div w:id="913124398">
                                  <w:marLeft w:val="0"/>
                                  <w:marRight w:val="0"/>
                                  <w:marTop w:val="0"/>
                                  <w:marBottom w:val="0"/>
                                  <w:divBdr>
                                    <w:top w:val="none" w:sz="0" w:space="0" w:color="auto"/>
                                    <w:left w:val="none" w:sz="0" w:space="0" w:color="auto"/>
                                    <w:bottom w:val="none" w:sz="0" w:space="0" w:color="auto"/>
                                    <w:right w:val="none" w:sz="0" w:space="0" w:color="auto"/>
                                  </w:divBdr>
                                </w:div>
                              </w:divsChild>
                            </w:div>
                            <w:div w:id="560481671">
                              <w:marLeft w:val="0"/>
                              <w:marRight w:val="0"/>
                              <w:marTop w:val="0"/>
                              <w:marBottom w:val="0"/>
                              <w:divBdr>
                                <w:top w:val="none" w:sz="0" w:space="0" w:color="auto"/>
                                <w:left w:val="none" w:sz="0" w:space="0" w:color="auto"/>
                                <w:bottom w:val="none" w:sz="0" w:space="0" w:color="auto"/>
                                <w:right w:val="none" w:sz="0" w:space="0" w:color="auto"/>
                              </w:divBdr>
                              <w:divsChild>
                                <w:div w:id="78455634">
                                  <w:marLeft w:val="0"/>
                                  <w:marRight w:val="0"/>
                                  <w:marTop w:val="0"/>
                                  <w:marBottom w:val="0"/>
                                  <w:divBdr>
                                    <w:top w:val="none" w:sz="0" w:space="0" w:color="auto"/>
                                    <w:left w:val="none" w:sz="0" w:space="0" w:color="auto"/>
                                    <w:bottom w:val="none" w:sz="0" w:space="0" w:color="auto"/>
                                    <w:right w:val="none" w:sz="0" w:space="0" w:color="auto"/>
                                  </w:divBdr>
                                </w:div>
                              </w:divsChild>
                            </w:div>
                            <w:div w:id="1394114278">
                              <w:marLeft w:val="0"/>
                              <w:marRight w:val="0"/>
                              <w:marTop w:val="0"/>
                              <w:marBottom w:val="0"/>
                              <w:divBdr>
                                <w:top w:val="none" w:sz="0" w:space="0" w:color="auto"/>
                                <w:left w:val="none" w:sz="0" w:space="0" w:color="auto"/>
                                <w:bottom w:val="none" w:sz="0" w:space="0" w:color="auto"/>
                                <w:right w:val="none" w:sz="0" w:space="0" w:color="auto"/>
                              </w:divBdr>
                              <w:divsChild>
                                <w:div w:id="2038576047">
                                  <w:marLeft w:val="0"/>
                                  <w:marRight w:val="0"/>
                                  <w:marTop w:val="0"/>
                                  <w:marBottom w:val="0"/>
                                  <w:divBdr>
                                    <w:top w:val="none" w:sz="0" w:space="0" w:color="auto"/>
                                    <w:left w:val="none" w:sz="0" w:space="0" w:color="auto"/>
                                    <w:bottom w:val="none" w:sz="0" w:space="0" w:color="auto"/>
                                    <w:right w:val="none" w:sz="0" w:space="0" w:color="auto"/>
                                  </w:divBdr>
                                </w:div>
                              </w:divsChild>
                            </w:div>
                            <w:div w:id="1405225624">
                              <w:marLeft w:val="0"/>
                              <w:marRight w:val="0"/>
                              <w:marTop w:val="0"/>
                              <w:marBottom w:val="0"/>
                              <w:divBdr>
                                <w:top w:val="none" w:sz="0" w:space="0" w:color="auto"/>
                                <w:left w:val="none" w:sz="0" w:space="0" w:color="auto"/>
                                <w:bottom w:val="none" w:sz="0" w:space="0" w:color="auto"/>
                                <w:right w:val="none" w:sz="0" w:space="0" w:color="auto"/>
                              </w:divBdr>
                              <w:divsChild>
                                <w:div w:id="284310357">
                                  <w:marLeft w:val="0"/>
                                  <w:marRight w:val="0"/>
                                  <w:marTop w:val="0"/>
                                  <w:marBottom w:val="0"/>
                                  <w:divBdr>
                                    <w:top w:val="none" w:sz="0" w:space="0" w:color="auto"/>
                                    <w:left w:val="none" w:sz="0" w:space="0" w:color="auto"/>
                                    <w:bottom w:val="none" w:sz="0" w:space="0" w:color="auto"/>
                                    <w:right w:val="none" w:sz="0" w:space="0" w:color="auto"/>
                                  </w:divBdr>
                                </w:div>
                              </w:divsChild>
                            </w:div>
                            <w:div w:id="1744058917">
                              <w:marLeft w:val="0"/>
                              <w:marRight w:val="0"/>
                              <w:marTop w:val="0"/>
                              <w:marBottom w:val="0"/>
                              <w:divBdr>
                                <w:top w:val="none" w:sz="0" w:space="0" w:color="auto"/>
                                <w:left w:val="none" w:sz="0" w:space="0" w:color="auto"/>
                                <w:bottom w:val="none" w:sz="0" w:space="0" w:color="auto"/>
                                <w:right w:val="none" w:sz="0" w:space="0" w:color="auto"/>
                              </w:divBdr>
                              <w:divsChild>
                                <w:div w:id="1490515452">
                                  <w:marLeft w:val="0"/>
                                  <w:marRight w:val="0"/>
                                  <w:marTop w:val="0"/>
                                  <w:marBottom w:val="0"/>
                                  <w:divBdr>
                                    <w:top w:val="none" w:sz="0" w:space="0" w:color="auto"/>
                                    <w:left w:val="none" w:sz="0" w:space="0" w:color="auto"/>
                                    <w:bottom w:val="none" w:sz="0" w:space="0" w:color="auto"/>
                                    <w:right w:val="none" w:sz="0" w:space="0" w:color="auto"/>
                                  </w:divBdr>
                                </w:div>
                              </w:divsChild>
                            </w:div>
                            <w:div w:id="2138520104">
                              <w:marLeft w:val="0"/>
                              <w:marRight w:val="0"/>
                              <w:marTop w:val="0"/>
                              <w:marBottom w:val="0"/>
                              <w:divBdr>
                                <w:top w:val="none" w:sz="0" w:space="0" w:color="auto"/>
                                <w:left w:val="none" w:sz="0" w:space="0" w:color="auto"/>
                                <w:bottom w:val="none" w:sz="0" w:space="0" w:color="auto"/>
                                <w:right w:val="none" w:sz="0" w:space="0" w:color="auto"/>
                              </w:divBdr>
                              <w:divsChild>
                                <w:div w:id="112835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565329">
                      <w:marLeft w:val="0"/>
                      <w:marRight w:val="0"/>
                      <w:marTop w:val="0"/>
                      <w:marBottom w:val="0"/>
                      <w:divBdr>
                        <w:top w:val="none" w:sz="0" w:space="0" w:color="auto"/>
                        <w:left w:val="none" w:sz="0" w:space="0" w:color="auto"/>
                        <w:bottom w:val="none" w:sz="0" w:space="0" w:color="auto"/>
                        <w:right w:val="none" w:sz="0" w:space="0" w:color="auto"/>
                      </w:divBdr>
                    </w:div>
                  </w:divsChild>
                </w:div>
                <w:div w:id="1162504774">
                  <w:marLeft w:val="0"/>
                  <w:marRight w:val="0"/>
                  <w:marTop w:val="0"/>
                  <w:marBottom w:val="0"/>
                  <w:divBdr>
                    <w:top w:val="none" w:sz="0" w:space="0" w:color="auto"/>
                    <w:left w:val="none" w:sz="0" w:space="0" w:color="auto"/>
                    <w:bottom w:val="none" w:sz="0" w:space="0" w:color="auto"/>
                    <w:right w:val="none" w:sz="0" w:space="0" w:color="auto"/>
                  </w:divBdr>
                  <w:divsChild>
                    <w:div w:id="1123159870">
                      <w:marLeft w:val="0"/>
                      <w:marRight w:val="0"/>
                      <w:marTop w:val="0"/>
                      <w:marBottom w:val="0"/>
                      <w:divBdr>
                        <w:top w:val="none" w:sz="0" w:space="0" w:color="auto"/>
                        <w:left w:val="none" w:sz="0" w:space="0" w:color="auto"/>
                        <w:bottom w:val="none" w:sz="0" w:space="0" w:color="auto"/>
                        <w:right w:val="none" w:sz="0" w:space="0" w:color="auto"/>
                      </w:divBdr>
                    </w:div>
                  </w:divsChild>
                </w:div>
                <w:div w:id="1322002396">
                  <w:marLeft w:val="0"/>
                  <w:marRight w:val="0"/>
                  <w:marTop w:val="0"/>
                  <w:marBottom w:val="0"/>
                  <w:divBdr>
                    <w:top w:val="none" w:sz="0" w:space="0" w:color="auto"/>
                    <w:left w:val="none" w:sz="0" w:space="0" w:color="auto"/>
                    <w:bottom w:val="none" w:sz="0" w:space="0" w:color="auto"/>
                    <w:right w:val="none" w:sz="0" w:space="0" w:color="auto"/>
                  </w:divBdr>
                  <w:divsChild>
                    <w:div w:id="1706442838">
                      <w:marLeft w:val="0"/>
                      <w:marRight w:val="0"/>
                      <w:marTop w:val="0"/>
                      <w:marBottom w:val="0"/>
                      <w:divBdr>
                        <w:top w:val="none" w:sz="0" w:space="0" w:color="auto"/>
                        <w:left w:val="none" w:sz="0" w:space="0" w:color="auto"/>
                        <w:bottom w:val="none" w:sz="0" w:space="0" w:color="auto"/>
                        <w:right w:val="none" w:sz="0" w:space="0" w:color="auto"/>
                      </w:divBdr>
                    </w:div>
                  </w:divsChild>
                </w:div>
                <w:div w:id="1502353754">
                  <w:marLeft w:val="0"/>
                  <w:marRight w:val="0"/>
                  <w:marTop w:val="0"/>
                  <w:marBottom w:val="0"/>
                  <w:divBdr>
                    <w:top w:val="none" w:sz="0" w:space="0" w:color="auto"/>
                    <w:left w:val="none" w:sz="0" w:space="0" w:color="auto"/>
                    <w:bottom w:val="none" w:sz="0" w:space="0" w:color="auto"/>
                    <w:right w:val="none" w:sz="0" w:space="0" w:color="auto"/>
                  </w:divBdr>
                  <w:divsChild>
                    <w:div w:id="527370760">
                      <w:marLeft w:val="0"/>
                      <w:marRight w:val="0"/>
                      <w:marTop w:val="0"/>
                      <w:marBottom w:val="0"/>
                      <w:divBdr>
                        <w:top w:val="none" w:sz="0" w:space="0" w:color="auto"/>
                        <w:left w:val="none" w:sz="0" w:space="0" w:color="auto"/>
                        <w:bottom w:val="none" w:sz="0" w:space="0" w:color="auto"/>
                        <w:right w:val="none" w:sz="0" w:space="0" w:color="auto"/>
                      </w:divBdr>
                    </w:div>
                  </w:divsChild>
                </w:div>
                <w:div w:id="2020157579">
                  <w:marLeft w:val="0"/>
                  <w:marRight w:val="0"/>
                  <w:marTop w:val="0"/>
                  <w:marBottom w:val="0"/>
                  <w:divBdr>
                    <w:top w:val="none" w:sz="0" w:space="0" w:color="auto"/>
                    <w:left w:val="none" w:sz="0" w:space="0" w:color="auto"/>
                    <w:bottom w:val="none" w:sz="0" w:space="0" w:color="auto"/>
                    <w:right w:val="none" w:sz="0" w:space="0" w:color="auto"/>
                  </w:divBdr>
                  <w:divsChild>
                    <w:div w:id="1940402646">
                      <w:marLeft w:val="0"/>
                      <w:marRight w:val="0"/>
                      <w:marTop w:val="0"/>
                      <w:marBottom w:val="0"/>
                      <w:divBdr>
                        <w:top w:val="none" w:sz="0" w:space="0" w:color="auto"/>
                        <w:left w:val="none" w:sz="0" w:space="0" w:color="auto"/>
                        <w:bottom w:val="none" w:sz="0" w:space="0" w:color="auto"/>
                        <w:right w:val="none" w:sz="0" w:space="0" w:color="auto"/>
                      </w:divBdr>
                    </w:div>
                  </w:divsChild>
                </w:div>
                <w:div w:id="2118065125">
                  <w:marLeft w:val="0"/>
                  <w:marRight w:val="0"/>
                  <w:marTop w:val="0"/>
                  <w:marBottom w:val="0"/>
                  <w:divBdr>
                    <w:top w:val="none" w:sz="0" w:space="0" w:color="auto"/>
                    <w:left w:val="none" w:sz="0" w:space="0" w:color="auto"/>
                    <w:bottom w:val="none" w:sz="0" w:space="0" w:color="auto"/>
                    <w:right w:val="none" w:sz="0" w:space="0" w:color="auto"/>
                  </w:divBdr>
                  <w:divsChild>
                    <w:div w:id="18055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201379">
          <w:marLeft w:val="0"/>
          <w:marRight w:val="0"/>
          <w:marTop w:val="0"/>
          <w:marBottom w:val="0"/>
          <w:divBdr>
            <w:top w:val="none" w:sz="0" w:space="0" w:color="auto"/>
            <w:left w:val="none" w:sz="0" w:space="0" w:color="auto"/>
            <w:bottom w:val="none" w:sz="0" w:space="0" w:color="auto"/>
            <w:right w:val="none" w:sz="0" w:space="0" w:color="auto"/>
          </w:divBdr>
          <w:divsChild>
            <w:div w:id="218830699">
              <w:marLeft w:val="-75"/>
              <w:marRight w:val="0"/>
              <w:marTop w:val="30"/>
              <w:marBottom w:val="30"/>
              <w:divBdr>
                <w:top w:val="none" w:sz="0" w:space="0" w:color="auto"/>
                <w:left w:val="none" w:sz="0" w:space="0" w:color="auto"/>
                <w:bottom w:val="none" w:sz="0" w:space="0" w:color="auto"/>
                <w:right w:val="none" w:sz="0" w:space="0" w:color="auto"/>
              </w:divBdr>
              <w:divsChild>
                <w:div w:id="125048722">
                  <w:marLeft w:val="0"/>
                  <w:marRight w:val="0"/>
                  <w:marTop w:val="0"/>
                  <w:marBottom w:val="0"/>
                  <w:divBdr>
                    <w:top w:val="none" w:sz="0" w:space="0" w:color="auto"/>
                    <w:left w:val="none" w:sz="0" w:space="0" w:color="auto"/>
                    <w:bottom w:val="none" w:sz="0" w:space="0" w:color="auto"/>
                    <w:right w:val="none" w:sz="0" w:space="0" w:color="auto"/>
                  </w:divBdr>
                  <w:divsChild>
                    <w:div w:id="2090227148">
                      <w:marLeft w:val="0"/>
                      <w:marRight w:val="0"/>
                      <w:marTop w:val="0"/>
                      <w:marBottom w:val="0"/>
                      <w:divBdr>
                        <w:top w:val="none" w:sz="0" w:space="0" w:color="auto"/>
                        <w:left w:val="none" w:sz="0" w:space="0" w:color="auto"/>
                        <w:bottom w:val="none" w:sz="0" w:space="0" w:color="auto"/>
                        <w:right w:val="none" w:sz="0" w:space="0" w:color="auto"/>
                      </w:divBdr>
                    </w:div>
                  </w:divsChild>
                </w:div>
                <w:div w:id="461460089">
                  <w:marLeft w:val="0"/>
                  <w:marRight w:val="0"/>
                  <w:marTop w:val="0"/>
                  <w:marBottom w:val="0"/>
                  <w:divBdr>
                    <w:top w:val="none" w:sz="0" w:space="0" w:color="auto"/>
                    <w:left w:val="none" w:sz="0" w:space="0" w:color="auto"/>
                    <w:bottom w:val="none" w:sz="0" w:space="0" w:color="auto"/>
                    <w:right w:val="none" w:sz="0" w:space="0" w:color="auto"/>
                  </w:divBdr>
                  <w:divsChild>
                    <w:div w:id="221721154">
                      <w:marLeft w:val="0"/>
                      <w:marRight w:val="0"/>
                      <w:marTop w:val="0"/>
                      <w:marBottom w:val="0"/>
                      <w:divBdr>
                        <w:top w:val="none" w:sz="0" w:space="0" w:color="auto"/>
                        <w:left w:val="none" w:sz="0" w:space="0" w:color="auto"/>
                        <w:bottom w:val="none" w:sz="0" w:space="0" w:color="auto"/>
                        <w:right w:val="none" w:sz="0" w:space="0" w:color="auto"/>
                      </w:divBdr>
                    </w:div>
                  </w:divsChild>
                </w:div>
                <w:div w:id="965935403">
                  <w:marLeft w:val="0"/>
                  <w:marRight w:val="0"/>
                  <w:marTop w:val="0"/>
                  <w:marBottom w:val="0"/>
                  <w:divBdr>
                    <w:top w:val="none" w:sz="0" w:space="0" w:color="auto"/>
                    <w:left w:val="none" w:sz="0" w:space="0" w:color="auto"/>
                    <w:bottom w:val="none" w:sz="0" w:space="0" w:color="auto"/>
                    <w:right w:val="none" w:sz="0" w:space="0" w:color="auto"/>
                  </w:divBdr>
                  <w:divsChild>
                    <w:div w:id="1284967770">
                      <w:marLeft w:val="0"/>
                      <w:marRight w:val="0"/>
                      <w:marTop w:val="0"/>
                      <w:marBottom w:val="0"/>
                      <w:divBdr>
                        <w:top w:val="none" w:sz="0" w:space="0" w:color="auto"/>
                        <w:left w:val="none" w:sz="0" w:space="0" w:color="auto"/>
                        <w:bottom w:val="none" w:sz="0" w:space="0" w:color="auto"/>
                        <w:right w:val="none" w:sz="0" w:space="0" w:color="auto"/>
                      </w:divBdr>
                    </w:div>
                  </w:divsChild>
                </w:div>
                <w:div w:id="1055936875">
                  <w:marLeft w:val="0"/>
                  <w:marRight w:val="0"/>
                  <w:marTop w:val="0"/>
                  <w:marBottom w:val="0"/>
                  <w:divBdr>
                    <w:top w:val="none" w:sz="0" w:space="0" w:color="auto"/>
                    <w:left w:val="none" w:sz="0" w:space="0" w:color="auto"/>
                    <w:bottom w:val="none" w:sz="0" w:space="0" w:color="auto"/>
                    <w:right w:val="none" w:sz="0" w:space="0" w:color="auto"/>
                  </w:divBdr>
                  <w:divsChild>
                    <w:div w:id="16129788">
                      <w:marLeft w:val="0"/>
                      <w:marRight w:val="0"/>
                      <w:marTop w:val="0"/>
                      <w:marBottom w:val="0"/>
                      <w:divBdr>
                        <w:top w:val="none" w:sz="0" w:space="0" w:color="auto"/>
                        <w:left w:val="none" w:sz="0" w:space="0" w:color="auto"/>
                        <w:bottom w:val="none" w:sz="0" w:space="0" w:color="auto"/>
                        <w:right w:val="none" w:sz="0" w:space="0" w:color="auto"/>
                      </w:divBdr>
                    </w:div>
                  </w:divsChild>
                </w:div>
                <w:div w:id="1293558156">
                  <w:marLeft w:val="0"/>
                  <w:marRight w:val="0"/>
                  <w:marTop w:val="0"/>
                  <w:marBottom w:val="0"/>
                  <w:divBdr>
                    <w:top w:val="none" w:sz="0" w:space="0" w:color="auto"/>
                    <w:left w:val="none" w:sz="0" w:space="0" w:color="auto"/>
                    <w:bottom w:val="none" w:sz="0" w:space="0" w:color="auto"/>
                    <w:right w:val="none" w:sz="0" w:space="0" w:color="auto"/>
                  </w:divBdr>
                  <w:divsChild>
                    <w:div w:id="885679463">
                      <w:marLeft w:val="0"/>
                      <w:marRight w:val="0"/>
                      <w:marTop w:val="0"/>
                      <w:marBottom w:val="0"/>
                      <w:divBdr>
                        <w:top w:val="none" w:sz="0" w:space="0" w:color="auto"/>
                        <w:left w:val="none" w:sz="0" w:space="0" w:color="auto"/>
                        <w:bottom w:val="none" w:sz="0" w:space="0" w:color="auto"/>
                        <w:right w:val="none" w:sz="0" w:space="0" w:color="auto"/>
                      </w:divBdr>
                    </w:div>
                  </w:divsChild>
                </w:div>
                <w:div w:id="1488473397">
                  <w:marLeft w:val="0"/>
                  <w:marRight w:val="0"/>
                  <w:marTop w:val="0"/>
                  <w:marBottom w:val="0"/>
                  <w:divBdr>
                    <w:top w:val="none" w:sz="0" w:space="0" w:color="auto"/>
                    <w:left w:val="none" w:sz="0" w:space="0" w:color="auto"/>
                    <w:bottom w:val="none" w:sz="0" w:space="0" w:color="auto"/>
                    <w:right w:val="none" w:sz="0" w:space="0" w:color="auto"/>
                  </w:divBdr>
                  <w:divsChild>
                    <w:div w:id="283120353">
                      <w:marLeft w:val="0"/>
                      <w:marRight w:val="0"/>
                      <w:marTop w:val="0"/>
                      <w:marBottom w:val="0"/>
                      <w:divBdr>
                        <w:top w:val="none" w:sz="0" w:space="0" w:color="auto"/>
                        <w:left w:val="none" w:sz="0" w:space="0" w:color="auto"/>
                        <w:bottom w:val="none" w:sz="0" w:space="0" w:color="auto"/>
                        <w:right w:val="none" w:sz="0" w:space="0" w:color="auto"/>
                      </w:divBdr>
                    </w:div>
                  </w:divsChild>
                </w:div>
                <w:div w:id="1780031764">
                  <w:marLeft w:val="0"/>
                  <w:marRight w:val="0"/>
                  <w:marTop w:val="0"/>
                  <w:marBottom w:val="0"/>
                  <w:divBdr>
                    <w:top w:val="none" w:sz="0" w:space="0" w:color="auto"/>
                    <w:left w:val="none" w:sz="0" w:space="0" w:color="auto"/>
                    <w:bottom w:val="none" w:sz="0" w:space="0" w:color="auto"/>
                    <w:right w:val="none" w:sz="0" w:space="0" w:color="auto"/>
                  </w:divBdr>
                  <w:divsChild>
                    <w:div w:id="747966418">
                      <w:marLeft w:val="0"/>
                      <w:marRight w:val="0"/>
                      <w:marTop w:val="0"/>
                      <w:marBottom w:val="0"/>
                      <w:divBdr>
                        <w:top w:val="none" w:sz="0" w:space="0" w:color="auto"/>
                        <w:left w:val="none" w:sz="0" w:space="0" w:color="auto"/>
                        <w:bottom w:val="none" w:sz="0" w:space="0" w:color="auto"/>
                        <w:right w:val="none" w:sz="0" w:space="0" w:color="auto"/>
                      </w:divBdr>
                    </w:div>
                  </w:divsChild>
                </w:div>
                <w:div w:id="1845128999">
                  <w:marLeft w:val="0"/>
                  <w:marRight w:val="0"/>
                  <w:marTop w:val="0"/>
                  <w:marBottom w:val="0"/>
                  <w:divBdr>
                    <w:top w:val="none" w:sz="0" w:space="0" w:color="auto"/>
                    <w:left w:val="none" w:sz="0" w:space="0" w:color="auto"/>
                    <w:bottom w:val="none" w:sz="0" w:space="0" w:color="auto"/>
                    <w:right w:val="none" w:sz="0" w:space="0" w:color="auto"/>
                  </w:divBdr>
                  <w:divsChild>
                    <w:div w:id="639385784">
                      <w:marLeft w:val="0"/>
                      <w:marRight w:val="0"/>
                      <w:marTop w:val="0"/>
                      <w:marBottom w:val="0"/>
                      <w:divBdr>
                        <w:top w:val="none" w:sz="0" w:space="0" w:color="auto"/>
                        <w:left w:val="none" w:sz="0" w:space="0" w:color="auto"/>
                        <w:bottom w:val="none" w:sz="0" w:space="0" w:color="auto"/>
                        <w:right w:val="none" w:sz="0" w:space="0" w:color="auto"/>
                      </w:divBdr>
                    </w:div>
                  </w:divsChild>
                </w:div>
                <w:div w:id="1871842573">
                  <w:marLeft w:val="0"/>
                  <w:marRight w:val="0"/>
                  <w:marTop w:val="0"/>
                  <w:marBottom w:val="0"/>
                  <w:divBdr>
                    <w:top w:val="none" w:sz="0" w:space="0" w:color="auto"/>
                    <w:left w:val="none" w:sz="0" w:space="0" w:color="auto"/>
                    <w:bottom w:val="none" w:sz="0" w:space="0" w:color="auto"/>
                    <w:right w:val="none" w:sz="0" w:space="0" w:color="auto"/>
                  </w:divBdr>
                  <w:divsChild>
                    <w:div w:id="441658027">
                      <w:marLeft w:val="0"/>
                      <w:marRight w:val="0"/>
                      <w:marTop w:val="0"/>
                      <w:marBottom w:val="0"/>
                      <w:divBdr>
                        <w:top w:val="none" w:sz="0" w:space="0" w:color="auto"/>
                        <w:left w:val="none" w:sz="0" w:space="0" w:color="auto"/>
                        <w:bottom w:val="none" w:sz="0" w:space="0" w:color="auto"/>
                        <w:right w:val="none" w:sz="0" w:space="0" w:color="auto"/>
                      </w:divBdr>
                    </w:div>
                  </w:divsChild>
                </w:div>
                <w:div w:id="2070415146">
                  <w:marLeft w:val="0"/>
                  <w:marRight w:val="0"/>
                  <w:marTop w:val="0"/>
                  <w:marBottom w:val="0"/>
                  <w:divBdr>
                    <w:top w:val="none" w:sz="0" w:space="0" w:color="auto"/>
                    <w:left w:val="none" w:sz="0" w:space="0" w:color="auto"/>
                    <w:bottom w:val="none" w:sz="0" w:space="0" w:color="auto"/>
                    <w:right w:val="none" w:sz="0" w:space="0" w:color="auto"/>
                  </w:divBdr>
                  <w:divsChild>
                    <w:div w:id="940181334">
                      <w:marLeft w:val="0"/>
                      <w:marRight w:val="0"/>
                      <w:marTop w:val="0"/>
                      <w:marBottom w:val="0"/>
                      <w:divBdr>
                        <w:top w:val="none" w:sz="0" w:space="0" w:color="auto"/>
                        <w:left w:val="none" w:sz="0" w:space="0" w:color="auto"/>
                        <w:bottom w:val="none" w:sz="0" w:space="0" w:color="auto"/>
                        <w:right w:val="none" w:sz="0" w:space="0" w:color="auto"/>
                      </w:divBdr>
                    </w:div>
                  </w:divsChild>
                </w:div>
                <w:div w:id="2110347284">
                  <w:marLeft w:val="0"/>
                  <w:marRight w:val="0"/>
                  <w:marTop w:val="0"/>
                  <w:marBottom w:val="0"/>
                  <w:divBdr>
                    <w:top w:val="none" w:sz="0" w:space="0" w:color="auto"/>
                    <w:left w:val="none" w:sz="0" w:space="0" w:color="auto"/>
                    <w:bottom w:val="none" w:sz="0" w:space="0" w:color="auto"/>
                    <w:right w:val="none" w:sz="0" w:space="0" w:color="auto"/>
                  </w:divBdr>
                  <w:divsChild>
                    <w:div w:id="1126508497">
                      <w:marLeft w:val="0"/>
                      <w:marRight w:val="0"/>
                      <w:marTop w:val="0"/>
                      <w:marBottom w:val="0"/>
                      <w:divBdr>
                        <w:top w:val="none" w:sz="0" w:space="0" w:color="auto"/>
                        <w:left w:val="none" w:sz="0" w:space="0" w:color="auto"/>
                        <w:bottom w:val="none" w:sz="0" w:space="0" w:color="auto"/>
                        <w:right w:val="none" w:sz="0" w:space="0" w:color="auto"/>
                      </w:divBdr>
                    </w:div>
                  </w:divsChild>
                </w:div>
                <w:div w:id="2123333389">
                  <w:marLeft w:val="0"/>
                  <w:marRight w:val="0"/>
                  <w:marTop w:val="0"/>
                  <w:marBottom w:val="0"/>
                  <w:divBdr>
                    <w:top w:val="none" w:sz="0" w:space="0" w:color="auto"/>
                    <w:left w:val="none" w:sz="0" w:space="0" w:color="auto"/>
                    <w:bottom w:val="none" w:sz="0" w:space="0" w:color="auto"/>
                    <w:right w:val="none" w:sz="0" w:space="0" w:color="auto"/>
                  </w:divBdr>
                  <w:divsChild>
                    <w:div w:id="15232141">
                      <w:marLeft w:val="0"/>
                      <w:marRight w:val="0"/>
                      <w:marTop w:val="0"/>
                      <w:marBottom w:val="0"/>
                      <w:divBdr>
                        <w:top w:val="none" w:sz="0" w:space="0" w:color="auto"/>
                        <w:left w:val="none" w:sz="0" w:space="0" w:color="auto"/>
                        <w:bottom w:val="none" w:sz="0" w:space="0" w:color="auto"/>
                        <w:right w:val="none" w:sz="0" w:space="0" w:color="auto"/>
                      </w:divBdr>
                      <w:divsChild>
                        <w:div w:id="568804353">
                          <w:marLeft w:val="0"/>
                          <w:marRight w:val="0"/>
                          <w:marTop w:val="30"/>
                          <w:marBottom w:val="30"/>
                          <w:divBdr>
                            <w:top w:val="none" w:sz="0" w:space="0" w:color="auto"/>
                            <w:left w:val="none" w:sz="0" w:space="0" w:color="auto"/>
                            <w:bottom w:val="none" w:sz="0" w:space="0" w:color="auto"/>
                            <w:right w:val="none" w:sz="0" w:space="0" w:color="auto"/>
                          </w:divBdr>
                          <w:divsChild>
                            <w:div w:id="618030874">
                              <w:marLeft w:val="0"/>
                              <w:marRight w:val="0"/>
                              <w:marTop w:val="0"/>
                              <w:marBottom w:val="0"/>
                              <w:divBdr>
                                <w:top w:val="none" w:sz="0" w:space="0" w:color="auto"/>
                                <w:left w:val="none" w:sz="0" w:space="0" w:color="auto"/>
                                <w:bottom w:val="none" w:sz="0" w:space="0" w:color="auto"/>
                                <w:right w:val="none" w:sz="0" w:space="0" w:color="auto"/>
                              </w:divBdr>
                              <w:divsChild>
                                <w:div w:id="1055351245">
                                  <w:marLeft w:val="0"/>
                                  <w:marRight w:val="0"/>
                                  <w:marTop w:val="0"/>
                                  <w:marBottom w:val="0"/>
                                  <w:divBdr>
                                    <w:top w:val="none" w:sz="0" w:space="0" w:color="auto"/>
                                    <w:left w:val="none" w:sz="0" w:space="0" w:color="auto"/>
                                    <w:bottom w:val="none" w:sz="0" w:space="0" w:color="auto"/>
                                    <w:right w:val="none" w:sz="0" w:space="0" w:color="auto"/>
                                  </w:divBdr>
                                </w:div>
                              </w:divsChild>
                            </w:div>
                            <w:div w:id="863901183">
                              <w:marLeft w:val="0"/>
                              <w:marRight w:val="0"/>
                              <w:marTop w:val="0"/>
                              <w:marBottom w:val="0"/>
                              <w:divBdr>
                                <w:top w:val="none" w:sz="0" w:space="0" w:color="auto"/>
                                <w:left w:val="none" w:sz="0" w:space="0" w:color="auto"/>
                                <w:bottom w:val="none" w:sz="0" w:space="0" w:color="auto"/>
                                <w:right w:val="none" w:sz="0" w:space="0" w:color="auto"/>
                              </w:divBdr>
                              <w:divsChild>
                                <w:div w:id="540899688">
                                  <w:marLeft w:val="0"/>
                                  <w:marRight w:val="0"/>
                                  <w:marTop w:val="0"/>
                                  <w:marBottom w:val="0"/>
                                  <w:divBdr>
                                    <w:top w:val="none" w:sz="0" w:space="0" w:color="auto"/>
                                    <w:left w:val="none" w:sz="0" w:space="0" w:color="auto"/>
                                    <w:bottom w:val="none" w:sz="0" w:space="0" w:color="auto"/>
                                    <w:right w:val="none" w:sz="0" w:space="0" w:color="auto"/>
                                  </w:divBdr>
                                </w:div>
                              </w:divsChild>
                            </w:div>
                            <w:div w:id="1115832258">
                              <w:marLeft w:val="0"/>
                              <w:marRight w:val="0"/>
                              <w:marTop w:val="0"/>
                              <w:marBottom w:val="0"/>
                              <w:divBdr>
                                <w:top w:val="none" w:sz="0" w:space="0" w:color="auto"/>
                                <w:left w:val="none" w:sz="0" w:space="0" w:color="auto"/>
                                <w:bottom w:val="none" w:sz="0" w:space="0" w:color="auto"/>
                                <w:right w:val="none" w:sz="0" w:space="0" w:color="auto"/>
                              </w:divBdr>
                              <w:divsChild>
                                <w:div w:id="364673588">
                                  <w:marLeft w:val="0"/>
                                  <w:marRight w:val="0"/>
                                  <w:marTop w:val="0"/>
                                  <w:marBottom w:val="0"/>
                                  <w:divBdr>
                                    <w:top w:val="none" w:sz="0" w:space="0" w:color="auto"/>
                                    <w:left w:val="none" w:sz="0" w:space="0" w:color="auto"/>
                                    <w:bottom w:val="none" w:sz="0" w:space="0" w:color="auto"/>
                                    <w:right w:val="none" w:sz="0" w:space="0" w:color="auto"/>
                                  </w:divBdr>
                                </w:div>
                              </w:divsChild>
                            </w:div>
                            <w:div w:id="1151213259">
                              <w:marLeft w:val="0"/>
                              <w:marRight w:val="0"/>
                              <w:marTop w:val="0"/>
                              <w:marBottom w:val="0"/>
                              <w:divBdr>
                                <w:top w:val="none" w:sz="0" w:space="0" w:color="auto"/>
                                <w:left w:val="none" w:sz="0" w:space="0" w:color="auto"/>
                                <w:bottom w:val="none" w:sz="0" w:space="0" w:color="auto"/>
                                <w:right w:val="none" w:sz="0" w:space="0" w:color="auto"/>
                              </w:divBdr>
                              <w:divsChild>
                                <w:div w:id="1110318497">
                                  <w:marLeft w:val="0"/>
                                  <w:marRight w:val="0"/>
                                  <w:marTop w:val="0"/>
                                  <w:marBottom w:val="0"/>
                                  <w:divBdr>
                                    <w:top w:val="none" w:sz="0" w:space="0" w:color="auto"/>
                                    <w:left w:val="none" w:sz="0" w:space="0" w:color="auto"/>
                                    <w:bottom w:val="none" w:sz="0" w:space="0" w:color="auto"/>
                                    <w:right w:val="none" w:sz="0" w:space="0" w:color="auto"/>
                                  </w:divBdr>
                                </w:div>
                              </w:divsChild>
                            </w:div>
                            <w:div w:id="1165168488">
                              <w:marLeft w:val="0"/>
                              <w:marRight w:val="0"/>
                              <w:marTop w:val="0"/>
                              <w:marBottom w:val="0"/>
                              <w:divBdr>
                                <w:top w:val="none" w:sz="0" w:space="0" w:color="auto"/>
                                <w:left w:val="none" w:sz="0" w:space="0" w:color="auto"/>
                                <w:bottom w:val="none" w:sz="0" w:space="0" w:color="auto"/>
                                <w:right w:val="none" w:sz="0" w:space="0" w:color="auto"/>
                              </w:divBdr>
                              <w:divsChild>
                                <w:div w:id="1676496293">
                                  <w:marLeft w:val="0"/>
                                  <w:marRight w:val="0"/>
                                  <w:marTop w:val="0"/>
                                  <w:marBottom w:val="0"/>
                                  <w:divBdr>
                                    <w:top w:val="none" w:sz="0" w:space="0" w:color="auto"/>
                                    <w:left w:val="none" w:sz="0" w:space="0" w:color="auto"/>
                                    <w:bottom w:val="none" w:sz="0" w:space="0" w:color="auto"/>
                                    <w:right w:val="none" w:sz="0" w:space="0" w:color="auto"/>
                                  </w:divBdr>
                                </w:div>
                              </w:divsChild>
                            </w:div>
                            <w:div w:id="1167598355">
                              <w:marLeft w:val="0"/>
                              <w:marRight w:val="0"/>
                              <w:marTop w:val="0"/>
                              <w:marBottom w:val="0"/>
                              <w:divBdr>
                                <w:top w:val="none" w:sz="0" w:space="0" w:color="auto"/>
                                <w:left w:val="none" w:sz="0" w:space="0" w:color="auto"/>
                                <w:bottom w:val="none" w:sz="0" w:space="0" w:color="auto"/>
                                <w:right w:val="none" w:sz="0" w:space="0" w:color="auto"/>
                              </w:divBdr>
                              <w:divsChild>
                                <w:div w:id="2001536709">
                                  <w:marLeft w:val="0"/>
                                  <w:marRight w:val="0"/>
                                  <w:marTop w:val="0"/>
                                  <w:marBottom w:val="0"/>
                                  <w:divBdr>
                                    <w:top w:val="none" w:sz="0" w:space="0" w:color="auto"/>
                                    <w:left w:val="none" w:sz="0" w:space="0" w:color="auto"/>
                                    <w:bottom w:val="none" w:sz="0" w:space="0" w:color="auto"/>
                                    <w:right w:val="none" w:sz="0" w:space="0" w:color="auto"/>
                                  </w:divBdr>
                                </w:div>
                              </w:divsChild>
                            </w:div>
                            <w:div w:id="1224680872">
                              <w:marLeft w:val="0"/>
                              <w:marRight w:val="0"/>
                              <w:marTop w:val="0"/>
                              <w:marBottom w:val="0"/>
                              <w:divBdr>
                                <w:top w:val="none" w:sz="0" w:space="0" w:color="auto"/>
                                <w:left w:val="none" w:sz="0" w:space="0" w:color="auto"/>
                                <w:bottom w:val="none" w:sz="0" w:space="0" w:color="auto"/>
                                <w:right w:val="none" w:sz="0" w:space="0" w:color="auto"/>
                              </w:divBdr>
                              <w:divsChild>
                                <w:div w:id="237129649">
                                  <w:marLeft w:val="0"/>
                                  <w:marRight w:val="0"/>
                                  <w:marTop w:val="0"/>
                                  <w:marBottom w:val="0"/>
                                  <w:divBdr>
                                    <w:top w:val="none" w:sz="0" w:space="0" w:color="auto"/>
                                    <w:left w:val="none" w:sz="0" w:space="0" w:color="auto"/>
                                    <w:bottom w:val="none" w:sz="0" w:space="0" w:color="auto"/>
                                    <w:right w:val="none" w:sz="0" w:space="0" w:color="auto"/>
                                  </w:divBdr>
                                </w:div>
                              </w:divsChild>
                            </w:div>
                            <w:div w:id="1611431377">
                              <w:marLeft w:val="0"/>
                              <w:marRight w:val="0"/>
                              <w:marTop w:val="0"/>
                              <w:marBottom w:val="0"/>
                              <w:divBdr>
                                <w:top w:val="none" w:sz="0" w:space="0" w:color="auto"/>
                                <w:left w:val="none" w:sz="0" w:space="0" w:color="auto"/>
                                <w:bottom w:val="none" w:sz="0" w:space="0" w:color="auto"/>
                                <w:right w:val="none" w:sz="0" w:space="0" w:color="auto"/>
                              </w:divBdr>
                              <w:divsChild>
                                <w:div w:id="1996638873">
                                  <w:marLeft w:val="0"/>
                                  <w:marRight w:val="0"/>
                                  <w:marTop w:val="0"/>
                                  <w:marBottom w:val="0"/>
                                  <w:divBdr>
                                    <w:top w:val="none" w:sz="0" w:space="0" w:color="auto"/>
                                    <w:left w:val="none" w:sz="0" w:space="0" w:color="auto"/>
                                    <w:bottom w:val="none" w:sz="0" w:space="0" w:color="auto"/>
                                    <w:right w:val="none" w:sz="0" w:space="0" w:color="auto"/>
                                  </w:divBdr>
                                </w:div>
                              </w:divsChild>
                            </w:div>
                            <w:div w:id="1845440622">
                              <w:marLeft w:val="0"/>
                              <w:marRight w:val="0"/>
                              <w:marTop w:val="0"/>
                              <w:marBottom w:val="0"/>
                              <w:divBdr>
                                <w:top w:val="none" w:sz="0" w:space="0" w:color="auto"/>
                                <w:left w:val="none" w:sz="0" w:space="0" w:color="auto"/>
                                <w:bottom w:val="none" w:sz="0" w:space="0" w:color="auto"/>
                                <w:right w:val="none" w:sz="0" w:space="0" w:color="auto"/>
                              </w:divBdr>
                              <w:divsChild>
                                <w:div w:id="727846796">
                                  <w:marLeft w:val="0"/>
                                  <w:marRight w:val="0"/>
                                  <w:marTop w:val="0"/>
                                  <w:marBottom w:val="0"/>
                                  <w:divBdr>
                                    <w:top w:val="none" w:sz="0" w:space="0" w:color="auto"/>
                                    <w:left w:val="none" w:sz="0" w:space="0" w:color="auto"/>
                                    <w:bottom w:val="none" w:sz="0" w:space="0" w:color="auto"/>
                                    <w:right w:val="none" w:sz="0" w:space="0" w:color="auto"/>
                                  </w:divBdr>
                                </w:div>
                              </w:divsChild>
                            </w:div>
                            <w:div w:id="2007778598">
                              <w:marLeft w:val="0"/>
                              <w:marRight w:val="0"/>
                              <w:marTop w:val="0"/>
                              <w:marBottom w:val="0"/>
                              <w:divBdr>
                                <w:top w:val="none" w:sz="0" w:space="0" w:color="auto"/>
                                <w:left w:val="none" w:sz="0" w:space="0" w:color="auto"/>
                                <w:bottom w:val="none" w:sz="0" w:space="0" w:color="auto"/>
                                <w:right w:val="none" w:sz="0" w:space="0" w:color="auto"/>
                              </w:divBdr>
                              <w:divsChild>
                                <w:div w:id="185599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4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36697">
          <w:marLeft w:val="0"/>
          <w:marRight w:val="0"/>
          <w:marTop w:val="0"/>
          <w:marBottom w:val="0"/>
          <w:divBdr>
            <w:top w:val="none" w:sz="0" w:space="0" w:color="auto"/>
            <w:left w:val="none" w:sz="0" w:space="0" w:color="auto"/>
            <w:bottom w:val="none" w:sz="0" w:space="0" w:color="auto"/>
            <w:right w:val="none" w:sz="0" w:space="0" w:color="auto"/>
          </w:divBdr>
          <w:divsChild>
            <w:div w:id="1660378394">
              <w:marLeft w:val="-75"/>
              <w:marRight w:val="0"/>
              <w:marTop w:val="30"/>
              <w:marBottom w:val="30"/>
              <w:divBdr>
                <w:top w:val="none" w:sz="0" w:space="0" w:color="auto"/>
                <w:left w:val="none" w:sz="0" w:space="0" w:color="auto"/>
                <w:bottom w:val="none" w:sz="0" w:space="0" w:color="auto"/>
                <w:right w:val="none" w:sz="0" w:space="0" w:color="auto"/>
              </w:divBdr>
              <w:divsChild>
                <w:div w:id="62333798">
                  <w:marLeft w:val="0"/>
                  <w:marRight w:val="0"/>
                  <w:marTop w:val="0"/>
                  <w:marBottom w:val="0"/>
                  <w:divBdr>
                    <w:top w:val="none" w:sz="0" w:space="0" w:color="auto"/>
                    <w:left w:val="none" w:sz="0" w:space="0" w:color="auto"/>
                    <w:bottom w:val="none" w:sz="0" w:space="0" w:color="auto"/>
                    <w:right w:val="none" w:sz="0" w:space="0" w:color="auto"/>
                  </w:divBdr>
                  <w:divsChild>
                    <w:div w:id="1687362605">
                      <w:marLeft w:val="0"/>
                      <w:marRight w:val="0"/>
                      <w:marTop w:val="0"/>
                      <w:marBottom w:val="0"/>
                      <w:divBdr>
                        <w:top w:val="none" w:sz="0" w:space="0" w:color="auto"/>
                        <w:left w:val="none" w:sz="0" w:space="0" w:color="auto"/>
                        <w:bottom w:val="none" w:sz="0" w:space="0" w:color="auto"/>
                        <w:right w:val="none" w:sz="0" w:space="0" w:color="auto"/>
                      </w:divBdr>
                    </w:div>
                  </w:divsChild>
                </w:div>
                <w:div w:id="488792446">
                  <w:marLeft w:val="0"/>
                  <w:marRight w:val="0"/>
                  <w:marTop w:val="0"/>
                  <w:marBottom w:val="0"/>
                  <w:divBdr>
                    <w:top w:val="none" w:sz="0" w:space="0" w:color="auto"/>
                    <w:left w:val="none" w:sz="0" w:space="0" w:color="auto"/>
                    <w:bottom w:val="none" w:sz="0" w:space="0" w:color="auto"/>
                    <w:right w:val="none" w:sz="0" w:space="0" w:color="auto"/>
                  </w:divBdr>
                  <w:divsChild>
                    <w:div w:id="298849596">
                      <w:marLeft w:val="0"/>
                      <w:marRight w:val="0"/>
                      <w:marTop w:val="0"/>
                      <w:marBottom w:val="0"/>
                      <w:divBdr>
                        <w:top w:val="none" w:sz="0" w:space="0" w:color="auto"/>
                        <w:left w:val="none" w:sz="0" w:space="0" w:color="auto"/>
                        <w:bottom w:val="none" w:sz="0" w:space="0" w:color="auto"/>
                        <w:right w:val="none" w:sz="0" w:space="0" w:color="auto"/>
                      </w:divBdr>
                      <w:divsChild>
                        <w:div w:id="788745325">
                          <w:marLeft w:val="0"/>
                          <w:marRight w:val="0"/>
                          <w:marTop w:val="30"/>
                          <w:marBottom w:val="30"/>
                          <w:divBdr>
                            <w:top w:val="none" w:sz="0" w:space="0" w:color="auto"/>
                            <w:left w:val="none" w:sz="0" w:space="0" w:color="auto"/>
                            <w:bottom w:val="none" w:sz="0" w:space="0" w:color="auto"/>
                            <w:right w:val="none" w:sz="0" w:space="0" w:color="auto"/>
                          </w:divBdr>
                          <w:divsChild>
                            <w:div w:id="1266185731">
                              <w:marLeft w:val="0"/>
                              <w:marRight w:val="0"/>
                              <w:marTop w:val="0"/>
                              <w:marBottom w:val="0"/>
                              <w:divBdr>
                                <w:top w:val="none" w:sz="0" w:space="0" w:color="auto"/>
                                <w:left w:val="none" w:sz="0" w:space="0" w:color="auto"/>
                                <w:bottom w:val="none" w:sz="0" w:space="0" w:color="auto"/>
                                <w:right w:val="none" w:sz="0" w:space="0" w:color="auto"/>
                              </w:divBdr>
                              <w:divsChild>
                                <w:div w:id="1203906818">
                                  <w:marLeft w:val="0"/>
                                  <w:marRight w:val="0"/>
                                  <w:marTop w:val="0"/>
                                  <w:marBottom w:val="0"/>
                                  <w:divBdr>
                                    <w:top w:val="none" w:sz="0" w:space="0" w:color="auto"/>
                                    <w:left w:val="none" w:sz="0" w:space="0" w:color="auto"/>
                                    <w:bottom w:val="none" w:sz="0" w:space="0" w:color="auto"/>
                                    <w:right w:val="none" w:sz="0" w:space="0" w:color="auto"/>
                                  </w:divBdr>
                                </w:div>
                              </w:divsChild>
                            </w:div>
                            <w:div w:id="1331328367">
                              <w:marLeft w:val="0"/>
                              <w:marRight w:val="0"/>
                              <w:marTop w:val="0"/>
                              <w:marBottom w:val="0"/>
                              <w:divBdr>
                                <w:top w:val="none" w:sz="0" w:space="0" w:color="auto"/>
                                <w:left w:val="none" w:sz="0" w:space="0" w:color="auto"/>
                                <w:bottom w:val="none" w:sz="0" w:space="0" w:color="auto"/>
                                <w:right w:val="none" w:sz="0" w:space="0" w:color="auto"/>
                              </w:divBdr>
                              <w:divsChild>
                                <w:div w:id="764767929">
                                  <w:marLeft w:val="0"/>
                                  <w:marRight w:val="0"/>
                                  <w:marTop w:val="0"/>
                                  <w:marBottom w:val="0"/>
                                  <w:divBdr>
                                    <w:top w:val="none" w:sz="0" w:space="0" w:color="auto"/>
                                    <w:left w:val="none" w:sz="0" w:space="0" w:color="auto"/>
                                    <w:bottom w:val="none" w:sz="0" w:space="0" w:color="auto"/>
                                    <w:right w:val="none" w:sz="0" w:space="0" w:color="auto"/>
                                  </w:divBdr>
                                </w:div>
                              </w:divsChild>
                            </w:div>
                            <w:div w:id="1424180413">
                              <w:marLeft w:val="0"/>
                              <w:marRight w:val="0"/>
                              <w:marTop w:val="0"/>
                              <w:marBottom w:val="0"/>
                              <w:divBdr>
                                <w:top w:val="none" w:sz="0" w:space="0" w:color="auto"/>
                                <w:left w:val="none" w:sz="0" w:space="0" w:color="auto"/>
                                <w:bottom w:val="none" w:sz="0" w:space="0" w:color="auto"/>
                                <w:right w:val="none" w:sz="0" w:space="0" w:color="auto"/>
                              </w:divBdr>
                              <w:divsChild>
                                <w:div w:id="958413050">
                                  <w:marLeft w:val="0"/>
                                  <w:marRight w:val="0"/>
                                  <w:marTop w:val="0"/>
                                  <w:marBottom w:val="0"/>
                                  <w:divBdr>
                                    <w:top w:val="none" w:sz="0" w:space="0" w:color="auto"/>
                                    <w:left w:val="none" w:sz="0" w:space="0" w:color="auto"/>
                                    <w:bottom w:val="none" w:sz="0" w:space="0" w:color="auto"/>
                                    <w:right w:val="none" w:sz="0" w:space="0" w:color="auto"/>
                                  </w:divBdr>
                                </w:div>
                              </w:divsChild>
                            </w:div>
                            <w:div w:id="1550724764">
                              <w:marLeft w:val="0"/>
                              <w:marRight w:val="0"/>
                              <w:marTop w:val="0"/>
                              <w:marBottom w:val="0"/>
                              <w:divBdr>
                                <w:top w:val="none" w:sz="0" w:space="0" w:color="auto"/>
                                <w:left w:val="none" w:sz="0" w:space="0" w:color="auto"/>
                                <w:bottom w:val="none" w:sz="0" w:space="0" w:color="auto"/>
                                <w:right w:val="none" w:sz="0" w:space="0" w:color="auto"/>
                              </w:divBdr>
                              <w:divsChild>
                                <w:div w:id="430400067">
                                  <w:marLeft w:val="0"/>
                                  <w:marRight w:val="0"/>
                                  <w:marTop w:val="0"/>
                                  <w:marBottom w:val="0"/>
                                  <w:divBdr>
                                    <w:top w:val="none" w:sz="0" w:space="0" w:color="auto"/>
                                    <w:left w:val="none" w:sz="0" w:space="0" w:color="auto"/>
                                    <w:bottom w:val="none" w:sz="0" w:space="0" w:color="auto"/>
                                    <w:right w:val="none" w:sz="0" w:space="0" w:color="auto"/>
                                  </w:divBdr>
                                </w:div>
                              </w:divsChild>
                            </w:div>
                            <w:div w:id="1685325103">
                              <w:marLeft w:val="0"/>
                              <w:marRight w:val="0"/>
                              <w:marTop w:val="0"/>
                              <w:marBottom w:val="0"/>
                              <w:divBdr>
                                <w:top w:val="none" w:sz="0" w:space="0" w:color="auto"/>
                                <w:left w:val="none" w:sz="0" w:space="0" w:color="auto"/>
                                <w:bottom w:val="none" w:sz="0" w:space="0" w:color="auto"/>
                                <w:right w:val="none" w:sz="0" w:space="0" w:color="auto"/>
                              </w:divBdr>
                              <w:divsChild>
                                <w:div w:id="1850637950">
                                  <w:marLeft w:val="0"/>
                                  <w:marRight w:val="0"/>
                                  <w:marTop w:val="0"/>
                                  <w:marBottom w:val="0"/>
                                  <w:divBdr>
                                    <w:top w:val="none" w:sz="0" w:space="0" w:color="auto"/>
                                    <w:left w:val="none" w:sz="0" w:space="0" w:color="auto"/>
                                    <w:bottom w:val="none" w:sz="0" w:space="0" w:color="auto"/>
                                    <w:right w:val="none" w:sz="0" w:space="0" w:color="auto"/>
                                  </w:divBdr>
                                </w:div>
                              </w:divsChild>
                            </w:div>
                            <w:div w:id="1701781558">
                              <w:marLeft w:val="0"/>
                              <w:marRight w:val="0"/>
                              <w:marTop w:val="0"/>
                              <w:marBottom w:val="0"/>
                              <w:divBdr>
                                <w:top w:val="none" w:sz="0" w:space="0" w:color="auto"/>
                                <w:left w:val="none" w:sz="0" w:space="0" w:color="auto"/>
                                <w:bottom w:val="none" w:sz="0" w:space="0" w:color="auto"/>
                                <w:right w:val="none" w:sz="0" w:space="0" w:color="auto"/>
                              </w:divBdr>
                              <w:divsChild>
                                <w:div w:id="174950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769626">
                      <w:marLeft w:val="0"/>
                      <w:marRight w:val="0"/>
                      <w:marTop w:val="0"/>
                      <w:marBottom w:val="0"/>
                      <w:divBdr>
                        <w:top w:val="none" w:sz="0" w:space="0" w:color="auto"/>
                        <w:left w:val="none" w:sz="0" w:space="0" w:color="auto"/>
                        <w:bottom w:val="none" w:sz="0" w:space="0" w:color="auto"/>
                        <w:right w:val="none" w:sz="0" w:space="0" w:color="auto"/>
                      </w:divBdr>
                    </w:div>
                  </w:divsChild>
                </w:div>
                <w:div w:id="658508540">
                  <w:marLeft w:val="0"/>
                  <w:marRight w:val="0"/>
                  <w:marTop w:val="0"/>
                  <w:marBottom w:val="0"/>
                  <w:divBdr>
                    <w:top w:val="none" w:sz="0" w:space="0" w:color="auto"/>
                    <w:left w:val="none" w:sz="0" w:space="0" w:color="auto"/>
                    <w:bottom w:val="none" w:sz="0" w:space="0" w:color="auto"/>
                    <w:right w:val="none" w:sz="0" w:space="0" w:color="auto"/>
                  </w:divBdr>
                  <w:divsChild>
                    <w:div w:id="2022318300">
                      <w:marLeft w:val="0"/>
                      <w:marRight w:val="0"/>
                      <w:marTop w:val="0"/>
                      <w:marBottom w:val="0"/>
                      <w:divBdr>
                        <w:top w:val="none" w:sz="0" w:space="0" w:color="auto"/>
                        <w:left w:val="none" w:sz="0" w:space="0" w:color="auto"/>
                        <w:bottom w:val="none" w:sz="0" w:space="0" w:color="auto"/>
                        <w:right w:val="none" w:sz="0" w:space="0" w:color="auto"/>
                      </w:divBdr>
                    </w:div>
                  </w:divsChild>
                </w:div>
                <w:div w:id="678780211">
                  <w:marLeft w:val="0"/>
                  <w:marRight w:val="0"/>
                  <w:marTop w:val="0"/>
                  <w:marBottom w:val="0"/>
                  <w:divBdr>
                    <w:top w:val="none" w:sz="0" w:space="0" w:color="auto"/>
                    <w:left w:val="none" w:sz="0" w:space="0" w:color="auto"/>
                    <w:bottom w:val="none" w:sz="0" w:space="0" w:color="auto"/>
                    <w:right w:val="none" w:sz="0" w:space="0" w:color="auto"/>
                  </w:divBdr>
                  <w:divsChild>
                    <w:div w:id="614678457">
                      <w:marLeft w:val="0"/>
                      <w:marRight w:val="0"/>
                      <w:marTop w:val="0"/>
                      <w:marBottom w:val="0"/>
                      <w:divBdr>
                        <w:top w:val="none" w:sz="0" w:space="0" w:color="auto"/>
                        <w:left w:val="none" w:sz="0" w:space="0" w:color="auto"/>
                        <w:bottom w:val="none" w:sz="0" w:space="0" w:color="auto"/>
                        <w:right w:val="none" w:sz="0" w:space="0" w:color="auto"/>
                      </w:divBdr>
                    </w:div>
                  </w:divsChild>
                </w:div>
                <w:div w:id="753403315">
                  <w:marLeft w:val="0"/>
                  <w:marRight w:val="0"/>
                  <w:marTop w:val="0"/>
                  <w:marBottom w:val="0"/>
                  <w:divBdr>
                    <w:top w:val="none" w:sz="0" w:space="0" w:color="auto"/>
                    <w:left w:val="none" w:sz="0" w:space="0" w:color="auto"/>
                    <w:bottom w:val="none" w:sz="0" w:space="0" w:color="auto"/>
                    <w:right w:val="none" w:sz="0" w:space="0" w:color="auto"/>
                  </w:divBdr>
                  <w:divsChild>
                    <w:div w:id="256906523">
                      <w:marLeft w:val="0"/>
                      <w:marRight w:val="0"/>
                      <w:marTop w:val="0"/>
                      <w:marBottom w:val="0"/>
                      <w:divBdr>
                        <w:top w:val="none" w:sz="0" w:space="0" w:color="auto"/>
                        <w:left w:val="none" w:sz="0" w:space="0" w:color="auto"/>
                        <w:bottom w:val="none" w:sz="0" w:space="0" w:color="auto"/>
                        <w:right w:val="none" w:sz="0" w:space="0" w:color="auto"/>
                      </w:divBdr>
                    </w:div>
                  </w:divsChild>
                </w:div>
                <w:div w:id="848787697">
                  <w:marLeft w:val="0"/>
                  <w:marRight w:val="0"/>
                  <w:marTop w:val="0"/>
                  <w:marBottom w:val="0"/>
                  <w:divBdr>
                    <w:top w:val="none" w:sz="0" w:space="0" w:color="auto"/>
                    <w:left w:val="none" w:sz="0" w:space="0" w:color="auto"/>
                    <w:bottom w:val="none" w:sz="0" w:space="0" w:color="auto"/>
                    <w:right w:val="none" w:sz="0" w:space="0" w:color="auto"/>
                  </w:divBdr>
                  <w:divsChild>
                    <w:div w:id="1076131169">
                      <w:marLeft w:val="0"/>
                      <w:marRight w:val="0"/>
                      <w:marTop w:val="0"/>
                      <w:marBottom w:val="0"/>
                      <w:divBdr>
                        <w:top w:val="none" w:sz="0" w:space="0" w:color="auto"/>
                        <w:left w:val="none" w:sz="0" w:space="0" w:color="auto"/>
                        <w:bottom w:val="none" w:sz="0" w:space="0" w:color="auto"/>
                        <w:right w:val="none" w:sz="0" w:space="0" w:color="auto"/>
                      </w:divBdr>
                    </w:div>
                  </w:divsChild>
                </w:div>
                <w:div w:id="1518957721">
                  <w:marLeft w:val="0"/>
                  <w:marRight w:val="0"/>
                  <w:marTop w:val="0"/>
                  <w:marBottom w:val="0"/>
                  <w:divBdr>
                    <w:top w:val="none" w:sz="0" w:space="0" w:color="auto"/>
                    <w:left w:val="none" w:sz="0" w:space="0" w:color="auto"/>
                    <w:bottom w:val="none" w:sz="0" w:space="0" w:color="auto"/>
                    <w:right w:val="none" w:sz="0" w:space="0" w:color="auto"/>
                  </w:divBdr>
                  <w:divsChild>
                    <w:div w:id="858470496">
                      <w:marLeft w:val="0"/>
                      <w:marRight w:val="0"/>
                      <w:marTop w:val="0"/>
                      <w:marBottom w:val="0"/>
                      <w:divBdr>
                        <w:top w:val="none" w:sz="0" w:space="0" w:color="auto"/>
                        <w:left w:val="none" w:sz="0" w:space="0" w:color="auto"/>
                        <w:bottom w:val="none" w:sz="0" w:space="0" w:color="auto"/>
                        <w:right w:val="none" w:sz="0" w:space="0" w:color="auto"/>
                      </w:divBdr>
                    </w:div>
                  </w:divsChild>
                </w:div>
                <w:div w:id="1721174973">
                  <w:marLeft w:val="0"/>
                  <w:marRight w:val="0"/>
                  <w:marTop w:val="0"/>
                  <w:marBottom w:val="0"/>
                  <w:divBdr>
                    <w:top w:val="none" w:sz="0" w:space="0" w:color="auto"/>
                    <w:left w:val="none" w:sz="0" w:space="0" w:color="auto"/>
                    <w:bottom w:val="none" w:sz="0" w:space="0" w:color="auto"/>
                    <w:right w:val="none" w:sz="0" w:space="0" w:color="auto"/>
                  </w:divBdr>
                  <w:divsChild>
                    <w:div w:id="1851791201">
                      <w:marLeft w:val="0"/>
                      <w:marRight w:val="0"/>
                      <w:marTop w:val="0"/>
                      <w:marBottom w:val="0"/>
                      <w:divBdr>
                        <w:top w:val="none" w:sz="0" w:space="0" w:color="auto"/>
                        <w:left w:val="none" w:sz="0" w:space="0" w:color="auto"/>
                        <w:bottom w:val="none" w:sz="0" w:space="0" w:color="auto"/>
                        <w:right w:val="none" w:sz="0" w:space="0" w:color="auto"/>
                      </w:divBdr>
                    </w:div>
                  </w:divsChild>
                </w:div>
                <w:div w:id="1747147385">
                  <w:marLeft w:val="0"/>
                  <w:marRight w:val="0"/>
                  <w:marTop w:val="0"/>
                  <w:marBottom w:val="0"/>
                  <w:divBdr>
                    <w:top w:val="none" w:sz="0" w:space="0" w:color="auto"/>
                    <w:left w:val="none" w:sz="0" w:space="0" w:color="auto"/>
                    <w:bottom w:val="none" w:sz="0" w:space="0" w:color="auto"/>
                    <w:right w:val="none" w:sz="0" w:space="0" w:color="auto"/>
                  </w:divBdr>
                  <w:divsChild>
                    <w:div w:id="820924951">
                      <w:marLeft w:val="0"/>
                      <w:marRight w:val="0"/>
                      <w:marTop w:val="0"/>
                      <w:marBottom w:val="0"/>
                      <w:divBdr>
                        <w:top w:val="none" w:sz="0" w:space="0" w:color="auto"/>
                        <w:left w:val="none" w:sz="0" w:space="0" w:color="auto"/>
                        <w:bottom w:val="none" w:sz="0" w:space="0" w:color="auto"/>
                        <w:right w:val="none" w:sz="0" w:space="0" w:color="auto"/>
                      </w:divBdr>
                    </w:div>
                  </w:divsChild>
                </w:div>
                <w:div w:id="1767311126">
                  <w:marLeft w:val="0"/>
                  <w:marRight w:val="0"/>
                  <w:marTop w:val="0"/>
                  <w:marBottom w:val="0"/>
                  <w:divBdr>
                    <w:top w:val="none" w:sz="0" w:space="0" w:color="auto"/>
                    <w:left w:val="none" w:sz="0" w:space="0" w:color="auto"/>
                    <w:bottom w:val="none" w:sz="0" w:space="0" w:color="auto"/>
                    <w:right w:val="none" w:sz="0" w:space="0" w:color="auto"/>
                  </w:divBdr>
                  <w:divsChild>
                    <w:div w:id="1253855417">
                      <w:marLeft w:val="0"/>
                      <w:marRight w:val="0"/>
                      <w:marTop w:val="0"/>
                      <w:marBottom w:val="0"/>
                      <w:divBdr>
                        <w:top w:val="none" w:sz="0" w:space="0" w:color="auto"/>
                        <w:left w:val="none" w:sz="0" w:space="0" w:color="auto"/>
                        <w:bottom w:val="none" w:sz="0" w:space="0" w:color="auto"/>
                        <w:right w:val="none" w:sz="0" w:space="0" w:color="auto"/>
                      </w:divBdr>
                    </w:div>
                  </w:divsChild>
                </w:div>
                <w:div w:id="1863857252">
                  <w:marLeft w:val="0"/>
                  <w:marRight w:val="0"/>
                  <w:marTop w:val="0"/>
                  <w:marBottom w:val="0"/>
                  <w:divBdr>
                    <w:top w:val="none" w:sz="0" w:space="0" w:color="auto"/>
                    <w:left w:val="none" w:sz="0" w:space="0" w:color="auto"/>
                    <w:bottom w:val="none" w:sz="0" w:space="0" w:color="auto"/>
                    <w:right w:val="none" w:sz="0" w:space="0" w:color="auto"/>
                  </w:divBdr>
                  <w:divsChild>
                    <w:div w:id="784353718">
                      <w:marLeft w:val="0"/>
                      <w:marRight w:val="0"/>
                      <w:marTop w:val="0"/>
                      <w:marBottom w:val="0"/>
                      <w:divBdr>
                        <w:top w:val="none" w:sz="0" w:space="0" w:color="auto"/>
                        <w:left w:val="none" w:sz="0" w:space="0" w:color="auto"/>
                        <w:bottom w:val="none" w:sz="0" w:space="0" w:color="auto"/>
                        <w:right w:val="none" w:sz="0" w:space="0" w:color="auto"/>
                      </w:divBdr>
                    </w:div>
                  </w:divsChild>
                </w:div>
                <w:div w:id="2025786270">
                  <w:marLeft w:val="0"/>
                  <w:marRight w:val="0"/>
                  <w:marTop w:val="0"/>
                  <w:marBottom w:val="0"/>
                  <w:divBdr>
                    <w:top w:val="none" w:sz="0" w:space="0" w:color="auto"/>
                    <w:left w:val="none" w:sz="0" w:space="0" w:color="auto"/>
                    <w:bottom w:val="none" w:sz="0" w:space="0" w:color="auto"/>
                    <w:right w:val="none" w:sz="0" w:space="0" w:color="auto"/>
                  </w:divBdr>
                  <w:divsChild>
                    <w:div w:id="125713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971761">
          <w:marLeft w:val="0"/>
          <w:marRight w:val="0"/>
          <w:marTop w:val="0"/>
          <w:marBottom w:val="0"/>
          <w:divBdr>
            <w:top w:val="none" w:sz="0" w:space="0" w:color="auto"/>
            <w:left w:val="none" w:sz="0" w:space="0" w:color="auto"/>
            <w:bottom w:val="none" w:sz="0" w:space="0" w:color="auto"/>
            <w:right w:val="none" w:sz="0" w:space="0" w:color="auto"/>
          </w:divBdr>
          <w:divsChild>
            <w:div w:id="941692435">
              <w:marLeft w:val="-75"/>
              <w:marRight w:val="0"/>
              <w:marTop w:val="30"/>
              <w:marBottom w:val="30"/>
              <w:divBdr>
                <w:top w:val="none" w:sz="0" w:space="0" w:color="auto"/>
                <w:left w:val="none" w:sz="0" w:space="0" w:color="auto"/>
                <w:bottom w:val="none" w:sz="0" w:space="0" w:color="auto"/>
                <w:right w:val="none" w:sz="0" w:space="0" w:color="auto"/>
              </w:divBdr>
              <w:divsChild>
                <w:div w:id="129789391">
                  <w:marLeft w:val="0"/>
                  <w:marRight w:val="0"/>
                  <w:marTop w:val="0"/>
                  <w:marBottom w:val="0"/>
                  <w:divBdr>
                    <w:top w:val="none" w:sz="0" w:space="0" w:color="auto"/>
                    <w:left w:val="none" w:sz="0" w:space="0" w:color="auto"/>
                    <w:bottom w:val="none" w:sz="0" w:space="0" w:color="auto"/>
                    <w:right w:val="none" w:sz="0" w:space="0" w:color="auto"/>
                  </w:divBdr>
                  <w:divsChild>
                    <w:div w:id="1149516007">
                      <w:marLeft w:val="0"/>
                      <w:marRight w:val="0"/>
                      <w:marTop w:val="0"/>
                      <w:marBottom w:val="0"/>
                      <w:divBdr>
                        <w:top w:val="none" w:sz="0" w:space="0" w:color="auto"/>
                        <w:left w:val="none" w:sz="0" w:space="0" w:color="auto"/>
                        <w:bottom w:val="none" w:sz="0" w:space="0" w:color="auto"/>
                        <w:right w:val="none" w:sz="0" w:space="0" w:color="auto"/>
                      </w:divBdr>
                    </w:div>
                  </w:divsChild>
                </w:div>
                <w:div w:id="373385593">
                  <w:marLeft w:val="0"/>
                  <w:marRight w:val="0"/>
                  <w:marTop w:val="0"/>
                  <w:marBottom w:val="0"/>
                  <w:divBdr>
                    <w:top w:val="none" w:sz="0" w:space="0" w:color="auto"/>
                    <w:left w:val="none" w:sz="0" w:space="0" w:color="auto"/>
                    <w:bottom w:val="none" w:sz="0" w:space="0" w:color="auto"/>
                    <w:right w:val="none" w:sz="0" w:space="0" w:color="auto"/>
                  </w:divBdr>
                  <w:divsChild>
                    <w:div w:id="2040743848">
                      <w:marLeft w:val="0"/>
                      <w:marRight w:val="0"/>
                      <w:marTop w:val="0"/>
                      <w:marBottom w:val="0"/>
                      <w:divBdr>
                        <w:top w:val="none" w:sz="0" w:space="0" w:color="auto"/>
                        <w:left w:val="none" w:sz="0" w:space="0" w:color="auto"/>
                        <w:bottom w:val="none" w:sz="0" w:space="0" w:color="auto"/>
                        <w:right w:val="none" w:sz="0" w:space="0" w:color="auto"/>
                      </w:divBdr>
                    </w:div>
                  </w:divsChild>
                </w:div>
                <w:div w:id="461121635">
                  <w:marLeft w:val="0"/>
                  <w:marRight w:val="0"/>
                  <w:marTop w:val="0"/>
                  <w:marBottom w:val="0"/>
                  <w:divBdr>
                    <w:top w:val="none" w:sz="0" w:space="0" w:color="auto"/>
                    <w:left w:val="none" w:sz="0" w:space="0" w:color="auto"/>
                    <w:bottom w:val="none" w:sz="0" w:space="0" w:color="auto"/>
                    <w:right w:val="none" w:sz="0" w:space="0" w:color="auto"/>
                  </w:divBdr>
                  <w:divsChild>
                    <w:div w:id="506480879">
                      <w:marLeft w:val="0"/>
                      <w:marRight w:val="0"/>
                      <w:marTop w:val="0"/>
                      <w:marBottom w:val="0"/>
                      <w:divBdr>
                        <w:top w:val="none" w:sz="0" w:space="0" w:color="auto"/>
                        <w:left w:val="none" w:sz="0" w:space="0" w:color="auto"/>
                        <w:bottom w:val="none" w:sz="0" w:space="0" w:color="auto"/>
                        <w:right w:val="none" w:sz="0" w:space="0" w:color="auto"/>
                      </w:divBdr>
                    </w:div>
                  </w:divsChild>
                </w:div>
                <w:div w:id="470247538">
                  <w:marLeft w:val="0"/>
                  <w:marRight w:val="0"/>
                  <w:marTop w:val="0"/>
                  <w:marBottom w:val="0"/>
                  <w:divBdr>
                    <w:top w:val="none" w:sz="0" w:space="0" w:color="auto"/>
                    <w:left w:val="none" w:sz="0" w:space="0" w:color="auto"/>
                    <w:bottom w:val="none" w:sz="0" w:space="0" w:color="auto"/>
                    <w:right w:val="none" w:sz="0" w:space="0" w:color="auto"/>
                  </w:divBdr>
                  <w:divsChild>
                    <w:div w:id="521748165">
                      <w:marLeft w:val="0"/>
                      <w:marRight w:val="0"/>
                      <w:marTop w:val="0"/>
                      <w:marBottom w:val="0"/>
                      <w:divBdr>
                        <w:top w:val="none" w:sz="0" w:space="0" w:color="auto"/>
                        <w:left w:val="none" w:sz="0" w:space="0" w:color="auto"/>
                        <w:bottom w:val="none" w:sz="0" w:space="0" w:color="auto"/>
                        <w:right w:val="none" w:sz="0" w:space="0" w:color="auto"/>
                      </w:divBdr>
                    </w:div>
                    <w:div w:id="814688063">
                      <w:marLeft w:val="0"/>
                      <w:marRight w:val="0"/>
                      <w:marTop w:val="0"/>
                      <w:marBottom w:val="0"/>
                      <w:divBdr>
                        <w:top w:val="none" w:sz="0" w:space="0" w:color="auto"/>
                        <w:left w:val="none" w:sz="0" w:space="0" w:color="auto"/>
                        <w:bottom w:val="none" w:sz="0" w:space="0" w:color="auto"/>
                        <w:right w:val="none" w:sz="0" w:space="0" w:color="auto"/>
                      </w:divBdr>
                      <w:divsChild>
                        <w:div w:id="1255478932">
                          <w:marLeft w:val="0"/>
                          <w:marRight w:val="0"/>
                          <w:marTop w:val="30"/>
                          <w:marBottom w:val="30"/>
                          <w:divBdr>
                            <w:top w:val="none" w:sz="0" w:space="0" w:color="auto"/>
                            <w:left w:val="none" w:sz="0" w:space="0" w:color="auto"/>
                            <w:bottom w:val="none" w:sz="0" w:space="0" w:color="auto"/>
                            <w:right w:val="none" w:sz="0" w:space="0" w:color="auto"/>
                          </w:divBdr>
                          <w:divsChild>
                            <w:div w:id="259338273">
                              <w:marLeft w:val="0"/>
                              <w:marRight w:val="0"/>
                              <w:marTop w:val="0"/>
                              <w:marBottom w:val="0"/>
                              <w:divBdr>
                                <w:top w:val="none" w:sz="0" w:space="0" w:color="auto"/>
                                <w:left w:val="none" w:sz="0" w:space="0" w:color="auto"/>
                                <w:bottom w:val="none" w:sz="0" w:space="0" w:color="auto"/>
                                <w:right w:val="none" w:sz="0" w:space="0" w:color="auto"/>
                              </w:divBdr>
                              <w:divsChild>
                                <w:div w:id="134681685">
                                  <w:marLeft w:val="0"/>
                                  <w:marRight w:val="0"/>
                                  <w:marTop w:val="0"/>
                                  <w:marBottom w:val="0"/>
                                  <w:divBdr>
                                    <w:top w:val="none" w:sz="0" w:space="0" w:color="auto"/>
                                    <w:left w:val="none" w:sz="0" w:space="0" w:color="auto"/>
                                    <w:bottom w:val="none" w:sz="0" w:space="0" w:color="auto"/>
                                    <w:right w:val="none" w:sz="0" w:space="0" w:color="auto"/>
                                  </w:divBdr>
                                </w:div>
                              </w:divsChild>
                            </w:div>
                            <w:div w:id="765148845">
                              <w:marLeft w:val="0"/>
                              <w:marRight w:val="0"/>
                              <w:marTop w:val="0"/>
                              <w:marBottom w:val="0"/>
                              <w:divBdr>
                                <w:top w:val="none" w:sz="0" w:space="0" w:color="auto"/>
                                <w:left w:val="none" w:sz="0" w:space="0" w:color="auto"/>
                                <w:bottom w:val="none" w:sz="0" w:space="0" w:color="auto"/>
                                <w:right w:val="none" w:sz="0" w:space="0" w:color="auto"/>
                              </w:divBdr>
                              <w:divsChild>
                                <w:div w:id="413669225">
                                  <w:marLeft w:val="0"/>
                                  <w:marRight w:val="0"/>
                                  <w:marTop w:val="0"/>
                                  <w:marBottom w:val="0"/>
                                  <w:divBdr>
                                    <w:top w:val="none" w:sz="0" w:space="0" w:color="auto"/>
                                    <w:left w:val="none" w:sz="0" w:space="0" w:color="auto"/>
                                    <w:bottom w:val="none" w:sz="0" w:space="0" w:color="auto"/>
                                    <w:right w:val="none" w:sz="0" w:space="0" w:color="auto"/>
                                  </w:divBdr>
                                </w:div>
                              </w:divsChild>
                            </w:div>
                            <w:div w:id="1012876433">
                              <w:marLeft w:val="0"/>
                              <w:marRight w:val="0"/>
                              <w:marTop w:val="0"/>
                              <w:marBottom w:val="0"/>
                              <w:divBdr>
                                <w:top w:val="none" w:sz="0" w:space="0" w:color="auto"/>
                                <w:left w:val="none" w:sz="0" w:space="0" w:color="auto"/>
                                <w:bottom w:val="none" w:sz="0" w:space="0" w:color="auto"/>
                                <w:right w:val="none" w:sz="0" w:space="0" w:color="auto"/>
                              </w:divBdr>
                              <w:divsChild>
                                <w:div w:id="103350350">
                                  <w:marLeft w:val="0"/>
                                  <w:marRight w:val="0"/>
                                  <w:marTop w:val="0"/>
                                  <w:marBottom w:val="0"/>
                                  <w:divBdr>
                                    <w:top w:val="none" w:sz="0" w:space="0" w:color="auto"/>
                                    <w:left w:val="none" w:sz="0" w:space="0" w:color="auto"/>
                                    <w:bottom w:val="none" w:sz="0" w:space="0" w:color="auto"/>
                                    <w:right w:val="none" w:sz="0" w:space="0" w:color="auto"/>
                                  </w:divBdr>
                                </w:div>
                              </w:divsChild>
                            </w:div>
                            <w:div w:id="1104693064">
                              <w:marLeft w:val="0"/>
                              <w:marRight w:val="0"/>
                              <w:marTop w:val="0"/>
                              <w:marBottom w:val="0"/>
                              <w:divBdr>
                                <w:top w:val="none" w:sz="0" w:space="0" w:color="auto"/>
                                <w:left w:val="none" w:sz="0" w:space="0" w:color="auto"/>
                                <w:bottom w:val="none" w:sz="0" w:space="0" w:color="auto"/>
                                <w:right w:val="none" w:sz="0" w:space="0" w:color="auto"/>
                              </w:divBdr>
                              <w:divsChild>
                                <w:div w:id="1978877985">
                                  <w:marLeft w:val="0"/>
                                  <w:marRight w:val="0"/>
                                  <w:marTop w:val="0"/>
                                  <w:marBottom w:val="0"/>
                                  <w:divBdr>
                                    <w:top w:val="none" w:sz="0" w:space="0" w:color="auto"/>
                                    <w:left w:val="none" w:sz="0" w:space="0" w:color="auto"/>
                                    <w:bottom w:val="none" w:sz="0" w:space="0" w:color="auto"/>
                                    <w:right w:val="none" w:sz="0" w:space="0" w:color="auto"/>
                                  </w:divBdr>
                                </w:div>
                              </w:divsChild>
                            </w:div>
                            <w:div w:id="1173106721">
                              <w:marLeft w:val="0"/>
                              <w:marRight w:val="0"/>
                              <w:marTop w:val="0"/>
                              <w:marBottom w:val="0"/>
                              <w:divBdr>
                                <w:top w:val="none" w:sz="0" w:space="0" w:color="auto"/>
                                <w:left w:val="none" w:sz="0" w:space="0" w:color="auto"/>
                                <w:bottom w:val="none" w:sz="0" w:space="0" w:color="auto"/>
                                <w:right w:val="none" w:sz="0" w:space="0" w:color="auto"/>
                              </w:divBdr>
                              <w:divsChild>
                                <w:div w:id="2139175778">
                                  <w:marLeft w:val="0"/>
                                  <w:marRight w:val="0"/>
                                  <w:marTop w:val="0"/>
                                  <w:marBottom w:val="0"/>
                                  <w:divBdr>
                                    <w:top w:val="none" w:sz="0" w:space="0" w:color="auto"/>
                                    <w:left w:val="none" w:sz="0" w:space="0" w:color="auto"/>
                                    <w:bottom w:val="none" w:sz="0" w:space="0" w:color="auto"/>
                                    <w:right w:val="none" w:sz="0" w:space="0" w:color="auto"/>
                                  </w:divBdr>
                                </w:div>
                              </w:divsChild>
                            </w:div>
                            <w:div w:id="1766605950">
                              <w:marLeft w:val="0"/>
                              <w:marRight w:val="0"/>
                              <w:marTop w:val="0"/>
                              <w:marBottom w:val="0"/>
                              <w:divBdr>
                                <w:top w:val="none" w:sz="0" w:space="0" w:color="auto"/>
                                <w:left w:val="none" w:sz="0" w:space="0" w:color="auto"/>
                                <w:bottom w:val="none" w:sz="0" w:space="0" w:color="auto"/>
                                <w:right w:val="none" w:sz="0" w:space="0" w:color="auto"/>
                              </w:divBdr>
                              <w:divsChild>
                                <w:div w:id="59101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391344">
                  <w:marLeft w:val="0"/>
                  <w:marRight w:val="0"/>
                  <w:marTop w:val="0"/>
                  <w:marBottom w:val="0"/>
                  <w:divBdr>
                    <w:top w:val="none" w:sz="0" w:space="0" w:color="auto"/>
                    <w:left w:val="none" w:sz="0" w:space="0" w:color="auto"/>
                    <w:bottom w:val="none" w:sz="0" w:space="0" w:color="auto"/>
                    <w:right w:val="none" w:sz="0" w:space="0" w:color="auto"/>
                  </w:divBdr>
                  <w:divsChild>
                    <w:div w:id="29114584">
                      <w:marLeft w:val="0"/>
                      <w:marRight w:val="0"/>
                      <w:marTop w:val="0"/>
                      <w:marBottom w:val="0"/>
                      <w:divBdr>
                        <w:top w:val="none" w:sz="0" w:space="0" w:color="auto"/>
                        <w:left w:val="none" w:sz="0" w:space="0" w:color="auto"/>
                        <w:bottom w:val="none" w:sz="0" w:space="0" w:color="auto"/>
                        <w:right w:val="none" w:sz="0" w:space="0" w:color="auto"/>
                      </w:divBdr>
                    </w:div>
                    <w:div w:id="663238461">
                      <w:marLeft w:val="0"/>
                      <w:marRight w:val="0"/>
                      <w:marTop w:val="0"/>
                      <w:marBottom w:val="0"/>
                      <w:divBdr>
                        <w:top w:val="none" w:sz="0" w:space="0" w:color="auto"/>
                        <w:left w:val="none" w:sz="0" w:space="0" w:color="auto"/>
                        <w:bottom w:val="none" w:sz="0" w:space="0" w:color="auto"/>
                        <w:right w:val="none" w:sz="0" w:space="0" w:color="auto"/>
                      </w:divBdr>
                    </w:div>
                  </w:divsChild>
                </w:div>
                <w:div w:id="881329149">
                  <w:marLeft w:val="0"/>
                  <w:marRight w:val="0"/>
                  <w:marTop w:val="0"/>
                  <w:marBottom w:val="0"/>
                  <w:divBdr>
                    <w:top w:val="none" w:sz="0" w:space="0" w:color="auto"/>
                    <w:left w:val="none" w:sz="0" w:space="0" w:color="auto"/>
                    <w:bottom w:val="none" w:sz="0" w:space="0" w:color="auto"/>
                    <w:right w:val="none" w:sz="0" w:space="0" w:color="auto"/>
                  </w:divBdr>
                  <w:divsChild>
                    <w:div w:id="669453000">
                      <w:marLeft w:val="0"/>
                      <w:marRight w:val="0"/>
                      <w:marTop w:val="0"/>
                      <w:marBottom w:val="0"/>
                      <w:divBdr>
                        <w:top w:val="none" w:sz="0" w:space="0" w:color="auto"/>
                        <w:left w:val="none" w:sz="0" w:space="0" w:color="auto"/>
                        <w:bottom w:val="none" w:sz="0" w:space="0" w:color="auto"/>
                        <w:right w:val="none" w:sz="0" w:space="0" w:color="auto"/>
                      </w:divBdr>
                    </w:div>
                  </w:divsChild>
                </w:div>
                <w:div w:id="901408569">
                  <w:marLeft w:val="0"/>
                  <w:marRight w:val="0"/>
                  <w:marTop w:val="0"/>
                  <w:marBottom w:val="0"/>
                  <w:divBdr>
                    <w:top w:val="none" w:sz="0" w:space="0" w:color="auto"/>
                    <w:left w:val="none" w:sz="0" w:space="0" w:color="auto"/>
                    <w:bottom w:val="none" w:sz="0" w:space="0" w:color="auto"/>
                    <w:right w:val="none" w:sz="0" w:space="0" w:color="auto"/>
                  </w:divBdr>
                  <w:divsChild>
                    <w:div w:id="189295658">
                      <w:marLeft w:val="0"/>
                      <w:marRight w:val="0"/>
                      <w:marTop w:val="0"/>
                      <w:marBottom w:val="0"/>
                      <w:divBdr>
                        <w:top w:val="none" w:sz="0" w:space="0" w:color="auto"/>
                        <w:left w:val="none" w:sz="0" w:space="0" w:color="auto"/>
                        <w:bottom w:val="none" w:sz="0" w:space="0" w:color="auto"/>
                        <w:right w:val="none" w:sz="0" w:space="0" w:color="auto"/>
                      </w:divBdr>
                    </w:div>
                  </w:divsChild>
                </w:div>
                <w:div w:id="1172112312">
                  <w:marLeft w:val="0"/>
                  <w:marRight w:val="0"/>
                  <w:marTop w:val="0"/>
                  <w:marBottom w:val="0"/>
                  <w:divBdr>
                    <w:top w:val="none" w:sz="0" w:space="0" w:color="auto"/>
                    <w:left w:val="none" w:sz="0" w:space="0" w:color="auto"/>
                    <w:bottom w:val="none" w:sz="0" w:space="0" w:color="auto"/>
                    <w:right w:val="none" w:sz="0" w:space="0" w:color="auto"/>
                  </w:divBdr>
                  <w:divsChild>
                    <w:div w:id="1855730253">
                      <w:marLeft w:val="0"/>
                      <w:marRight w:val="0"/>
                      <w:marTop w:val="0"/>
                      <w:marBottom w:val="0"/>
                      <w:divBdr>
                        <w:top w:val="none" w:sz="0" w:space="0" w:color="auto"/>
                        <w:left w:val="none" w:sz="0" w:space="0" w:color="auto"/>
                        <w:bottom w:val="none" w:sz="0" w:space="0" w:color="auto"/>
                        <w:right w:val="none" w:sz="0" w:space="0" w:color="auto"/>
                      </w:divBdr>
                    </w:div>
                  </w:divsChild>
                </w:div>
                <w:div w:id="1377509779">
                  <w:marLeft w:val="0"/>
                  <w:marRight w:val="0"/>
                  <w:marTop w:val="0"/>
                  <w:marBottom w:val="0"/>
                  <w:divBdr>
                    <w:top w:val="none" w:sz="0" w:space="0" w:color="auto"/>
                    <w:left w:val="none" w:sz="0" w:space="0" w:color="auto"/>
                    <w:bottom w:val="none" w:sz="0" w:space="0" w:color="auto"/>
                    <w:right w:val="none" w:sz="0" w:space="0" w:color="auto"/>
                  </w:divBdr>
                  <w:divsChild>
                    <w:div w:id="1911623173">
                      <w:marLeft w:val="0"/>
                      <w:marRight w:val="0"/>
                      <w:marTop w:val="0"/>
                      <w:marBottom w:val="0"/>
                      <w:divBdr>
                        <w:top w:val="none" w:sz="0" w:space="0" w:color="auto"/>
                        <w:left w:val="none" w:sz="0" w:space="0" w:color="auto"/>
                        <w:bottom w:val="none" w:sz="0" w:space="0" w:color="auto"/>
                        <w:right w:val="none" w:sz="0" w:space="0" w:color="auto"/>
                      </w:divBdr>
                    </w:div>
                  </w:divsChild>
                </w:div>
                <w:div w:id="1829709206">
                  <w:marLeft w:val="0"/>
                  <w:marRight w:val="0"/>
                  <w:marTop w:val="0"/>
                  <w:marBottom w:val="0"/>
                  <w:divBdr>
                    <w:top w:val="none" w:sz="0" w:space="0" w:color="auto"/>
                    <w:left w:val="none" w:sz="0" w:space="0" w:color="auto"/>
                    <w:bottom w:val="none" w:sz="0" w:space="0" w:color="auto"/>
                    <w:right w:val="none" w:sz="0" w:space="0" w:color="auto"/>
                  </w:divBdr>
                  <w:divsChild>
                    <w:div w:id="1803881606">
                      <w:marLeft w:val="0"/>
                      <w:marRight w:val="0"/>
                      <w:marTop w:val="0"/>
                      <w:marBottom w:val="0"/>
                      <w:divBdr>
                        <w:top w:val="none" w:sz="0" w:space="0" w:color="auto"/>
                        <w:left w:val="none" w:sz="0" w:space="0" w:color="auto"/>
                        <w:bottom w:val="none" w:sz="0" w:space="0" w:color="auto"/>
                        <w:right w:val="none" w:sz="0" w:space="0" w:color="auto"/>
                      </w:divBdr>
                    </w:div>
                  </w:divsChild>
                </w:div>
                <w:div w:id="2015105264">
                  <w:marLeft w:val="0"/>
                  <w:marRight w:val="0"/>
                  <w:marTop w:val="0"/>
                  <w:marBottom w:val="0"/>
                  <w:divBdr>
                    <w:top w:val="none" w:sz="0" w:space="0" w:color="auto"/>
                    <w:left w:val="none" w:sz="0" w:space="0" w:color="auto"/>
                    <w:bottom w:val="none" w:sz="0" w:space="0" w:color="auto"/>
                    <w:right w:val="none" w:sz="0" w:space="0" w:color="auto"/>
                  </w:divBdr>
                  <w:divsChild>
                    <w:div w:id="178005188">
                      <w:marLeft w:val="0"/>
                      <w:marRight w:val="0"/>
                      <w:marTop w:val="0"/>
                      <w:marBottom w:val="0"/>
                      <w:divBdr>
                        <w:top w:val="none" w:sz="0" w:space="0" w:color="auto"/>
                        <w:left w:val="none" w:sz="0" w:space="0" w:color="auto"/>
                        <w:bottom w:val="none" w:sz="0" w:space="0" w:color="auto"/>
                        <w:right w:val="none" w:sz="0" w:space="0" w:color="auto"/>
                      </w:divBdr>
                    </w:div>
                  </w:divsChild>
                </w:div>
                <w:div w:id="2025475514">
                  <w:marLeft w:val="0"/>
                  <w:marRight w:val="0"/>
                  <w:marTop w:val="0"/>
                  <w:marBottom w:val="0"/>
                  <w:divBdr>
                    <w:top w:val="none" w:sz="0" w:space="0" w:color="auto"/>
                    <w:left w:val="none" w:sz="0" w:space="0" w:color="auto"/>
                    <w:bottom w:val="none" w:sz="0" w:space="0" w:color="auto"/>
                    <w:right w:val="none" w:sz="0" w:space="0" w:color="auto"/>
                  </w:divBdr>
                  <w:divsChild>
                    <w:div w:id="136606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986549">
          <w:marLeft w:val="0"/>
          <w:marRight w:val="0"/>
          <w:marTop w:val="0"/>
          <w:marBottom w:val="0"/>
          <w:divBdr>
            <w:top w:val="none" w:sz="0" w:space="0" w:color="auto"/>
            <w:left w:val="none" w:sz="0" w:space="0" w:color="auto"/>
            <w:bottom w:val="none" w:sz="0" w:space="0" w:color="auto"/>
            <w:right w:val="none" w:sz="0" w:space="0" w:color="auto"/>
          </w:divBdr>
          <w:divsChild>
            <w:div w:id="1014266831">
              <w:marLeft w:val="-75"/>
              <w:marRight w:val="0"/>
              <w:marTop w:val="30"/>
              <w:marBottom w:val="30"/>
              <w:divBdr>
                <w:top w:val="none" w:sz="0" w:space="0" w:color="auto"/>
                <w:left w:val="none" w:sz="0" w:space="0" w:color="auto"/>
                <w:bottom w:val="none" w:sz="0" w:space="0" w:color="auto"/>
                <w:right w:val="none" w:sz="0" w:space="0" w:color="auto"/>
              </w:divBdr>
              <w:divsChild>
                <w:div w:id="38677565">
                  <w:marLeft w:val="0"/>
                  <w:marRight w:val="0"/>
                  <w:marTop w:val="0"/>
                  <w:marBottom w:val="0"/>
                  <w:divBdr>
                    <w:top w:val="none" w:sz="0" w:space="0" w:color="auto"/>
                    <w:left w:val="none" w:sz="0" w:space="0" w:color="auto"/>
                    <w:bottom w:val="none" w:sz="0" w:space="0" w:color="auto"/>
                    <w:right w:val="none" w:sz="0" w:space="0" w:color="auto"/>
                  </w:divBdr>
                  <w:divsChild>
                    <w:div w:id="1254778237">
                      <w:marLeft w:val="0"/>
                      <w:marRight w:val="0"/>
                      <w:marTop w:val="0"/>
                      <w:marBottom w:val="0"/>
                      <w:divBdr>
                        <w:top w:val="none" w:sz="0" w:space="0" w:color="auto"/>
                        <w:left w:val="none" w:sz="0" w:space="0" w:color="auto"/>
                        <w:bottom w:val="none" w:sz="0" w:space="0" w:color="auto"/>
                        <w:right w:val="none" w:sz="0" w:space="0" w:color="auto"/>
                      </w:divBdr>
                    </w:div>
                  </w:divsChild>
                </w:div>
                <w:div w:id="111175949">
                  <w:marLeft w:val="0"/>
                  <w:marRight w:val="0"/>
                  <w:marTop w:val="0"/>
                  <w:marBottom w:val="0"/>
                  <w:divBdr>
                    <w:top w:val="none" w:sz="0" w:space="0" w:color="auto"/>
                    <w:left w:val="none" w:sz="0" w:space="0" w:color="auto"/>
                    <w:bottom w:val="none" w:sz="0" w:space="0" w:color="auto"/>
                    <w:right w:val="none" w:sz="0" w:space="0" w:color="auto"/>
                  </w:divBdr>
                  <w:divsChild>
                    <w:div w:id="330839441">
                      <w:marLeft w:val="0"/>
                      <w:marRight w:val="0"/>
                      <w:marTop w:val="0"/>
                      <w:marBottom w:val="0"/>
                      <w:divBdr>
                        <w:top w:val="none" w:sz="0" w:space="0" w:color="auto"/>
                        <w:left w:val="none" w:sz="0" w:space="0" w:color="auto"/>
                        <w:bottom w:val="none" w:sz="0" w:space="0" w:color="auto"/>
                        <w:right w:val="none" w:sz="0" w:space="0" w:color="auto"/>
                      </w:divBdr>
                    </w:div>
                  </w:divsChild>
                </w:div>
                <w:div w:id="255528611">
                  <w:marLeft w:val="0"/>
                  <w:marRight w:val="0"/>
                  <w:marTop w:val="0"/>
                  <w:marBottom w:val="0"/>
                  <w:divBdr>
                    <w:top w:val="none" w:sz="0" w:space="0" w:color="auto"/>
                    <w:left w:val="none" w:sz="0" w:space="0" w:color="auto"/>
                    <w:bottom w:val="none" w:sz="0" w:space="0" w:color="auto"/>
                    <w:right w:val="none" w:sz="0" w:space="0" w:color="auto"/>
                  </w:divBdr>
                  <w:divsChild>
                    <w:div w:id="2011055986">
                      <w:marLeft w:val="0"/>
                      <w:marRight w:val="0"/>
                      <w:marTop w:val="0"/>
                      <w:marBottom w:val="0"/>
                      <w:divBdr>
                        <w:top w:val="none" w:sz="0" w:space="0" w:color="auto"/>
                        <w:left w:val="none" w:sz="0" w:space="0" w:color="auto"/>
                        <w:bottom w:val="none" w:sz="0" w:space="0" w:color="auto"/>
                        <w:right w:val="none" w:sz="0" w:space="0" w:color="auto"/>
                      </w:divBdr>
                    </w:div>
                  </w:divsChild>
                </w:div>
                <w:div w:id="651064767">
                  <w:marLeft w:val="0"/>
                  <w:marRight w:val="0"/>
                  <w:marTop w:val="0"/>
                  <w:marBottom w:val="0"/>
                  <w:divBdr>
                    <w:top w:val="none" w:sz="0" w:space="0" w:color="auto"/>
                    <w:left w:val="none" w:sz="0" w:space="0" w:color="auto"/>
                    <w:bottom w:val="none" w:sz="0" w:space="0" w:color="auto"/>
                    <w:right w:val="none" w:sz="0" w:space="0" w:color="auto"/>
                  </w:divBdr>
                  <w:divsChild>
                    <w:div w:id="2019888203">
                      <w:marLeft w:val="0"/>
                      <w:marRight w:val="0"/>
                      <w:marTop w:val="0"/>
                      <w:marBottom w:val="0"/>
                      <w:divBdr>
                        <w:top w:val="none" w:sz="0" w:space="0" w:color="auto"/>
                        <w:left w:val="none" w:sz="0" w:space="0" w:color="auto"/>
                        <w:bottom w:val="none" w:sz="0" w:space="0" w:color="auto"/>
                        <w:right w:val="none" w:sz="0" w:space="0" w:color="auto"/>
                      </w:divBdr>
                    </w:div>
                  </w:divsChild>
                </w:div>
                <w:div w:id="784693305">
                  <w:marLeft w:val="0"/>
                  <w:marRight w:val="0"/>
                  <w:marTop w:val="0"/>
                  <w:marBottom w:val="0"/>
                  <w:divBdr>
                    <w:top w:val="none" w:sz="0" w:space="0" w:color="auto"/>
                    <w:left w:val="none" w:sz="0" w:space="0" w:color="auto"/>
                    <w:bottom w:val="none" w:sz="0" w:space="0" w:color="auto"/>
                    <w:right w:val="none" w:sz="0" w:space="0" w:color="auto"/>
                  </w:divBdr>
                  <w:divsChild>
                    <w:div w:id="501167749">
                      <w:marLeft w:val="0"/>
                      <w:marRight w:val="0"/>
                      <w:marTop w:val="0"/>
                      <w:marBottom w:val="0"/>
                      <w:divBdr>
                        <w:top w:val="none" w:sz="0" w:space="0" w:color="auto"/>
                        <w:left w:val="none" w:sz="0" w:space="0" w:color="auto"/>
                        <w:bottom w:val="none" w:sz="0" w:space="0" w:color="auto"/>
                        <w:right w:val="none" w:sz="0" w:space="0" w:color="auto"/>
                      </w:divBdr>
                    </w:div>
                  </w:divsChild>
                </w:div>
                <w:div w:id="948046052">
                  <w:marLeft w:val="0"/>
                  <w:marRight w:val="0"/>
                  <w:marTop w:val="0"/>
                  <w:marBottom w:val="0"/>
                  <w:divBdr>
                    <w:top w:val="none" w:sz="0" w:space="0" w:color="auto"/>
                    <w:left w:val="none" w:sz="0" w:space="0" w:color="auto"/>
                    <w:bottom w:val="none" w:sz="0" w:space="0" w:color="auto"/>
                    <w:right w:val="none" w:sz="0" w:space="0" w:color="auto"/>
                  </w:divBdr>
                  <w:divsChild>
                    <w:div w:id="13651494">
                      <w:marLeft w:val="0"/>
                      <w:marRight w:val="0"/>
                      <w:marTop w:val="0"/>
                      <w:marBottom w:val="0"/>
                      <w:divBdr>
                        <w:top w:val="none" w:sz="0" w:space="0" w:color="auto"/>
                        <w:left w:val="none" w:sz="0" w:space="0" w:color="auto"/>
                        <w:bottom w:val="none" w:sz="0" w:space="0" w:color="auto"/>
                        <w:right w:val="none" w:sz="0" w:space="0" w:color="auto"/>
                      </w:divBdr>
                    </w:div>
                    <w:div w:id="130708425">
                      <w:marLeft w:val="0"/>
                      <w:marRight w:val="0"/>
                      <w:marTop w:val="0"/>
                      <w:marBottom w:val="0"/>
                      <w:divBdr>
                        <w:top w:val="none" w:sz="0" w:space="0" w:color="auto"/>
                        <w:left w:val="none" w:sz="0" w:space="0" w:color="auto"/>
                        <w:bottom w:val="none" w:sz="0" w:space="0" w:color="auto"/>
                        <w:right w:val="none" w:sz="0" w:space="0" w:color="auto"/>
                      </w:divBdr>
                      <w:divsChild>
                        <w:div w:id="444076337">
                          <w:marLeft w:val="0"/>
                          <w:marRight w:val="0"/>
                          <w:marTop w:val="30"/>
                          <w:marBottom w:val="30"/>
                          <w:divBdr>
                            <w:top w:val="none" w:sz="0" w:space="0" w:color="auto"/>
                            <w:left w:val="none" w:sz="0" w:space="0" w:color="auto"/>
                            <w:bottom w:val="none" w:sz="0" w:space="0" w:color="auto"/>
                            <w:right w:val="none" w:sz="0" w:space="0" w:color="auto"/>
                          </w:divBdr>
                          <w:divsChild>
                            <w:div w:id="9263652">
                              <w:marLeft w:val="0"/>
                              <w:marRight w:val="0"/>
                              <w:marTop w:val="0"/>
                              <w:marBottom w:val="0"/>
                              <w:divBdr>
                                <w:top w:val="none" w:sz="0" w:space="0" w:color="auto"/>
                                <w:left w:val="none" w:sz="0" w:space="0" w:color="auto"/>
                                <w:bottom w:val="none" w:sz="0" w:space="0" w:color="auto"/>
                                <w:right w:val="none" w:sz="0" w:space="0" w:color="auto"/>
                              </w:divBdr>
                              <w:divsChild>
                                <w:div w:id="1148788401">
                                  <w:marLeft w:val="0"/>
                                  <w:marRight w:val="0"/>
                                  <w:marTop w:val="0"/>
                                  <w:marBottom w:val="0"/>
                                  <w:divBdr>
                                    <w:top w:val="none" w:sz="0" w:space="0" w:color="auto"/>
                                    <w:left w:val="none" w:sz="0" w:space="0" w:color="auto"/>
                                    <w:bottom w:val="none" w:sz="0" w:space="0" w:color="auto"/>
                                    <w:right w:val="none" w:sz="0" w:space="0" w:color="auto"/>
                                  </w:divBdr>
                                </w:div>
                              </w:divsChild>
                            </w:div>
                            <w:div w:id="86777470">
                              <w:marLeft w:val="0"/>
                              <w:marRight w:val="0"/>
                              <w:marTop w:val="0"/>
                              <w:marBottom w:val="0"/>
                              <w:divBdr>
                                <w:top w:val="none" w:sz="0" w:space="0" w:color="auto"/>
                                <w:left w:val="none" w:sz="0" w:space="0" w:color="auto"/>
                                <w:bottom w:val="none" w:sz="0" w:space="0" w:color="auto"/>
                                <w:right w:val="none" w:sz="0" w:space="0" w:color="auto"/>
                              </w:divBdr>
                              <w:divsChild>
                                <w:div w:id="1393694918">
                                  <w:marLeft w:val="0"/>
                                  <w:marRight w:val="0"/>
                                  <w:marTop w:val="0"/>
                                  <w:marBottom w:val="0"/>
                                  <w:divBdr>
                                    <w:top w:val="none" w:sz="0" w:space="0" w:color="auto"/>
                                    <w:left w:val="none" w:sz="0" w:space="0" w:color="auto"/>
                                    <w:bottom w:val="none" w:sz="0" w:space="0" w:color="auto"/>
                                    <w:right w:val="none" w:sz="0" w:space="0" w:color="auto"/>
                                  </w:divBdr>
                                </w:div>
                              </w:divsChild>
                            </w:div>
                            <w:div w:id="781806682">
                              <w:marLeft w:val="0"/>
                              <w:marRight w:val="0"/>
                              <w:marTop w:val="0"/>
                              <w:marBottom w:val="0"/>
                              <w:divBdr>
                                <w:top w:val="none" w:sz="0" w:space="0" w:color="auto"/>
                                <w:left w:val="none" w:sz="0" w:space="0" w:color="auto"/>
                                <w:bottom w:val="none" w:sz="0" w:space="0" w:color="auto"/>
                                <w:right w:val="none" w:sz="0" w:space="0" w:color="auto"/>
                              </w:divBdr>
                              <w:divsChild>
                                <w:div w:id="668756457">
                                  <w:marLeft w:val="0"/>
                                  <w:marRight w:val="0"/>
                                  <w:marTop w:val="0"/>
                                  <w:marBottom w:val="0"/>
                                  <w:divBdr>
                                    <w:top w:val="none" w:sz="0" w:space="0" w:color="auto"/>
                                    <w:left w:val="none" w:sz="0" w:space="0" w:color="auto"/>
                                    <w:bottom w:val="none" w:sz="0" w:space="0" w:color="auto"/>
                                    <w:right w:val="none" w:sz="0" w:space="0" w:color="auto"/>
                                  </w:divBdr>
                                </w:div>
                              </w:divsChild>
                            </w:div>
                            <w:div w:id="1029993128">
                              <w:marLeft w:val="0"/>
                              <w:marRight w:val="0"/>
                              <w:marTop w:val="0"/>
                              <w:marBottom w:val="0"/>
                              <w:divBdr>
                                <w:top w:val="none" w:sz="0" w:space="0" w:color="auto"/>
                                <w:left w:val="none" w:sz="0" w:space="0" w:color="auto"/>
                                <w:bottom w:val="none" w:sz="0" w:space="0" w:color="auto"/>
                                <w:right w:val="none" w:sz="0" w:space="0" w:color="auto"/>
                              </w:divBdr>
                              <w:divsChild>
                                <w:div w:id="1830780078">
                                  <w:marLeft w:val="0"/>
                                  <w:marRight w:val="0"/>
                                  <w:marTop w:val="0"/>
                                  <w:marBottom w:val="0"/>
                                  <w:divBdr>
                                    <w:top w:val="none" w:sz="0" w:space="0" w:color="auto"/>
                                    <w:left w:val="none" w:sz="0" w:space="0" w:color="auto"/>
                                    <w:bottom w:val="none" w:sz="0" w:space="0" w:color="auto"/>
                                    <w:right w:val="none" w:sz="0" w:space="0" w:color="auto"/>
                                  </w:divBdr>
                                </w:div>
                              </w:divsChild>
                            </w:div>
                            <w:div w:id="1101989319">
                              <w:marLeft w:val="0"/>
                              <w:marRight w:val="0"/>
                              <w:marTop w:val="0"/>
                              <w:marBottom w:val="0"/>
                              <w:divBdr>
                                <w:top w:val="none" w:sz="0" w:space="0" w:color="auto"/>
                                <w:left w:val="none" w:sz="0" w:space="0" w:color="auto"/>
                                <w:bottom w:val="none" w:sz="0" w:space="0" w:color="auto"/>
                                <w:right w:val="none" w:sz="0" w:space="0" w:color="auto"/>
                              </w:divBdr>
                              <w:divsChild>
                                <w:div w:id="1490899608">
                                  <w:marLeft w:val="0"/>
                                  <w:marRight w:val="0"/>
                                  <w:marTop w:val="0"/>
                                  <w:marBottom w:val="0"/>
                                  <w:divBdr>
                                    <w:top w:val="none" w:sz="0" w:space="0" w:color="auto"/>
                                    <w:left w:val="none" w:sz="0" w:space="0" w:color="auto"/>
                                    <w:bottom w:val="none" w:sz="0" w:space="0" w:color="auto"/>
                                    <w:right w:val="none" w:sz="0" w:space="0" w:color="auto"/>
                                  </w:divBdr>
                                </w:div>
                              </w:divsChild>
                            </w:div>
                            <w:div w:id="1117529536">
                              <w:marLeft w:val="0"/>
                              <w:marRight w:val="0"/>
                              <w:marTop w:val="0"/>
                              <w:marBottom w:val="0"/>
                              <w:divBdr>
                                <w:top w:val="none" w:sz="0" w:space="0" w:color="auto"/>
                                <w:left w:val="none" w:sz="0" w:space="0" w:color="auto"/>
                                <w:bottom w:val="none" w:sz="0" w:space="0" w:color="auto"/>
                                <w:right w:val="none" w:sz="0" w:space="0" w:color="auto"/>
                              </w:divBdr>
                              <w:divsChild>
                                <w:div w:id="665287840">
                                  <w:marLeft w:val="0"/>
                                  <w:marRight w:val="0"/>
                                  <w:marTop w:val="0"/>
                                  <w:marBottom w:val="0"/>
                                  <w:divBdr>
                                    <w:top w:val="none" w:sz="0" w:space="0" w:color="auto"/>
                                    <w:left w:val="none" w:sz="0" w:space="0" w:color="auto"/>
                                    <w:bottom w:val="none" w:sz="0" w:space="0" w:color="auto"/>
                                    <w:right w:val="none" w:sz="0" w:space="0" w:color="auto"/>
                                  </w:divBdr>
                                </w:div>
                              </w:divsChild>
                            </w:div>
                            <w:div w:id="1655186502">
                              <w:marLeft w:val="0"/>
                              <w:marRight w:val="0"/>
                              <w:marTop w:val="0"/>
                              <w:marBottom w:val="0"/>
                              <w:divBdr>
                                <w:top w:val="none" w:sz="0" w:space="0" w:color="auto"/>
                                <w:left w:val="none" w:sz="0" w:space="0" w:color="auto"/>
                                <w:bottom w:val="none" w:sz="0" w:space="0" w:color="auto"/>
                                <w:right w:val="none" w:sz="0" w:space="0" w:color="auto"/>
                              </w:divBdr>
                              <w:divsChild>
                                <w:div w:id="1051880154">
                                  <w:marLeft w:val="0"/>
                                  <w:marRight w:val="0"/>
                                  <w:marTop w:val="0"/>
                                  <w:marBottom w:val="0"/>
                                  <w:divBdr>
                                    <w:top w:val="none" w:sz="0" w:space="0" w:color="auto"/>
                                    <w:left w:val="none" w:sz="0" w:space="0" w:color="auto"/>
                                    <w:bottom w:val="none" w:sz="0" w:space="0" w:color="auto"/>
                                    <w:right w:val="none" w:sz="0" w:space="0" w:color="auto"/>
                                  </w:divBdr>
                                </w:div>
                              </w:divsChild>
                            </w:div>
                            <w:div w:id="1701465341">
                              <w:marLeft w:val="0"/>
                              <w:marRight w:val="0"/>
                              <w:marTop w:val="0"/>
                              <w:marBottom w:val="0"/>
                              <w:divBdr>
                                <w:top w:val="none" w:sz="0" w:space="0" w:color="auto"/>
                                <w:left w:val="none" w:sz="0" w:space="0" w:color="auto"/>
                                <w:bottom w:val="none" w:sz="0" w:space="0" w:color="auto"/>
                                <w:right w:val="none" w:sz="0" w:space="0" w:color="auto"/>
                              </w:divBdr>
                              <w:divsChild>
                                <w:div w:id="43964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116020">
                  <w:marLeft w:val="0"/>
                  <w:marRight w:val="0"/>
                  <w:marTop w:val="0"/>
                  <w:marBottom w:val="0"/>
                  <w:divBdr>
                    <w:top w:val="none" w:sz="0" w:space="0" w:color="auto"/>
                    <w:left w:val="none" w:sz="0" w:space="0" w:color="auto"/>
                    <w:bottom w:val="none" w:sz="0" w:space="0" w:color="auto"/>
                    <w:right w:val="none" w:sz="0" w:space="0" w:color="auto"/>
                  </w:divBdr>
                  <w:divsChild>
                    <w:div w:id="103890713">
                      <w:marLeft w:val="0"/>
                      <w:marRight w:val="0"/>
                      <w:marTop w:val="0"/>
                      <w:marBottom w:val="0"/>
                      <w:divBdr>
                        <w:top w:val="none" w:sz="0" w:space="0" w:color="auto"/>
                        <w:left w:val="none" w:sz="0" w:space="0" w:color="auto"/>
                        <w:bottom w:val="none" w:sz="0" w:space="0" w:color="auto"/>
                        <w:right w:val="none" w:sz="0" w:space="0" w:color="auto"/>
                      </w:divBdr>
                    </w:div>
                  </w:divsChild>
                </w:div>
                <w:div w:id="1004748335">
                  <w:marLeft w:val="0"/>
                  <w:marRight w:val="0"/>
                  <w:marTop w:val="0"/>
                  <w:marBottom w:val="0"/>
                  <w:divBdr>
                    <w:top w:val="none" w:sz="0" w:space="0" w:color="auto"/>
                    <w:left w:val="none" w:sz="0" w:space="0" w:color="auto"/>
                    <w:bottom w:val="none" w:sz="0" w:space="0" w:color="auto"/>
                    <w:right w:val="none" w:sz="0" w:space="0" w:color="auto"/>
                  </w:divBdr>
                  <w:divsChild>
                    <w:div w:id="1027946671">
                      <w:marLeft w:val="0"/>
                      <w:marRight w:val="0"/>
                      <w:marTop w:val="0"/>
                      <w:marBottom w:val="0"/>
                      <w:divBdr>
                        <w:top w:val="none" w:sz="0" w:space="0" w:color="auto"/>
                        <w:left w:val="none" w:sz="0" w:space="0" w:color="auto"/>
                        <w:bottom w:val="none" w:sz="0" w:space="0" w:color="auto"/>
                        <w:right w:val="none" w:sz="0" w:space="0" w:color="auto"/>
                      </w:divBdr>
                    </w:div>
                  </w:divsChild>
                </w:div>
                <w:div w:id="1113018001">
                  <w:marLeft w:val="0"/>
                  <w:marRight w:val="0"/>
                  <w:marTop w:val="0"/>
                  <w:marBottom w:val="0"/>
                  <w:divBdr>
                    <w:top w:val="none" w:sz="0" w:space="0" w:color="auto"/>
                    <w:left w:val="none" w:sz="0" w:space="0" w:color="auto"/>
                    <w:bottom w:val="none" w:sz="0" w:space="0" w:color="auto"/>
                    <w:right w:val="none" w:sz="0" w:space="0" w:color="auto"/>
                  </w:divBdr>
                  <w:divsChild>
                    <w:div w:id="1841309030">
                      <w:marLeft w:val="0"/>
                      <w:marRight w:val="0"/>
                      <w:marTop w:val="0"/>
                      <w:marBottom w:val="0"/>
                      <w:divBdr>
                        <w:top w:val="none" w:sz="0" w:space="0" w:color="auto"/>
                        <w:left w:val="none" w:sz="0" w:space="0" w:color="auto"/>
                        <w:bottom w:val="none" w:sz="0" w:space="0" w:color="auto"/>
                        <w:right w:val="none" w:sz="0" w:space="0" w:color="auto"/>
                      </w:divBdr>
                    </w:div>
                  </w:divsChild>
                </w:div>
                <w:div w:id="1262832946">
                  <w:marLeft w:val="0"/>
                  <w:marRight w:val="0"/>
                  <w:marTop w:val="0"/>
                  <w:marBottom w:val="0"/>
                  <w:divBdr>
                    <w:top w:val="none" w:sz="0" w:space="0" w:color="auto"/>
                    <w:left w:val="none" w:sz="0" w:space="0" w:color="auto"/>
                    <w:bottom w:val="none" w:sz="0" w:space="0" w:color="auto"/>
                    <w:right w:val="none" w:sz="0" w:space="0" w:color="auto"/>
                  </w:divBdr>
                  <w:divsChild>
                    <w:div w:id="421486527">
                      <w:marLeft w:val="0"/>
                      <w:marRight w:val="0"/>
                      <w:marTop w:val="0"/>
                      <w:marBottom w:val="0"/>
                      <w:divBdr>
                        <w:top w:val="none" w:sz="0" w:space="0" w:color="auto"/>
                        <w:left w:val="none" w:sz="0" w:space="0" w:color="auto"/>
                        <w:bottom w:val="none" w:sz="0" w:space="0" w:color="auto"/>
                        <w:right w:val="none" w:sz="0" w:space="0" w:color="auto"/>
                      </w:divBdr>
                    </w:div>
                  </w:divsChild>
                </w:div>
                <w:div w:id="1636717291">
                  <w:marLeft w:val="0"/>
                  <w:marRight w:val="0"/>
                  <w:marTop w:val="0"/>
                  <w:marBottom w:val="0"/>
                  <w:divBdr>
                    <w:top w:val="none" w:sz="0" w:space="0" w:color="auto"/>
                    <w:left w:val="none" w:sz="0" w:space="0" w:color="auto"/>
                    <w:bottom w:val="none" w:sz="0" w:space="0" w:color="auto"/>
                    <w:right w:val="none" w:sz="0" w:space="0" w:color="auto"/>
                  </w:divBdr>
                  <w:divsChild>
                    <w:div w:id="379283856">
                      <w:marLeft w:val="0"/>
                      <w:marRight w:val="0"/>
                      <w:marTop w:val="0"/>
                      <w:marBottom w:val="0"/>
                      <w:divBdr>
                        <w:top w:val="none" w:sz="0" w:space="0" w:color="auto"/>
                        <w:left w:val="none" w:sz="0" w:space="0" w:color="auto"/>
                        <w:bottom w:val="none" w:sz="0" w:space="0" w:color="auto"/>
                        <w:right w:val="none" w:sz="0" w:space="0" w:color="auto"/>
                      </w:divBdr>
                    </w:div>
                  </w:divsChild>
                </w:div>
                <w:div w:id="1784425218">
                  <w:marLeft w:val="0"/>
                  <w:marRight w:val="0"/>
                  <w:marTop w:val="0"/>
                  <w:marBottom w:val="0"/>
                  <w:divBdr>
                    <w:top w:val="none" w:sz="0" w:space="0" w:color="auto"/>
                    <w:left w:val="none" w:sz="0" w:space="0" w:color="auto"/>
                    <w:bottom w:val="none" w:sz="0" w:space="0" w:color="auto"/>
                    <w:right w:val="none" w:sz="0" w:space="0" w:color="auto"/>
                  </w:divBdr>
                  <w:divsChild>
                    <w:div w:id="44138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525329">
          <w:marLeft w:val="0"/>
          <w:marRight w:val="0"/>
          <w:marTop w:val="0"/>
          <w:marBottom w:val="0"/>
          <w:divBdr>
            <w:top w:val="none" w:sz="0" w:space="0" w:color="auto"/>
            <w:left w:val="none" w:sz="0" w:space="0" w:color="auto"/>
            <w:bottom w:val="none" w:sz="0" w:space="0" w:color="auto"/>
            <w:right w:val="none" w:sz="0" w:space="0" w:color="auto"/>
          </w:divBdr>
          <w:divsChild>
            <w:div w:id="866481286">
              <w:marLeft w:val="-75"/>
              <w:marRight w:val="0"/>
              <w:marTop w:val="30"/>
              <w:marBottom w:val="30"/>
              <w:divBdr>
                <w:top w:val="none" w:sz="0" w:space="0" w:color="auto"/>
                <w:left w:val="none" w:sz="0" w:space="0" w:color="auto"/>
                <w:bottom w:val="none" w:sz="0" w:space="0" w:color="auto"/>
                <w:right w:val="none" w:sz="0" w:space="0" w:color="auto"/>
              </w:divBdr>
              <w:divsChild>
                <w:div w:id="49810707">
                  <w:marLeft w:val="0"/>
                  <w:marRight w:val="0"/>
                  <w:marTop w:val="0"/>
                  <w:marBottom w:val="0"/>
                  <w:divBdr>
                    <w:top w:val="none" w:sz="0" w:space="0" w:color="auto"/>
                    <w:left w:val="none" w:sz="0" w:space="0" w:color="auto"/>
                    <w:bottom w:val="none" w:sz="0" w:space="0" w:color="auto"/>
                    <w:right w:val="none" w:sz="0" w:space="0" w:color="auto"/>
                  </w:divBdr>
                  <w:divsChild>
                    <w:div w:id="740523557">
                      <w:marLeft w:val="0"/>
                      <w:marRight w:val="0"/>
                      <w:marTop w:val="0"/>
                      <w:marBottom w:val="0"/>
                      <w:divBdr>
                        <w:top w:val="none" w:sz="0" w:space="0" w:color="auto"/>
                        <w:left w:val="none" w:sz="0" w:space="0" w:color="auto"/>
                        <w:bottom w:val="none" w:sz="0" w:space="0" w:color="auto"/>
                        <w:right w:val="none" w:sz="0" w:space="0" w:color="auto"/>
                      </w:divBdr>
                    </w:div>
                  </w:divsChild>
                </w:div>
                <w:div w:id="51974826">
                  <w:marLeft w:val="0"/>
                  <w:marRight w:val="0"/>
                  <w:marTop w:val="0"/>
                  <w:marBottom w:val="0"/>
                  <w:divBdr>
                    <w:top w:val="none" w:sz="0" w:space="0" w:color="auto"/>
                    <w:left w:val="none" w:sz="0" w:space="0" w:color="auto"/>
                    <w:bottom w:val="none" w:sz="0" w:space="0" w:color="auto"/>
                    <w:right w:val="none" w:sz="0" w:space="0" w:color="auto"/>
                  </w:divBdr>
                  <w:divsChild>
                    <w:div w:id="1774131926">
                      <w:marLeft w:val="0"/>
                      <w:marRight w:val="0"/>
                      <w:marTop w:val="0"/>
                      <w:marBottom w:val="0"/>
                      <w:divBdr>
                        <w:top w:val="none" w:sz="0" w:space="0" w:color="auto"/>
                        <w:left w:val="none" w:sz="0" w:space="0" w:color="auto"/>
                        <w:bottom w:val="none" w:sz="0" w:space="0" w:color="auto"/>
                        <w:right w:val="none" w:sz="0" w:space="0" w:color="auto"/>
                      </w:divBdr>
                    </w:div>
                  </w:divsChild>
                </w:div>
                <w:div w:id="70540616">
                  <w:marLeft w:val="0"/>
                  <w:marRight w:val="0"/>
                  <w:marTop w:val="0"/>
                  <w:marBottom w:val="0"/>
                  <w:divBdr>
                    <w:top w:val="none" w:sz="0" w:space="0" w:color="auto"/>
                    <w:left w:val="none" w:sz="0" w:space="0" w:color="auto"/>
                    <w:bottom w:val="none" w:sz="0" w:space="0" w:color="auto"/>
                    <w:right w:val="none" w:sz="0" w:space="0" w:color="auto"/>
                  </w:divBdr>
                  <w:divsChild>
                    <w:div w:id="1718158550">
                      <w:marLeft w:val="0"/>
                      <w:marRight w:val="0"/>
                      <w:marTop w:val="0"/>
                      <w:marBottom w:val="0"/>
                      <w:divBdr>
                        <w:top w:val="none" w:sz="0" w:space="0" w:color="auto"/>
                        <w:left w:val="none" w:sz="0" w:space="0" w:color="auto"/>
                        <w:bottom w:val="none" w:sz="0" w:space="0" w:color="auto"/>
                        <w:right w:val="none" w:sz="0" w:space="0" w:color="auto"/>
                      </w:divBdr>
                    </w:div>
                  </w:divsChild>
                </w:div>
                <w:div w:id="558394615">
                  <w:marLeft w:val="0"/>
                  <w:marRight w:val="0"/>
                  <w:marTop w:val="0"/>
                  <w:marBottom w:val="0"/>
                  <w:divBdr>
                    <w:top w:val="none" w:sz="0" w:space="0" w:color="auto"/>
                    <w:left w:val="none" w:sz="0" w:space="0" w:color="auto"/>
                    <w:bottom w:val="none" w:sz="0" w:space="0" w:color="auto"/>
                    <w:right w:val="none" w:sz="0" w:space="0" w:color="auto"/>
                  </w:divBdr>
                  <w:divsChild>
                    <w:div w:id="932592458">
                      <w:marLeft w:val="0"/>
                      <w:marRight w:val="0"/>
                      <w:marTop w:val="0"/>
                      <w:marBottom w:val="0"/>
                      <w:divBdr>
                        <w:top w:val="none" w:sz="0" w:space="0" w:color="auto"/>
                        <w:left w:val="none" w:sz="0" w:space="0" w:color="auto"/>
                        <w:bottom w:val="none" w:sz="0" w:space="0" w:color="auto"/>
                        <w:right w:val="none" w:sz="0" w:space="0" w:color="auto"/>
                      </w:divBdr>
                    </w:div>
                  </w:divsChild>
                </w:div>
                <w:div w:id="651257369">
                  <w:marLeft w:val="0"/>
                  <w:marRight w:val="0"/>
                  <w:marTop w:val="0"/>
                  <w:marBottom w:val="0"/>
                  <w:divBdr>
                    <w:top w:val="none" w:sz="0" w:space="0" w:color="auto"/>
                    <w:left w:val="none" w:sz="0" w:space="0" w:color="auto"/>
                    <w:bottom w:val="none" w:sz="0" w:space="0" w:color="auto"/>
                    <w:right w:val="none" w:sz="0" w:space="0" w:color="auto"/>
                  </w:divBdr>
                  <w:divsChild>
                    <w:div w:id="1378361601">
                      <w:marLeft w:val="0"/>
                      <w:marRight w:val="0"/>
                      <w:marTop w:val="0"/>
                      <w:marBottom w:val="0"/>
                      <w:divBdr>
                        <w:top w:val="none" w:sz="0" w:space="0" w:color="auto"/>
                        <w:left w:val="none" w:sz="0" w:space="0" w:color="auto"/>
                        <w:bottom w:val="none" w:sz="0" w:space="0" w:color="auto"/>
                        <w:right w:val="none" w:sz="0" w:space="0" w:color="auto"/>
                      </w:divBdr>
                    </w:div>
                  </w:divsChild>
                </w:div>
                <w:div w:id="823938735">
                  <w:marLeft w:val="0"/>
                  <w:marRight w:val="0"/>
                  <w:marTop w:val="0"/>
                  <w:marBottom w:val="0"/>
                  <w:divBdr>
                    <w:top w:val="none" w:sz="0" w:space="0" w:color="auto"/>
                    <w:left w:val="none" w:sz="0" w:space="0" w:color="auto"/>
                    <w:bottom w:val="none" w:sz="0" w:space="0" w:color="auto"/>
                    <w:right w:val="none" w:sz="0" w:space="0" w:color="auto"/>
                  </w:divBdr>
                  <w:divsChild>
                    <w:div w:id="922684038">
                      <w:marLeft w:val="0"/>
                      <w:marRight w:val="0"/>
                      <w:marTop w:val="0"/>
                      <w:marBottom w:val="0"/>
                      <w:divBdr>
                        <w:top w:val="none" w:sz="0" w:space="0" w:color="auto"/>
                        <w:left w:val="none" w:sz="0" w:space="0" w:color="auto"/>
                        <w:bottom w:val="none" w:sz="0" w:space="0" w:color="auto"/>
                        <w:right w:val="none" w:sz="0" w:space="0" w:color="auto"/>
                      </w:divBdr>
                    </w:div>
                  </w:divsChild>
                </w:div>
                <w:div w:id="995955489">
                  <w:marLeft w:val="0"/>
                  <w:marRight w:val="0"/>
                  <w:marTop w:val="0"/>
                  <w:marBottom w:val="0"/>
                  <w:divBdr>
                    <w:top w:val="none" w:sz="0" w:space="0" w:color="auto"/>
                    <w:left w:val="none" w:sz="0" w:space="0" w:color="auto"/>
                    <w:bottom w:val="none" w:sz="0" w:space="0" w:color="auto"/>
                    <w:right w:val="none" w:sz="0" w:space="0" w:color="auto"/>
                  </w:divBdr>
                  <w:divsChild>
                    <w:div w:id="1769884081">
                      <w:marLeft w:val="0"/>
                      <w:marRight w:val="0"/>
                      <w:marTop w:val="0"/>
                      <w:marBottom w:val="0"/>
                      <w:divBdr>
                        <w:top w:val="none" w:sz="0" w:space="0" w:color="auto"/>
                        <w:left w:val="none" w:sz="0" w:space="0" w:color="auto"/>
                        <w:bottom w:val="none" w:sz="0" w:space="0" w:color="auto"/>
                        <w:right w:val="none" w:sz="0" w:space="0" w:color="auto"/>
                      </w:divBdr>
                    </w:div>
                  </w:divsChild>
                </w:div>
                <w:div w:id="1338115488">
                  <w:marLeft w:val="0"/>
                  <w:marRight w:val="0"/>
                  <w:marTop w:val="0"/>
                  <w:marBottom w:val="0"/>
                  <w:divBdr>
                    <w:top w:val="none" w:sz="0" w:space="0" w:color="auto"/>
                    <w:left w:val="none" w:sz="0" w:space="0" w:color="auto"/>
                    <w:bottom w:val="none" w:sz="0" w:space="0" w:color="auto"/>
                    <w:right w:val="none" w:sz="0" w:space="0" w:color="auto"/>
                  </w:divBdr>
                  <w:divsChild>
                    <w:div w:id="148715239">
                      <w:marLeft w:val="0"/>
                      <w:marRight w:val="0"/>
                      <w:marTop w:val="0"/>
                      <w:marBottom w:val="0"/>
                      <w:divBdr>
                        <w:top w:val="none" w:sz="0" w:space="0" w:color="auto"/>
                        <w:left w:val="none" w:sz="0" w:space="0" w:color="auto"/>
                        <w:bottom w:val="none" w:sz="0" w:space="0" w:color="auto"/>
                        <w:right w:val="none" w:sz="0" w:space="0" w:color="auto"/>
                      </w:divBdr>
                    </w:div>
                  </w:divsChild>
                </w:div>
                <w:div w:id="1346517852">
                  <w:marLeft w:val="0"/>
                  <w:marRight w:val="0"/>
                  <w:marTop w:val="0"/>
                  <w:marBottom w:val="0"/>
                  <w:divBdr>
                    <w:top w:val="none" w:sz="0" w:space="0" w:color="auto"/>
                    <w:left w:val="none" w:sz="0" w:space="0" w:color="auto"/>
                    <w:bottom w:val="none" w:sz="0" w:space="0" w:color="auto"/>
                    <w:right w:val="none" w:sz="0" w:space="0" w:color="auto"/>
                  </w:divBdr>
                  <w:divsChild>
                    <w:div w:id="181088872">
                      <w:marLeft w:val="0"/>
                      <w:marRight w:val="0"/>
                      <w:marTop w:val="0"/>
                      <w:marBottom w:val="0"/>
                      <w:divBdr>
                        <w:top w:val="none" w:sz="0" w:space="0" w:color="auto"/>
                        <w:left w:val="none" w:sz="0" w:space="0" w:color="auto"/>
                        <w:bottom w:val="none" w:sz="0" w:space="0" w:color="auto"/>
                        <w:right w:val="none" w:sz="0" w:space="0" w:color="auto"/>
                      </w:divBdr>
                    </w:div>
                  </w:divsChild>
                </w:div>
                <w:div w:id="1562250778">
                  <w:marLeft w:val="0"/>
                  <w:marRight w:val="0"/>
                  <w:marTop w:val="0"/>
                  <w:marBottom w:val="0"/>
                  <w:divBdr>
                    <w:top w:val="none" w:sz="0" w:space="0" w:color="auto"/>
                    <w:left w:val="none" w:sz="0" w:space="0" w:color="auto"/>
                    <w:bottom w:val="none" w:sz="0" w:space="0" w:color="auto"/>
                    <w:right w:val="none" w:sz="0" w:space="0" w:color="auto"/>
                  </w:divBdr>
                  <w:divsChild>
                    <w:div w:id="1312640838">
                      <w:marLeft w:val="0"/>
                      <w:marRight w:val="0"/>
                      <w:marTop w:val="0"/>
                      <w:marBottom w:val="0"/>
                      <w:divBdr>
                        <w:top w:val="none" w:sz="0" w:space="0" w:color="auto"/>
                        <w:left w:val="none" w:sz="0" w:space="0" w:color="auto"/>
                        <w:bottom w:val="none" w:sz="0" w:space="0" w:color="auto"/>
                        <w:right w:val="none" w:sz="0" w:space="0" w:color="auto"/>
                      </w:divBdr>
                    </w:div>
                  </w:divsChild>
                </w:div>
                <w:div w:id="1571498865">
                  <w:marLeft w:val="0"/>
                  <w:marRight w:val="0"/>
                  <w:marTop w:val="0"/>
                  <w:marBottom w:val="0"/>
                  <w:divBdr>
                    <w:top w:val="none" w:sz="0" w:space="0" w:color="auto"/>
                    <w:left w:val="none" w:sz="0" w:space="0" w:color="auto"/>
                    <w:bottom w:val="none" w:sz="0" w:space="0" w:color="auto"/>
                    <w:right w:val="none" w:sz="0" w:space="0" w:color="auto"/>
                  </w:divBdr>
                  <w:divsChild>
                    <w:div w:id="1050378054">
                      <w:marLeft w:val="0"/>
                      <w:marRight w:val="0"/>
                      <w:marTop w:val="0"/>
                      <w:marBottom w:val="0"/>
                      <w:divBdr>
                        <w:top w:val="none" w:sz="0" w:space="0" w:color="auto"/>
                        <w:left w:val="none" w:sz="0" w:space="0" w:color="auto"/>
                        <w:bottom w:val="none" w:sz="0" w:space="0" w:color="auto"/>
                        <w:right w:val="none" w:sz="0" w:space="0" w:color="auto"/>
                      </w:divBdr>
                    </w:div>
                  </w:divsChild>
                </w:div>
                <w:div w:id="1953005418">
                  <w:marLeft w:val="0"/>
                  <w:marRight w:val="0"/>
                  <w:marTop w:val="0"/>
                  <w:marBottom w:val="0"/>
                  <w:divBdr>
                    <w:top w:val="none" w:sz="0" w:space="0" w:color="auto"/>
                    <w:left w:val="none" w:sz="0" w:space="0" w:color="auto"/>
                    <w:bottom w:val="none" w:sz="0" w:space="0" w:color="auto"/>
                    <w:right w:val="none" w:sz="0" w:space="0" w:color="auto"/>
                  </w:divBdr>
                  <w:divsChild>
                    <w:div w:id="224881162">
                      <w:marLeft w:val="0"/>
                      <w:marRight w:val="0"/>
                      <w:marTop w:val="0"/>
                      <w:marBottom w:val="0"/>
                      <w:divBdr>
                        <w:top w:val="none" w:sz="0" w:space="0" w:color="auto"/>
                        <w:left w:val="none" w:sz="0" w:space="0" w:color="auto"/>
                        <w:bottom w:val="none" w:sz="0" w:space="0" w:color="auto"/>
                        <w:right w:val="none" w:sz="0" w:space="0" w:color="auto"/>
                      </w:divBdr>
                      <w:divsChild>
                        <w:div w:id="1471094002">
                          <w:marLeft w:val="0"/>
                          <w:marRight w:val="0"/>
                          <w:marTop w:val="30"/>
                          <w:marBottom w:val="30"/>
                          <w:divBdr>
                            <w:top w:val="none" w:sz="0" w:space="0" w:color="auto"/>
                            <w:left w:val="none" w:sz="0" w:space="0" w:color="auto"/>
                            <w:bottom w:val="none" w:sz="0" w:space="0" w:color="auto"/>
                            <w:right w:val="none" w:sz="0" w:space="0" w:color="auto"/>
                          </w:divBdr>
                          <w:divsChild>
                            <w:div w:id="133914700">
                              <w:marLeft w:val="0"/>
                              <w:marRight w:val="0"/>
                              <w:marTop w:val="0"/>
                              <w:marBottom w:val="0"/>
                              <w:divBdr>
                                <w:top w:val="none" w:sz="0" w:space="0" w:color="auto"/>
                                <w:left w:val="none" w:sz="0" w:space="0" w:color="auto"/>
                                <w:bottom w:val="none" w:sz="0" w:space="0" w:color="auto"/>
                                <w:right w:val="none" w:sz="0" w:space="0" w:color="auto"/>
                              </w:divBdr>
                              <w:divsChild>
                                <w:div w:id="575289755">
                                  <w:marLeft w:val="0"/>
                                  <w:marRight w:val="0"/>
                                  <w:marTop w:val="0"/>
                                  <w:marBottom w:val="0"/>
                                  <w:divBdr>
                                    <w:top w:val="none" w:sz="0" w:space="0" w:color="auto"/>
                                    <w:left w:val="none" w:sz="0" w:space="0" w:color="auto"/>
                                    <w:bottom w:val="none" w:sz="0" w:space="0" w:color="auto"/>
                                    <w:right w:val="none" w:sz="0" w:space="0" w:color="auto"/>
                                  </w:divBdr>
                                </w:div>
                              </w:divsChild>
                            </w:div>
                            <w:div w:id="295915606">
                              <w:marLeft w:val="0"/>
                              <w:marRight w:val="0"/>
                              <w:marTop w:val="0"/>
                              <w:marBottom w:val="0"/>
                              <w:divBdr>
                                <w:top w:val="none" w:sz="0" w:space="0" w:color="auto"/>
                                <w:left w:val="none" w:sz="0" w:space="0" w:color="auto"/>
                                <w:bottom w:val="none" w:sz="0" w:space="0" w:color="auto"/>
                                <w:right w:val="none" w:sz="0" w:space="0" w:color="auto"/>
                              </w:divBdr>
                              <w:divsChild>
                                <w:div w:id="1446578684">
                                  <w:marLeft w:val="0"/>
                                  <w:marRight w:val="0"/>
                                  <w:marTop w:val="0"/>
                                  <w:marBottom w:val="0"/>
                                  <w:divBdr>
                                    <w:top w:val="none" w:sz="0" w:space="0" w:color="auto"/>
                                    <w:left w:val="none" w:sz="0" w:space="0" w:color="auto"/>
                                    <w:bottom w:val="none" w:sz="0" w:space="0" w:color="auto"/>
                                    <w:right w:val="none" w:sz="0" w:space="0" w:color="auto"/>
                                  </w:divBdr>
                                </w:div>
                              </w:divsChild>
                            </w:div>
                            <w:div w:id="1497190378">
                              <w:marLeft w:val="0"/>
                              <w:marRight w:val="0"/>
                              <w:marTop w:val="0"/>
                              <w:marBottom w:val="0"/>
                              <w:divBdr>
                                <w:top w:val="none" w:sz="0" w:space="0" w:color="auto"/>
                                <w:left w:val="none" w:sz="0" w:space="0" w:color="auto"/>
                                <w:bottom w:val="none" w:sz="0" w:space="0" w:color="auto"/>
                                <w:right w:val="none" w:sz="0" w:space="0" w:color="auto"/>
                              </w:divBdr>
                              <w:divsChild>
                                <w:div w:id="1547182778">
                                  <w:marLeft w:val="0"/>
                                  <w:marRight w:val="0"/>
                                  <w:marTop w:val="0"/>
                                  <w:marBottom w:val="0"/>
                                  <w:divBdr>
                                    <w:top w:val="none" w:sz="0" w:space="0" w:color="auto"/>
                                    <w:left w:val="none" w:sz="0" w:space="0" w:color="auto"/>
                                    <w:bottom w:val="none" w:sz="0" w:space="0" w:color="auto"/>
                                    <w:right w:val="none" w:sz="0" w:space="0" w:color="auto"/>
                                  </w:divBdr>
                                </w:div>
                              </w:divsChild>
                            </w:div>
                            <w:div w:id="1836452522">
                              <w:marLeft w:val="0"/>
                              <w:marRight w:val="0"/>
                              <w:marTop w:val="0"/>
                              <w:marBottom w:val="0"/>
                              <w:divBdr>
                                <w:top w:val="none" w:sz="0" w:space="0" w:color="auto"/>
                                <w:left w:val="none" w:sz="0" w:space="0" w:color="auto"/>
                                <w:bottom w:val="none" w:sz="0" w:space="0" w:color="auto"/>
                                <w:right w:val="none" w:sz="0" w:space="0" w:color="auto"/>
                              </w:divBdr>
                              <w:divsChild>
                                <w:div w:id="1861161071">
                                  <w:marLeft w:val="0"/>
                                  <w:marRight w:val="0"/>
                                  <w:marTop w:val="0"/>
                                  <w:marBottom w:val="0"/>
                                  <w:divBdr>
                                    <w:top w:val="none" w:sz="0" w:space="0" w:color="auto"/>
                                    <w:left w:val="none" w:sz="0" w:space="0" w:color="auto"/>
                                    <w:bottom w:val="none" w:sz="0" w:space="0" w:color="auto"/>
                                    <w:right w:val="none" w:sz="0" w:space="0" w:color="auto"/>
                                  </w:divBdr>
                                </w:div>
                              </w:divsChild>
                            </w:div>
                            <w:div w:id="2041078193">
                              <w:marLeft w:val="0"/>
                              <w:marRight w:val="0"/>
                              <w:marTop w:val="0"/>
                              <w:marBottom w:val="0"/>
                              <w:divBdr>
                                <w:top w:val="none" w:sz="0" w:space="0" w:color="auto"/>
                                <w:left w:val="none" w:sz="0" w:space="0" w:color="auto"/>
                                <w:bottom w:val="none" w:sz="0" w:space="0" w:color="auto"/>
                                <w:right w:val="none" w:sz="0" w:space="0" w:color="auto"/>
                              </w:divBdr>
                              <w:divsChild>
                                <w:div w:id="218325696">
                                  <w:marLeft w:val="0"/>
                                  <w:marRight w:val="0"/>
                                  <w:marTop w:val="0"/>
                                  <w:marBottom w:val="0"/>
                                  <w:divBdr>
                                    <w:top w:val="none" w:sz="0" w:space="0" w:color="auto"/>
                                    <w:left w:val="none" w:sz="0" w:space="0" w:color="auto"/>
                                    <w:bottom w:val="none" w:sz="0" w:space="0" w:color="auto"/>
                                    <w:right w:val="none" w:sz="0" w:space="0" w:color="auto"/>
                                  </w:divBdr>
                                </w:div>
                              </w:divsChild>
                            </w:div>
                            <w:div w:id="2044287885">
                              <w:marLeft w:val="0"/>
                              <w:marRight w:val="0"/>
                              <w:marTop w:val="0"/>
                              <w:marBottom w:val="0"/>
                              <w:divBdr>
                                <w:top w:val="none" w:sz="0" w:space="0" w:color="auto"/>
                                <w:left w:val="none" w:sz="0" w:space="0" w:color="auto"/>
                                <w:bottom w:val="none" w:sz="0" w:space="0" w:color="auto"/>
                                <w:right w:val="none" w:sz="0" w:space="0" w:color="auto"/>
                              </w:divBdr>
                              <w:divsChild>
                                <w:div w:id="189604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32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675169">
          <w:marLeft w:val="0"/>
          <w:marRight w:val="0"/>
          <w:marTop w:val="0"/>
          <w:marBottom w:val="0"/>
          <w:divBdr>
            <w:top w:val="none" w:sz="0" w:space="0" w:color="auto"/>
            <w:left w:val="none" w:sz="0" w:space="0" w:color="auto"/>
            <w:bottom w:val="none" w:sz="0" w:space="0" w:color="auto"/>
            <w:right w:val="none" w:sz="0" w:space="0" w:color="auto"/>
          </w:divBdr>
        </w:div>
        <w:div w:id="1781955090">
          <w:marLeft w:val="0"/>
          <w:marRight w:val="0"/>
          <w:marTop w:val="0"/>
          <w:marBottom w:val="0"/>
          <w:divBdr>
            <w:top w:val="none" w:sz="0" w:space="0" w:color="auto"/>
            <w:left w:val="none" w:sz="0" w:space="0" w:color="auto"/>
            <w:bottom w:val="none" w:sz="0" w:space="0" w:color="auto"/>
            <w:right w:val="none" w:sz="0" w:space="0" w:color="auto"/>
          </w:divBdr>
        </w:div>
        <w:div w:id="1799100642">
          <w:marLeft w:val="0"/>
          <w:marRight w:val="0"/>
          <w:marTop w:val="0"/>
          <w:marBottom w:val="0"/>
          <w:divBdr>
            <w:top w:val="none" w:sz="0" w:space="0" w:color="auto"/>
            <w:left w:val="none" w:sz="0" w:space="0" w:color="auto"/>
            <w:bottom w:val="none" w:sz="0" w:space="0" w:color="auto"/>
            <w:right w:val="none" w:sz="0" w:space="0" w:color="auto"/>
          </w:divBdr>
        </w:div>
        <w:div w:id="1808860031">
          <w:marLeft w:val="0"/>
          <w:marRight w:val="0"/>
          <w:marTop w:val="0"/>
          <w:marBottom w:val="0"/>
          <w:divBdr>
            <w:top w:val="none" w:sz="0" w:space="0" w:color="auto"/>
            <w:left w:val="none" w:sz="0" w:space="0" w:color="auto"/>
            <w:bottom w:val="none" w:sz="0" w:space="0" w:color="auto"/>
            <w:right w:val="none" w:sz="0" w:space="0" w:color="auto"/>
          </w:divBdr>
        </w:div>
        <w:div w:id="1872264134">
          <w:marLeft w:val="0"/>
          <w:marRight w:val="0"/>
          <w:marTop w:val="0"/>
          <w:marBottom w:val="0"/>
          <w:divBdr>
            <w:top w:val="none" w:sz="0" w:space="0" w:color="auto"/>
            <w:left w:val="none" w:sz="0" w:space="0" w:color="auto"/>
            <w:bottom w:val="none" w:sz="0" w:space="0" w:color="auto"/>
            <w:right w:val="none" w:sz="0" w:space="0" w:color="auto"/>
          </w:divBdr>
          <w:divsChild>
            <w:div w:id="690381360">
              <w:marLeft w:val="-75"/>
              <w:marRight w:val="0"/>
              <w:marTop w:val="30"/>
              <w:marBottom w:val="30"/>
              <w:divBdr>
                <w:top w:val="none" w:sz="0" w:space="0" w:color="auto"/>
                <w:left w:val="none" w:sz="0" w:space="0" w:color="auto"/>
                <w:bottom w:val="none" w:sz="0" w:space="0" w:color="auto"/>
                <w:right w:val="none" w:sz="0" w:space="0" w:color="auto"/>
              </w:divBdr>
              <w:divsChild>
                <w:div w:id="548807165">
                  <w:marLeft w:val="0"/>
                  <w:marRight w:val="0"/>
                  <w:marTop w:val="0"/>
                  <w:marBottom w:val="0"/>
                  <w:divBdr>
                    <w:top w:val="none" w:sz="0" w:space="0" w:color="auto"/>
                    <w:left w:val="none" w:sz="0" w:space="0" w:color="auto"/>
                    <w:bottom w:val="none" w:sz="0" w:space="0" w:color="auto"/>
                    <w:right w:val="none" w:sz="0" w:space="0" w:color="auto"/>
                  </w:divBdr>
                  <w:divsChild>
                    <w:div w:id="2134470631">
                      <w:marLeft w:val="0"/>
                      <w:marRight w:val="0"/>
                      <w:marTop w:val="0"/>
                      <w:marBottom w:val="0"/>
                      <w:divBdr>
                        <w:top w:val="none" w:sz="0" w:space="0" w:color="auto"/>
                        <w:left w:val="none" w:sz="0" w:space="0" w:color="auto"/>
                        <w:bottom w:val="none" w:sz="0" w:space="0" w:color="auto"/>
                        <w:right w:val="none" w:sz="0" w:space="0" w:color="auto"/>
                      </w:divBdr>
                    </w:div>
                  </w:divsChild>
                </w:div>
                <w:div w:id="583342111">
                  <w:marLeft w:val="0"/>
                  <w:marRight w:val="0"/>
                  <w:marTop w:val="0"/>
                  <w:marBottom w:val="0"/>
                  <w:divBdr>
                    <w:top w:val="none" w:sz="0" w:space="0" w:color="auto"/>
                    <w:left w:val="none" w:sz="0" w:space="0" w:color="auto"/>
                    <w:bottom w:val="none" w:sz="0" w:space="0" w:color="auto"/>
                    <w:right w:val="none" w:sz="0" w:space="0" w:color="auto"/>
                  </w:divBdr>
                  <w:divsChild>
                    <w:div w:id="1923833410">
                      <w:marLeft w:val="0"/>
                      <w:marRight w:val="0"/>
                      <w:marTop w:val="0"/>
                      <w:marBottom w:val="0"/>
                      <w:divBdr>
                        <w:top w:val="none" w:sz="0" w:space="0" w:color="auto"/>
                        <w:left w:val="none" w:sz="0" w:space="0" w:color="auto"/>
                        <w:bottom w:val="none" w:sz="0" w:space="0" w:color="auto"/>
                        <w:right w:val="none" w:sz="0" w:space="0" w:color="auto"/>
                      </w:divBdr>
                    </w:div>
                  </w:divsChild>
                </w:div>
                <w:div w:id="585305756">
                  <w:marLeft w:val="0"/>
                  <w:marRight w:val="0"/>
                  <w:marTop w:val="0"/>
                  <w:marBottom w:val="0"/>
                  <w:divBdr>
                    <w:top w:val="none" w:sz="0" w:space="0" w:color="auto"/>
                    <w:left w:val="none" w:sz="0" w:space="0" w:color="auto"/>
                    <w:bottom w:val="none" w:sz="0" w:space="0" w:color="auto"/>
                    <w:right w:val="none" w:sz="0" w:space="0" w:color="auto"/>
                  </w:divBdr>
                  <w:divsChild>
                    <w:div w:id="1767119067">
                      <w:marLeft w:val="0"/>
                      <w:marRight w:val="0"/>
                      <w:marTop w:val="0"/>
                      <w:marBottom w:val="0"/>
                      <w:divBdr>
                        <w:top w:val="none" w:sz="0" w:space="0" w:color="auto"/>
                        <w:left w:val="none" w:sz="0" w:space="0" w:color="auto"/>
                        <w:bottom w:val="none" w:sz="0" w:space="0" w:color="auto"/>
                        <w:right w:val="none" w:sz="0" w:space="0" w:color="auto"/>
                      </w:divBdr>
                    </w:div>
                  </w:divsChild>
                </w:div>
                <w:div w:id="605233253">
                  <w:marLeft w:val="0"/>
                  <w:marRight w:val="0"/>
                  <w:marTop w:val="0"/>
                  <w:marBottom w:val="0"/>
                  <w:divBdr>
                    <w:top w:val="none" w:sz="0" w:space="0" w:color="auto"/>
                    <w:left w:val="none" w:sz="0" w:space="0" w:color="auto"/>
                    <w:bottom w:val="none" w:sz="0" w:space="0" w:color="auto"/>
                    <w:right w:val="none" w:sz="0" w:space="0" w:color="auto"/>
                  </w:divBdr>
                  <w:divsChild>
                    <w:div w:id="792209977">
                      <w:marLeft w:val="0"/>
                      <w:marRight w:val="0"/>
                      <w:marTop w:val="0"/>
                      <w:marBottom w:val="0"/>
                      <w:divBdr>
                        <w:top w:val="none" w:sz="0" w:space="0" w:color="auto"/>
                        <w:left w:val="none" w:sz="0" w:space="0" w:color="auto"/>
                        <w:bottom w:val="none" w:sz="0" w:space="0" w:color="auto"/>
                        <w:right w:val="none" w:sz="0" w:space="0" w:color="auto"/>
                      </w:divBdr>
                      <w:divsChild>
                        <w:div w:id="2088914293">
                          <w:marLeft w:val="0"/>
                          <w:marRight w:val="0"/>
                          <w:marTop w:val="30"/>
                          <w:marBottom w:val="30"/>
                          <w:divBdr>
                            <w:top w:val="none" w:sz="0" w:space="0" w:color="auto"/>
                            <w:left w:val="none" w:sz="0" w:space="0" w:color="auto"/>
                            <w:bottom w:val="none" w:sz="0" w:space="0" w:color="auto"/>
                            <w:right w:val="none" w:sz="0" w:space="0" w:color="auto"/>
                          </w:divBdr>
                          <w:divsChild>
                            <w:div w:id="158039514">
                              <w:marLeft w:val="0"/>
                              <w:marRight w:val="0"/>
                              <w:marTop w:val="0"/>
                              <w:marBottom w:val="0"/>
                              <w:divBdr>
                                <w:top w:val="none" w:sz="0" w:space="0" w:color="auto"/>
                                <w:left w:val="none" w:sz="0" w:space="0" w:color="auto"/>
                                <w:bottom w:val="none" w:sz="0" w:space="0" w:color="auto"/>
                                <w:right w:val="none" w:sz="0" w:space="0" w:color="auto"/>
                              </w:divBdr>
                              <w:divsChild>
                                <w:div w:id="368384392">
                                  <w:marLeft w:val="0"/>
                                  <w:marRight w:val="0"/>
                                  <w:marTop w:val="0"/>
                                  <w:marBottom w:val="0"/>
                                  <w:divBdr>
                                    <w:top w:val="none" w:sz="0" w:space="0" w:color="auto"/>
                                    <w:left w:val="none" w:sz="0" w:space="0" w:color="auto"/>
                                    <w:bottom w:val="none" w:sz="0" w:space="0" w:color="auto"/>
                                    <w:right w:val="none" w:sz="0" w:space="0" w:color="auto"/>
                                  </w:divBdr>
                                </w:div>
                              </w:divsChild>
                            </w:div>
                            <w:div w:id="270477522">
                              <w:marLeft w:val="0"/>
                              <w:marRight w:val="0"/>
                              <w:marTop w:val="0"/>
                              <w:marBottom w:val="0"/>
                              <w:divBdr>
                                <w:top w:val="none" w:sz="0" w:space="0" w:color="auto"/>
                                <w:left w:val="none" w:sz="0" w:space="0" w:color="auto"/>
                                <w:bottom w:val="none" w:sz="0" w:space="0" w:color="auto"/>
                                <w:right w:val="none" w:sz="0" w:space="0" w:color="auto"/>
                              </w:divBdr>
                              <w:divsChild>
                                <w:div w:id="2036228370">
                                  <w:marLeft w:val="0"/>
                                  <w:marRight w:val="0"/>
                                  <w:marTop w:val="0"/>
                                  <w:marBottom w:val="0"/>
                                  <w:divBdr>
                                    <w:top w:val="none" w:sz="0" w:space="0" w:color="auto"/>
                                    <w:left w:val="none" w:sz="0" w:space="0" w:color="auto"/>
                                    <w:bottom w:val="none" w:sz="0" w:space="0" w:color="auto"/>
                                    <w:right w:val="none" w:sz="0" w:space="0" w:color="auto"/>
                                  </w:divBdr>
                                </w:div>
                              </w:divsChild>
                            </w:div>
                            <w:div w:id="461188868">
                              <w:marLeft w:val="0"/>
                              <w:marRight w:val="0"/>
                              <w:marTop w:val="0"/>
                              <w:marBottom w:val="0"/>
                              <w:divBdr>
                                <w:top w:val="none" w:sz="0" w:space="0" w:color="auto"/>
                                <w:left w:val="none" w:sz="0" w:space="0" w:color="auto"/>
                                <w:bottom w:val="none" w:sz="0" w:space="0" w:color="auto"/>
                                <w:right w:val="none" w:sz="0" w:space="0" w:color="auto"/>
                              </w:divBdr>
                              <w:divsChild>
                                <w:div w:id="907152722">
                                  <w:marLeft w:val="0"/>
                                  <w:marRight w:val="0"/>
                                  <w:marTop w:val="0"/>
                                  <w:marBottom w:val="0"/>
                                  <w:divBdr>
                                    <w:top w:val="none" w:sz="0" w:space="0" w:color="auto"/>
                                    <w:left w:val="none" w:sz="0" w:space="0" w:color="auto"/>
                                    <w:bottom w:val="none" w:sz="0" w:space="0" w:color="auto"/>
                                    <w:right w:val="none" w:sz="0" w:space="0" w:color="auto"/>
                                  </w:divBdr>
                                </w:div>
                              </w:divsChild>
                            </w:div>
                            <w:div w:id="817914349">
                              <w:marLeft w:val="0"/>
                              <w:marRight w:val="0"/>
                              <w:marTop w:val="0"/>
                              <w:marBottom w:val="0"/>
                              <w:divBdr>
                                <w:top w:val="none" w:sz="0" w:space="0" w:color="auto"/>
                                <w:left w:val="none" w:sz="0" w:space="0" w:color="auto"/>
                                <w:bottom w:val="none" w:sz="0" w:space="0" w:color="auto"/>
                                <w:right w:val="none" w:sz="0" w:space="0" w:color="auto"/>
                              </w:divBdr>
                              <w:divsChild>
                                <w:div w:id="1418820644">
                                  <w:marLeft w:val="0"/>
                                  <w:marRight w:val="0"/>
                                  <w:marTop w:val="0"/>
                                  <w:marBottom w:val="0"/>
                                  <w:divBdr>
                                    <w:top w:val="none" w:sz="0" w:space="0" w:color="auto"/>
                                    <w:left w:val="none" w:sz="0" w:space="0" w:color="auto"/>
                                    <w:bottom w:val="none" w:sz="0" w:space="0" w:color="auto"/>
                                    <w:right w:val="none" w:sz="0" w:space="0" w:color="auto"/>
                                  </w:divBdr>
                                </w:div>
                              </w:divsChild>
                            </w:div>
                            <w:div w:id="868450291">
                              <w:marLeft w:val="0"/>
                              <w:marRight w:val="0"/>
                              <w:marTop w:val="0"/>
                              <w:marBottom w:val="0"/>
                              <w:divBdr>
                                <w:top w:val="none" w:sz="0" w:space="0" w:color="auto"/>
                                <w:left w:val="none" w:sz="0" w:space="0" w:color="auto"/>
                                <w:bottom w:val="none" w:sz="0" w:space="0" w:color="auto"/>
                                <w:right w:val="none" w:sz="0" w:space="0" w:color="auto"/>
                              </w:divBdr>
                              <w:divsChild>
                                <w:div w:id="1222715619">
                                  <w:marLeft w:val="0"/>
                                  <w:marRight w:val="0"/>
                                  <w:marTop w:val="0"/>
                                  <w:marBottom w:val="0"/>
                                  <w:divBdr>
                                    <w:top w:val="none" w:sz="0" w:space="0" w:color="auto"/>
                                    <w:left w:val="none" w:sz="0" w:space="0" w:color="auto"/>
                                    <w:bottom w:val="none" w:sz="0" w:space="0" w:color="auto"/>
                                    <w:right w:val="none" w:sz="0" w:space="0" w:color="auto"/>
                                  </w:divBdr>
                                </w:div>
                              </w:divsChild>
                            </w:div>
                            <w:div w:id="950361431">
                              <w:marLeft w:val="0"/>
                              <w:marRight w:val="0"/>
                              <w:marTop w:val="0"/>
                              <w:marBottom w:val="0"/>
                              <w:divBdr>
                                <w:top w:val="none" w:sz="0" w:space="0" w:color="auto"/>
                                <w:left w:val="none" w:sz="0" w:space="0" w:color="auto"/>
                                <w:bottom w:val="none" w:sz="0" w:space="0" w:color="auto"/>
                                <w:right w:val="none" w:sz="0" w:space="0" w:color="auto"/>
                              </w:divBdr>
                              <w:divsChild>
                                <w:div w:id="1296449969">
                                  <w:marLeft w:val="0"/>
                                  <w:marRight w:val="0"/>
                                  <w:marTop w:val="0"/>
                                  <w:marBottom w:val="0"/>
                                  <w:divBdr>
                                    <w:top w:val="none" w:sz="0" w:space="0" w:color="auto"/>
                                    <w:left w:val="none" w:sz="0" w:space="0" w:color="auto"/>
                                    <w:bottom w:val="none" w:sz="0" w:space="0" w:color="auto"/>
                                    <w:right w:val="none" w:sz="0" w:space="0" w:color="auto"/>
                                  </w:divBdr>
                                </w:div>
                              </w:divsChild>
                            </w:div>
                            <w:div w:id="1249731471">
                              <w:marLeft w:val="0"/>
                              <w:marRight w:val="0"/>
                              <w:marTop w:val="0"/>
                              <w:marBottom w:val="0"/>
                              <w:divBdr>
                                <w:top w:val="none" w:sz="0" w:space="0" w:color="auto"/>
                                <w:left w:val="none" w:sz="0" w:space="0" w:color="auto"/>
                                <w:bottom w:val="none" w:sz="0" w:space="0" w:color="auto"/>
                                <w:right w:val="none" w:sz="0" w:space="0" w:color="auto"/>
                              </w:divBdr>
                              <w:divsChild>
                                <w:div w:id="1048646249">
                                  <w:marLeft w:val="0"/>
                                  <w:marRight w:val="0"/>
                                  <w:marTop w:val="0"/>
                                  <w:marBottom w:val="0"/>
                                  <w:divBdr>
                                    <w:top w:val="none" w:sz="0" w:space="0" w:color="auto"/>
                                    <w:left w:val="none" w:sz="0" w:space="0" w:color="auto"/>
                                    <w:bottom w:val="none" w:sz="0" w:space="0" w:color="auto"/>
                                    <w:right w:val="none" w:sz="0" w:space="0" w:color="auto"/>
                                  </w:divBdr>
                                </w:div>
                              </w:divsChild>
                            </w:div>
                            <w:div w:id="1254390709">
                              <w:marLeft w:val="0"/>
                              <w:marRight w:val="0"/>
                              <w:marTop w:val="0"/>
                              <w:marBottom w:val="0"/>
                              <w:divBdr>
                                <w:top w:val="none" w:sz="0" w:space="0" w:color="auto"/>
                                <w:left w:val="none" w:sz="0" w:space="0" w:color="auto"/>
                                <w:bottom w:val="none" w:sz="0" w:space="0" w:color="auto"/>
                                <w:right w:val="none" w:sz="0" w:space="0" w:color="auto"/>
                              </w:divBdr>
                              <w:divsChild>
                                <w:div w:id="298346485">
                                  <w:marLeft w:val="0"/>
                                  <w:marRight w:val="0"/>
                                  <w:marTop w:val="0"/>
                                  <w:marBottom w:val="0"/>
                                  <w:divBdr>
                                    <w:top w:val="none" w:sz="0" w:space="0" w:color="auto"/>
                                    <w:left w:val="none" w:sz="0" w:space="0" w:color="auto"/>
                                    <w:bottom w:val="none" w:sz="0" w:space="0" w:color="auto"/>
                                    <w:right w:val="none" w:sz="0" w:space="0" w:color="auto"/>
                                  </w:divBdr>
                                </w:div>
                              </w:divsChild>
                            </w:div>
                            <w:div w:id="1691881151">
                              <w:marLeft w:val="0"/>
                              <w:marRight w:val="0"/>
                              <w:marTop w:val="0"/>
                              <w:marBottom w:val="0"/>
                              <w:divBdr>
                                <w:top w:val="none" w:sz="0" w:space="0" w:color="auto"/>
                                <w:left w:val="none" w:sz="0" w:space="0" w:color="auto"/>
                                <w:bottom w:val="none" w:sz="0" w:space="0" w:color="auto"/>
                                <w:right w:val="none" w:sz="0" w:space="0" w:color="auto"/>
                              </w:divBdr>
                              <w:divsChild>
                                <w:div w:id="1126971492">
                                  <w:marLeft w:val="0"/>
                                  <w:marRight w:val="0"/>
                                  <w:marTop w:val="0"/>
                                  <w:marBottom w:val="0"/>
                                  <w:divBdr>
                                    <w:top w:val="none" w:sz="0" w:space="0" w:color="auto"/>
                                    <w:left w:val="none" w:sz="0" w:space="0" w:color="auto"/>
                                    <w:bottom w:val="none" w:sz="0" w:space="0" w:color="auto"/>
                                    <w:right w:val="none" w:sz="0" w:space="0" w:color="auto"/>
                                  </w:divBdr>
                                </w:div>
                              </w:divsChild>
                            </w:div>
                            <w:div w:id="1885750673">
                              <w:marLeft w:val="0"/>
                              <w:marRight w:val="0"/>
                              <w:marTop w:val="0"/>
                              <w:marBottom w:val="0"/>
                              <w:divBdr>
                                <w:top w:val="none" w:sz="0" w:space="0" w:color="auto"/>
                                <w:left w:val="none" w:sz="0" w:space="0" w:color="auto"/>
                                <w:bottom w:val="none" w:sz="0" w:space="0" w:color="auto"/>
                                <w:right w:val="none" w:sz="0" w:space="0" w:color="auto"/>
                              </w:divBdr>
                              <w:divsChild>
                                <w:div w:id="96628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039301">
                      <w:marLeft w:val="0"/>
                      <w:marRight w:val="0"/>
                      <w:marTop w:val="0"/>
                      <w:marBottom w:val="0"/>
                      <w:divBdr>
                        <w:top w:val="none" w:sz="0" w:space="0" w:color="auto"/>
                        <w:left w:val="none" w:sz="0" w:space="0" w:color="auto"/>
                        <w:bottom w:val="none" w:sz="0" w:space="0" w:color="auto"/>
                        <w:right w:val="none" w:sz="0" w:space="0" w:color="auto"/>
                      </w:divBdr>
                    </w:div>
                  </w:divsChild>
                </w:div>
                <w:div w:id="638073857">
                  <w:marLeft w:val="0"/>
                  <w:marRight w:val="0"/>
                  <w:marTop w:val="0"/>
                  <w:marBottom w:val="0"/>
                  <w:divBdr>
                    <w:top w:val="none" w:sz="0" w:space="0" w:color="auto"/>
                    <w:left w:val="none" w:sz="0" w:space="0" w:color="auto"/>
                    <w:bottom w:val="none" w:sz="0" w:space="0" w:color="auto"/>
                    <w:right w:val="none" w:sz="0" w:space="0" w:color="auto"/>
                  </w:divBdr>
                  <w:divsChild>
                    <w:div w:id="138618800">
                      <w:marLeft w:val="0"/>
                      <w:marRight w:val="0"/>
                      <w:marTop w:val="0"/>
                      <w:marBottom w:val="0"/>
                      <w:divBdr>
                        <w:top w:val="none" w:sz="0" w:space="0" w:color="auto"/>
                        <w:left w:val="none" w:sz="0" w:space="0" w:color="auto"/>
                        <w:bottom w:val="none" w:sz="0" w:space="0" w:color="auto"/>
                        <w:right w:val="none" w:sz="0" w:space="0" w:color="auto"/>
                      </w:divBdr>
                    </w:div>
                  </w:divsChild>
                </w:div>
                <w:div w:id="857617423">
                  <w:marLeft w:val="0"/>
                  <w:marRight w:val="0"/>
                  <w:marTop w:val="0"/>
                  <w:marBottom w:val="0"/>
                  <w:divBdr>
                    <w:top w:val="none" w:sz="0" w:space="0" w:color="auto"/>
                    <w:left w:val="none" w:sz="0" w:space="0" w:color="auto"/>
                    <w:bottom w:val="none" w:sz="0" w:space="0" w:color="auto"/>
                    <w:right w:val="none" w:sz="0" w:space="0" w:color="auto"/>
                  </w:divBdr>
                  <w:divsChild>
                    <w:div w:id="192807884">
                      <w:marLeft w:val="0"/>
                      <w:marRight w:val="0"/>
                      <w:marTop w:val="0"/>
                      <w:marBottom w:val="0"/>
                      <w:divBdr>
                        <w:top w:val="none" w:sz="0" w:space="0" w:color="auto"/>
                        <w:left w:val="none" w:sz="0" w:space="0" w:color="auto"/>
                        <w:bottom w:val="none" w:sz="0" w:space="0" w:color="auto"/>
                        <w:right w:val="none" w:sz="0" w:space="0" w:color="auto"/>
                      </w:divBdr>
                    </w:div>
                  </w:divsChild>
                </w:div>
                <w:div w:id="953245259">
                  <w:marLeft w:val="0"/>
                  <w:marRight w:val="0"/>
                  <w:marTop w:val="0"/>
                  <w:marBottom w:val="0"/>
                  <w:divBdr>
                    <w:top w:val="none" w:sz="0" w:space="0" w:color="auto"/>
                    <w:left w:val="none" w:sz="0" w:space="0" w:color="auto"/>
                    <w:bottom w:val="none" w:sz="0" w:space="0" w:color="auto"/>
                    <w:right w:val="none" w:sz="0" w:space="0" w:color="auto"/>
                  </w:divBdr>
                  <w:divsChild>
                    <w:div w:id="2092585154">
                      <w:marLeft w:val="0"/>
                      <w:marRight w:val="0"/>
                      <w:marTop w:val="0"/>
                      <w:marBottom w:val="0"/>
                      <w:divBdr>
                        <w:top w:val="none" w:sz="0" w:space="0" w:color="auto"/>
                        <w:left w:val="none" w:sz="0" w:space="0" w:color="auto"/>
                        <w:bottom w:val="none" w:sz="0" w:space="0" w:color="auto"/>
                        <w:right w:val="none" w:sz="0" w:space="0" w:color="auto"/>
                      </w:divBdr>
                    </w:div>
                  </w:divsChild>
                </w:div>
                <w:div w:id="1062869187">
                  <w:marLeft w:val="0"/>
                  <w:marRight w:val="0"/>
                  <w:marTop w:val="0"/>
                  <w:marBottom w:val="0"/>
                  <w:divBdr>
                    <w:top w:val="none" w:sz="0" w:space="0" w:color="auto"/>
                    <w:left w:val="none" w:sz="0" w:space="0" w:color="auto"/>
                    <w:bottom w:val="none" w:sz="0" w:space="0" w:color="auto"/>
                    <w:right w:val="none" w:sz="0" w:space="0" w:color="auto"/>
                  </w:divBdr>
                  <w:divsChild>
                    <w:div w:id="1149588324">
                      <w:marLeft w:val="0"/>
                      <w:marRight w:val="0"/>
                      <w:marTop w:val="0"/>
                      <w:marBottom w:val="0"/>
                      <w:divBdr>
                        <w:top w:val="none" w:sz="0" w:space="0" w:color="auto"/>
                        <w:left w:val="none" w:sz="0" w:space="0" w:color="auto"/>
                        <w:bottom w:val="none" w:sz="0" w:space="0" w:color="auto"/>
                        <w:right w:val="none" w:sz="0" w:space="0" w:color="auto"/>
                      </w:divBdr>
                    </w:div>
                  </w:divsChild>
                </w:div>
                <w:div w:id="1095399542">
                  <w:marLeft w:val="0"/>
                  <w:marRight w:val="0"/>
                  <w:marTop w:val="0"/>
                  <w:marBottom w:val="0"/>
                  <w:divBdr>
                    <w:top w:val="none" w:sz="0" w:space="0" w:color="auto"/>
                    <w:left w:val="none" w:sz="0" w:space="0" w:color="auto"/>
                    <w:bottom w:val="none" w:sz="0" w:space="0" w:color="auto"/>
                    <w:right w:val="none" w:sz="0" w:space="0" w:color="auto"/>
                  </w:divBdr>
                  <w:divsChild>
                    <w:div w:id="2121877204">
                      <w:marLeft w:val="0"/>
                      <w:marRight w:val="0"/>
                      <w:marTop w:val="0"/>
                      <w:marBottom w:val="0"/>
                      <w:divBdr>
                        <w:top w:val="none" w:sz="0" w:space="0" w:color="auto"/>
                        <w:left w:val="none" w:sz="0" w:space="0" w:color="auto"/>
                        <w:bottom w:val="none" w:sz="0" w:space="0" w:color="auto"/>
                        <w:right w:val="none" w:sz="0" w:space="0" w:color="auto"/>
                      </w:divBdr>
                    </w:div>
                  </w:divsChild>
                </w:div>
                <w:div w:id="1253587859">
                  <w:marLeft w:val="0"/>
                  <w:marRight w:val="0"/>
                  <w:marTop w:val="0"/>
                  <w:marBottom w:val="0"/>
                  <w:divBdr>
                    <w:top w:val="none" w:sz="0" w:space="0" w:color="auto"/>
                    <w:left w:val="none" w:sz="0" w:space="0" w:color="auto"/>
                    <w:bottom w:val="none" w:sz="0" w:space="0" w:color="auto"/>
                    <w:right w:val="none" w:sz="0" w:space="0" w:color="auto"/>
                  </w:divBdr>
                  <w:divsChild>
                    <w:div w:id="1102724069">
                      <w:marLeft w:val="0"/>
                      <w:marRight w:val="0"/>
                      <w:marTop w:val="0"/>
                      <w:marBottom w:val="0"/>
                      <w:divBdr>
                        <w:top w:val="none" w:sz="0" w:space="0" w:color="auto"/>
                        <w:left w:val="none" w:sz="0" w:space="0" w:color="auto"/>
                        <w:bottom w:val="none" w:sz="0" w:space="0" w:color="auto"/>
                        <w:right w:val="none" w:sz="0" w:space="0" w:color="auto"/>
                      </w:divBdr>
                    </w:div>
                  </w:divsChild>
                </w:div>
                <w:div w:id="1362902358">
                  <w:marLeft w:val="0"/>
                  <w:marRight w:val="0"/>
                  <w:marTop w:val="0"/>
                  <w:marBottom w:val="0"/>
                  <w:divBdr>
                    <w:top w:val="none" w:sz="0" w:space="0" w:color="auto"/>
                    <w:left w:val="none" w:sz="0" w:space="0" w:color="auto"/>
                    <w:bottom w:val="none" w:sz="0" w:space="0" w:color="auto"/>
                    <w:right w:val="none" w:sz="0" w:space="0" w:color="auto"/>
                  </w:divBdr>
                  <w:divsChild>
                    <w:div w:id="1243296610">
                      <w:marLeft w:val="0"/>
                      <w:marRight w:val="0"/>
                      <w:marTop w:val="0"/>
                      <w:marBottom w:val="0"/>
                      <w:divBdr>
                        <w:top w:val="none" w:sz="0" w:space="0" w:color="auto"/>
                        <w:left w:val="none" w:sz="0" w:space="0" w:color="auto"/>
                        <w:bottom w:val="none" w:sz="0" w:space="0" w:color="auto"/>
                        <w:right w:val="none" w:sz="0" w:space="0" w:color="auto"/>
                      </w:divBdr>
                    </w:div>
                  </w:divsChild>
                </w:div>
                <w:div w:id="1979190522">
                  <w:marLeft w:val="0"/>
                  <w:marRight w:val="0"/>
                  <w:marTop w:val="0"/>
                  <w:marBottom w:val="0"/>
                  <w:divBdr>
                    <w:top w:val="none" w:sz="0" w:space="0" w:color="auto"/>
                    <w:left w:val="none" w:sz="0" w:space="0" w:color="auto"/>
                    <w:bottom w:val="none" w:sz="0" w:space="0" w:color="auto"/>
                    <w:right w:val="none" w:sz="0" w:space="0" w:color="auto"/>
                  </w:divBdr>
                  <w:divsChild>
                    <w:div w:id="93135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886071">
          <w:marLeft w:val="0"/>
          <w:marRight w:val="0"/>
          <w:marTop w:val="0"/>
          <w:marBottom w:val="0"/>
          <w:divBdr>
            <w:top w:val="none" w:sz="0" w:space="0" w:color="auto"/>
            <w:left w:val="none" w:sz="0" w:space="0" w:color="auto"/>
            <w:bottom w:val="none" w:sz="0" w:space="0" w:color="auto"/>
            <w:right w:val="none" w:sz="0" w:space="0" w:color="auto"/>
          </w:divBdr>
          <w:divsChild>
            <w:div w:id="412632529">
              <w:marLeft w:val="0"/>
              <w:marRight w:val="0"/>
              <w:marTop w:val="0"/>
              <w:marBottom w:val="0"/>
              <w:divBdr>
                <w:top w:val="none" w:sz="0" w:space="0" w:color="auto"/>
                <w:left w:val="none" w:sz="0" w:space="0" w:color="auto"/>
                <w:bottom w:val="none" w:sz="0" w:space="0" w:color="auto"/>
                <w:right w:val="none" w:sz="0" w:space="0" w:color="auto"/>
              </w:divBdr>
            </w:div>
            <w:div w:id="998583512">
              <w:marLeft w:val="0"/>
              <w:marRight w:val="0"/>
              <w:marTop w:val="0"/>
              <w:marBottom w:val="0"/>
              <w:divBdr>
                <w:top w:val="none" w:sz="0" w:space="0" w:color="auto"/>
                <w:left w:val="none" w:sz="0" w:space="0" w:color="auto"/>
                <w:bottom w:val="none" w:sz="0" w:space="0" w:color="auto"/>
                <w:right w:val="none" w:sz="0" w:space="0" w:color="auto"/>
              </w:divBdr>
            </w:div>
            <w:div w:id="1193422435">
              <w:marLeft w:val="0"/>
              <w:marRight w:val="0"/>
              <w:marTop w:val="0"/>
              <w:marBottom w:val="0"/>
              <w:divBdr>
                <w:top w:val="none" w:sz="0" w:space="0" w:color="auto"/>
                <w:left w:val="none" w:sz="0" w:space="0" w:color="auto"/>
                <w:bottom w:val="none" w:sz="0" w:space="0" w:color="auto"/>
                <w:right w:val="none" w:sz="0" w:space="0" w:color="auto"/>
              </w:divBdr>
            </w:div>
          </w:divsChild>
        </w:div>
        <w:div w:id="1874658097">
          <w:marLeft w:val="0"/>
          <w:marRight w:val="0"/>
          <w:marTop w:val="0"/>
          <w:marBottom w:val="0"/>
          <w:divBdr>
            <w:top w:val="none" w:sz="0" w:space="0" w:color="auto"/>
            <w:left w:val="none" w:sz="0" w:space="0" w:color="auto"/>
            <w:bottom w:val="none" w:sz="0" w:space="0" w:color="auto"/>
            <w:right w:val="none" w:sz="0" w:space="0" w:color="auto"/>
          </w:divBdr>
        </w:div>
        <w:div w:id="1920171573">
          <w:marLeft w:val="0"/>
          <w:marRight w:val="0"/>
          <w:marTop w:val="0"/>
          <w:marBottom w:val="0"/>
          <w:divBdr>
            <w:top w:val="none" w:sz="0" w:space="0" w:color="auto"/>
            <w:left w:val="none" w:sz="0" w:space="0" w:color="auto"/>
            <w:bottom w:val="none" w:sz="0" w:space="0" w:color="auto"/>
            <w:right w:val="none" w:sz="0" w:space="0" w:color="auto"/>
          </w:divBdr>
        </w:div>
        <w:div w:id="1928422753">
          <w:marLeft w:val="0"/>
          <w:marRight w:val="0"/>
          <w:marTop w:val="0"/>
          <w:marBottom w:val="0"/>
          <w:divBdr>
            <w:top w:val="none" w:sz="0" w:space="0" w:color="auto"/>
            <w:left w:val="none" w:sz="0" w:space="0" w:color="auto"/>
            <w:bottom w:val="none" w:sz="0" w:space="0" w:color="auto"/>
            <w:right w:val="none" w:sz="0" w:space="0" w:color="auto"/>
          </w:divBdr>
        </w:div>
        <w:div w:id="1932201709">
          <w:marLeft w:val="0"/>
          <w:marRight w:val="0"/>
          <w:marTop w:val="0"/>
          <w:marBottom w:val="0"/>
          <w:divBdr>
            <w:top w:val="none" w:sz="0" w:space="0" w:color="auto"/>
            <w:left w:val="none" w:sz="0" w:space="0" w:color="auto"/>
            <w:bottom w:val="none" w:sz="0" w:space="0" w:color="auto"/>
            <w:right w:val="none" w:sz="0" w:space="0" w:color="auto"/>
          </w:divBdr>
        </w:div>
        <w:div w:id="1934170354">
          <w:marLeft w:val="0"/>
          <w:marRight w:val="0"/>
          <w:marTop w:val="0"/>
          <w:marBottom w:val="0"/>
          <w:divBdr>
            <w:top w:val="none" w:sz="0" w:space="0" w:color="auto"/>
            <w:left w:val="none" w:sz="0" w:space="0" w:color="auto"/>
            <w:bottom w:val="none" w:sz="0" w:space="0" w:color="auto"/>
            <w:right w:val="none" w:sz="0" w:space="0" w:color="auto"/>
          </w:divBdr>
        </w:div>
        <w:div w:id="1934776234">
          <w:marLeft w:val="0"/>
          <w:marRight w:val="0"/>
          <w:marTop w:val="0"/>
          <w:marBottom w:val="0"/>
          <w:divBdr>
            <w:top w:val="none" w:sz="0" w:space="0" w:color="auto"/>
            <w:left w:val="none" w:sz="0" w:space="0" w:color="auto"/>
            <w:bottom w:val="none" w:sz="0" w:space="0" w:color="auto"/>
            <w:right w:val="none" w:sz="0" w:space="0" w:color="auto"/>
          </w:divBdr>
        </w:div>
        <w:div w:id="1993092929">
          <w:marLeft w:val="0"/>
          <w:marRight w:val="0"/>
          <w:marTop w:val="0"/>
          <w:marBottom w:val="0"/>
          <w:divBdr>
            <w:top w:val="none" w:sz="0" w:space="0" w:color="auto"/>
            <w:left w:val="none" w:sz="0" w:space="0" w:color="auto"/>
            <w:bottom w:val="none" w:sz="0" w:space="0" w:color="auto"/>
            <w:right w:val="none" w:sz="0" w:space="0" w:color="auto"/>
          </w:divBdr>
        </w:div>
        <w:div w:id="1996034120">
          <w:marLeft w:val="0"/>
          <w:marRight w:val="0"/>
          <w:marTop w:val="0"/>
          <w:marBottom w:val="0"/>
          <w:divBdr>
            <w:top w:val="none" w:sz="0" w:space="0" w:color="auto"/>
            <w:left w:val="none" w:sz="0" w:space="0" w:color="auto"/>
            <w:bottom w:val="none" w:sz="0" w:space="0" w:color="auto"/>
            <w:right w:val="none" w:sz="0" w:space="0" w:color="auto"/>
          </w:divBdr>
        </w:div>
        <w:div w:id="2003267072">
          <w:marLeft w:val="0"/>
          <w:marRight w:val="0"/>
          <w:marTop w:val="0"/>
          <w:marBottom w:val="0"/>
          <w:divBdr>
            <w:top w:val="none" w:sz="0" w:space="0" w:color="auto"/>
            <w:left w:val="none" w:sz="0" w:space="0" w:color="auto"/>
            <w:bottom w:val="none" w:sz="0" w:space="0" w:color="auto"/>
            <w:right w:val="none" w:sz="0" w:space="0" w:color="auto"/>
          </w:divBdr>
        </w:div>
        <w:div w:id="2012558034">
          <w:marLeft w:val="0"/>
          <w:marRight w:val="0"/>
          <w:marTop w:val="0"/>
          <w:marBottom w:val="0"/>
          <w:divBdr>
            <w:top w:val="none" w:sz="0" w:space="0" w:color="auto"/>
            <w:left w:val="none" w:sz="0" w:space="0" w:color="auto"/>
            <w:bottom w:val="none" w:sz="0" w:space="0" w:color="auto"/>
            <w:right w:val="none" w:sz="0" w:space="0" w:color="auto"/>
          </w:divBdr>
        </w:div>
        <w:div w:id="2012635200">
          <w:marLeft w:val="0"/>
          <w:marRight w:val="0"/>
          <w:marTop w:val="0"/>
          <w:marBottom w:val="0"/>
          <w:divBdr>
            <w:top w:val="none" w:sz="0" w:space="0" w:color="auto"/>
            <w:left w:val="none" w:sz="0" w:space="0" w:color="auto"/>
            <w:bottom w:val="none" w:sz="0" w:space="0" w:color="auto"/>
            <w:right w:val="none" w:sz="0" w:space="0" w:color="auto"/>
          </w:divBdr>
        </w:div>
        <w:div w:id="2018341350">
          <w:marLeft w:val="0"/>
          <w:marRight w:val="0"/>
          <w:marTop w:val="0"/>
          <w:marBottom w:val="0"/>
          <w:divBdr>
            <w:top w:val="none" w:sz="0" w:space="0" w:color="auto"/>
            <w:left w:val="none" w:sz="0" w:space="0" w:color="auto"/>
            <w:bottom w:val="none" w:sz="0" w:space="0" w:color="auto"/>
            <w:right w:val="none" w:sz="0" w:space="0" w:color="auto"/>
          </w:divBdr>
          <w:divsChild>
            <w:div w:id="1238322575">
              <w:marLeft w:val="-75"/>
              <w:marRight w:val="0"/>
              <w:marTop w:val="30"/>
              <w:marBottom w:val="30"/>
              <w:divBdr>
                <w:top w:val="none" w:sz="0" w:space="0" w:color="auto"/>
                <w:left w:val="none" w:sz="0" w:space="0" w:color="auto"/>
                <w:bottom w:val="none" w:sz="0" w:space="0" w:color="auto"/>
                <w:right w:val="none" w:sz="0" w:space="0" w:color="auto"/>
              </w:divBdr>
              <w:divsChild>
                <w:div w:id="455682732">
                  <w:marLeft w:val="0"/>
                  <w:marRight w:val="0"/>
                  <w:marTop w:val="0"/>
                  <w:marBottom w:val="0"/>
                  <w:divBdr>
                    <w:top w:val="none" w:sz="0" w:space="0" w:color="auto"/>
                    <w:left w:val="none" w:sz="0" w:space="0" w:color="auto"/>
                    <w:bottom w:val="none" w:sz="0" w:space="0" w:color="auto"/>
                    <w:right w:val="none" w:sz="0" w:space="0" w:color="auto"/>
                  </w:divBdr>
                  <w:divsChild>
                    <w:div w:id="919758712">
                      <w:marLeft w:val="0"/>
                      <w:marRight w:val="0"/>
                      <w:marTop w:val="0"/>
                      <w:marBottom w:val="0"/>
                      <w:divBdr>
                        <w:top w:val="none" w:sz="0" w:space="0" w:color="auto"/>
                        <w:left w:val="none" w:sz="0" w:space="0" w:color="auto"/>
                        <w:bottom w:val="none" w:sz="0" w:space="0" w:color="auto"/>
                        <w:right w:val="none" w:sz="0" w:space="0" w:color="auto"/>
                      </w:divBdr>
                    </w:div>
                  </w:divsChild>
                </w:div>
                <w:div w:id="569467495">
                  <w:marLeft w:val="0"/>
                  <w:marRight w:val="0"/>
                  <w:marTop w:val="0"/>
                  <w:marBottom w:val="0"/>
                  <w:divBdr>
                    <w:top w:val="none" w:sz="0" w:space="0" w:color="auto"/>
                    <w:left w:val="none" w:sz="0" w:space="0" w:color="auto"/>
                    <w:bottom w:val="none" w:sz="0" w:space="0" w:color="auto"/>
                    <w:right w:val="none" w:sz="0" w:space="0" w:color="auto"/>
                  </w:divBdr>
                  <w:divsChild>
                    <w:div w:id="2057311334">
                      <w:marLeft w:val="0"/>
                      <w:marRight w:val="0"/>
                      <w:marTop w:val="0"/>
                      <w:marBottom w:val="0"/>
                      <w:divBdr>
                        <w:top w:val="none" w:sz="0" w:space="0" w:color="auto"/>
                        <w:left w:val="none" w:sz="0" w:space="0" w:color="auto"/>
                        <w:bottom w:val="none" w:sz="0" w:space="0" w:color="auto"/>
                        <w:right w:val="none" w:sz="0" w:space="0" w:color="auto"/>
                      </w:divBdr>
                    </w:div>
                  </w:divsChild>
                </w:div>
                <w:div w:id="1104693605">
                  <w:marLeft w:val="0"/>
                  <w:marRight w:val="0"/>
                  <w:marTop w:val="0"/>
                  <w:marBottom w:val="0"/>
                  <w:divBdr>
                    <w:top w:val="none" w:sz="0" w:space="0" w:color="auto"/>
                    <w:left w:val="none" w:sz="0" w:space="0" w:color="auto"/>
                    <w:bottom w:val="none" w:sz="0" w:space="0" w:color="auto"/>
                    <w:right w:val="none" w:sz="0" w:space="0" w:color="auto"/>
                  </w:divBdr>
                  <w:divsChild>
                    <w:div w:id="929390482">
                      <w:marLeft w:val="0"/>
                      <w:marRight w:val="0"/>
                      <w:marTop w:val="0"/>
                      <w:marBottom w:val="0"/>
                      <w:divBdr>
                        <w:top w:val="none" w:sz="0" w:space="0" w:color="auto"/>
                        <w:left w:val="none" w:sz="0" w:space="0" w:color="auto"/>
                        <w:bottom w:val="none" w:sz="0" w:space="0" w:color="auto"/>
                        <w:right w:val="none" w:sz="0" w:space="0" w:color="auto"/>
                      </w:divBdr>
                    </w:div>
                    <w:div w:id="1473864666">
                      <w:marLeft w:val="0"/>
                      <w:marRight w:val="0"/>
                      <w:marTop w:val="0"/>
                      <w:marBottom w:val="0"/>
                      <w:divBdr>
                        <w:top w:val="none" w:sz="0" w:space="0" w:color="auto"/>
                        <w:left w:val="none" w:sz="0" w:space="0" w:color="auto"/>
                        <w:bottom w:val="none" w:sz="0" w:space="0" w:color="auto"/>
                        <w:right w:val="none" w:sz="0" w:space="0" w:color="auto"/>
                      </w:divBdr>
                      <w:divsChild>
                        <w:div w:id="1031997159">
                          <w:marLeft w:val="0"/>
                          <w:marRight w:val="0"/>
                          <w:marTop w:val="30"/>
                          <w:marBottom w:val="30"/>
                          <w:divBdr>
                            <w:top w:val="none" w:sz="0" w:space="0" w:color="auto"/>
                            <w:left w:val="none" w:sz="0" w:space="0" w:color="auto"/>
                            <w:bottom w:val="none" w:sz="0" w:space="0" w:color="auto"/>
                            <w:right w:val="none" w:sz="0" w:space="0" w:color="auto"/>
                          </w:divBdr>
                          <w:divsChild>
                            <w:div w:id="518666369">
                              <w:marLeft w:val="0"/>
                              <w:marRight w:val="0"/>
                              <w:marTop w:val="0"/>
                              <w:marBottom w:val="0"/>
                              <w:divBdr>
                                <w:top w:val="none" w:sz="0" w:space="0" w:color="auto"/>
                                <w:left w:val="none" w:sz="0" w:space="0" w:color="auto"/>
                                <w:bottom w:val="none" w:sz="0" w:space="0" w:color="auto"/>
                                <w:right w:val="none" w:sz="0" w:space="0" w:color="auto"/>
                              </w:divBdr>
                              <w:divsChild>
                                <w:div w:id="306518932">
                                  <w:marLeft w:val="0"/>
                                  <w:marRight w:val="0"/>
                                  <w:marTop w:val="0"/>
                                  <w:marBottom w:val="0"/>
                                  <w:divBdr>
                                    <w:top w:val="none" w:sz="0" w:space="0" w:color="auto"/>
                                    <w:left w:val="none" w:sz="0" w:space="0" w:color="auto"/>
                                    <w:bottom w:val="none" w:sz="0" w:space="0" w:color="auto"/>
                                    <w:right w:val="none" w:sz="0" w:space="0" w:color="auto"/>
                                  </w:divBdr>
                                </w:div>
                              </w:divsChild>
                            </w:div>
                            <w:div w:id="605576609">
                              <w:marLeft w:val="0"/>
                              <w:marRight w:val="0"/>
                              <w:marTop w:val="0"/>
                              <w:marBottom w:val="0"/>
                              <w:divBdr>
                                <w:top w:val="none" w:sz="0" w:space="0" w:color="auto"/>
                                <w:left w:val="none" w:sz="0" w:space="0" w:color="auto"/>
                                <w:bottom w:val="none" w:sz="0" w:space="0" w:color="auto"/>
                                <w:right w:val="none" w:sz="0" w:space="0" w:color="auto"/>
                              </w:divBdr>
                              <w:divsChild>
                                <w:div w:id="477652586">
                                  <w:marLeft w:val="0"/>
                                  <w:marRight w:val="0"/>
                                  <w:marTop w:val="0"/>
                                  <w:marBottom w:val="0"/>
                                  <w:divBdr>
                                    <w:top w:val="none" w:sz="0" w:space="0" w:color="auto"/>
                                    <w:left w:val="none" w:sz="0" w:space="0" w:color="auto"/>
                                    <w:bottom w:val="none" w:sz="0" w:space="0" w:color="auto"/>
                                    <w:right w:val="none" w:sz="0" w:space="0" w:color="auto"/>
                                  </w:divBdr>
                                </w:div>
                              </w:divsChild>
                            </w:div>
                            <w:div w:id="775830250">
                              <w:marLeft w:val="0"/>
                              <w:marRight w:val="0"/>
                              <w:marTop w:val="0"/>
                              <w:marBottom w:val="0"/>
                              <w:divBdr>
                                <w:top w:val="none" w:sz="0" w:space="0" w:color="auto"/>
                                <w:left w:val="none" w:sz="0" w:space="0" w:color="auto"/>
                                <w:bottom w:val="none" w:sz="0" w:space="0" w:color="auto"/>
                                <w:right w:val="none" w:sz="0" w:space="0" w:color="auto"/>
                              </w:divBdr>
                              <w:divsChild>
                                <w:div w:id="896820242">
                                  <w:marLeft w:val="0"/>
                                  <w:marRight w:val="0"/>
                                  <w:marTop w:val="0"/>
                                  <w:marBottom w:val="0"/>
                                  <w:divBdr>
                                    <w:top w:val="none" w:sz="0" w:space="0" w:color="auto"/>
                                    <w:left w:val="none" w:sz="0" w:space="0" w:color="auto"/>
                                    <w:bottom w:val="none" w:sz="0" w:space="0" w:color="auto"/>
                                    <w:right w:val="none" w:sz="0" w:space="0" w:color="auto"/>
                                  </w:divBdr>
                                </w:div>
                              </w:divsChild>
                            </w:div>
                            <w:div w:id="953361133">
                              <w:marLeft w:val="0"/>
                              <w:marRight w:val="0"/>
                              <w:marTop w:val="0"/>
                              <w:marBottom w:val="0"/>
                              <w:divBdr>
                                <w:top w:val="none" w:sz="0" w:space="0" w:color="auto"/>
                                <w:left w:val="none" w:sz="0" w:space="0" w:color="auto"/>
                                <w:bottom w:val="none" w:sz="0" w:space="0" w:color="auto"/>
                                <w:right w:val="none" w:sz="0" w:space="0" w:color="auto"/>
                              </w:divBdr>
                              <w:divsChild>
                                <w:div w:id="1045376608">
                                  <w:marLeft w:val="0"/>
                                  <w:marRight w:val="0"/>
                                  <w:marTop w:val="0"/>
                                  <w:marBottom w:val="0"/>
                                  <w:divBdr>
                                    <w:top w:val="none" w:sz="0" w:space="0" w:color="auto"/>
                                    <w:left w:val="none" w:sz="0" w:space="0" w:color="auto"/>
                                    <w:bottom w:val="none" w:sz="0" w:space="0" w:color="auto"/>
                                    <w:right w:val="none" w:sz="0" w:space="0" w:color="auto"/>
                                  </w:divBdr>
                                </w:div>
                              </w:divsChild>
                            </w:div>
                            <w:div w:id="1072237070">
                              <w:marLeft w:val="0"/>
                              <w:marRight w:val="0"/>
                              <w:marTop w:val="0"/>
                              <w:marBottom w:val="0"/>
                              <w:divBdr>
                                <w:top w:val="none" w:sz="0" w:space="0" w:color="auto"/>
                                <w:left w:val="none" w:sz="0" w:space="0" w:color="auto"/>
                                <w:bottom w:val="none" w:sz="0" w:space="0" w:color="auto"/>
                                <w:right w:val="none" w:sz="0" w:space="0" w:color="auto"/>
                              </w:divBdr>
                              <w:divsChild>
                                <w:div w:id="1317758945">
                                  <w:marLeft w:val="0"/>
                                  <w:marRight w:val="0"/>
                                  <w:marTop w:val="0"/>
                                  <w:marBottom w:val="0"/>
                                  <w:divBdr>
                                    <w:top w:val="none" w:sz="0" w:space="0" w:color="auto"/>
                                    <w:left w:val="none" w:sz="0" w:space="0" w:color="auto"/>
                                    <w:bottom w:val="none" w:sz="0" w:space="0" w:color="auto"/>
                                    <w:right w:val="none" w:sz="0" w:space="0" w:color="auto"/>
                                  </w:divBdr>
                                </w:div>
                                <w:div w:id="1733385068">
                                  <w:marLeft w:val="0"/>
                                  <w:marRight w:val="0"/>
                                  <w:marTop w:val="0"/>
                                  <w:marBottom w:val="0"/>
                                  <w:divBdr>
                                    <w:top w:val="none" w:sz="0" w:space="0" w:color="auto"/>
                                    <w:left w:val="none" w:sz="0" w:space="0" w:color="auto"/>
                                    <w:bottom w:val="none" w:sz="0" w:space="0" w:color="auto"/>
                                    <w:right w:val="none" w:sz="0" w:space="0" w:color="auto"/>
                                  </w:divBdr>
                                </w:div>
                              </w:divsChild>
                            </w:div>
                            <w:div w:id="1796172618">
                              <w:marLeft w:val="0"/>
                              <w:marRight w:val="0"/>
                              <w:marTop w:val="0"/>
                              <w:marBottom w:val="0"/>
                              <w:divBdr>
                                <w:top w:val="none" w:sz="0" w:space="0" w:color="auto"/>
                                <w:left w:val="none" w:sz="0" w:space="0" w:color="auto"/>
                                <w:bottom w:val="none" w:sz="0" w:space="0" w:color="auto"/>
                                <w:right w:val="none" w:sz="0" w:space="0" w:color="auto"/>
                              </w:divBdr>
                              <w:divsChild>
                                <w:div w:id="89589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267709">
                      <w:marLeft w:val="0"/>
                      <w:marRight w:val="0"/>
                      <w:marTop w:val="0"/>
                      <w:marBottom w:val="0"/>
                      <w:divBdr>
                        <w:top w:val="none" w:sz="0" w:space="0" w:color="auto"/>
                        <w:left w:val="none" w:sz="0" w:space="0" w:color="auto"/>
                        <w:bottom w:val="none" w:sz="0" w:space="0" w:color="auto"/>
                        <w:right w:val="none" w:sz="0" w:space="0" w:color="auto"/>
                      </w:divBdr>
                    </w:div>
                  </w:divsChild>
                </w:div>
                <w:div w:id="1116633770">
                  <w:marLeft w:val="0"/>
                  <w:marRight w:val="0"/>
                  <w:marTop w:val="0"/>
                  <w:marBottom w:val="0"/>
                  <w:divBdr>
                    <w:top w:val="none" w:sz="0" w:space="0" w:color="auto"/>
                    <w:left w:val="none" w:sz="0" w:space="0" w:color="auto"/>
                    <w:bottom w:val="none" w:sz="0" w:space="0" w:color="auto"/>
                    <w:right w:val="none" w:sz="0" w:space="0" w:color="auto"/>
                  </w:divBdr>
                  <w:divsChild>
                    <w:div w:id="265121354">
                      <w:marLeft w:val="0"/>
                      <w:marRight w:val="0"/>
                      <w:marTop w:val="0"/>
                      <w:marBottom w:val="0"/>
                      <w:divBdr>
                        <w:top w:val="none" w:sz="0" w:space="0" w:color="auto"/>
                        <w:left w:val="none" w:sz="0" w:space="0" w:color="auto"/>
                        <w:bottom w:val="none" w:sz="0" w:space="0" w:color="auto"/>
                        <w:right w:val="none" w:sz="0" w:space="0" w:color="auto"/>
                      </w:divBdr>
                    </w:div>
                  </w:divsChild>
                </w:div>
                <w:div w:id="1161044494">
                  <w:marLeft w:val="0"/>
                  <w:marRight w:val="0"/>
                  <w:marTop w:val="0"/>
                  <w:marBottom w:val="0"/>
                  <w:divBdr>
                    <w:top w:val="none" w:sz="0" w:space="0" w:color="auto"/>
                    <w:left w:val="none" w:sz="0" w:space="0" w:color="auto"/>
                    <w:bottom w:val="none" w:sz="0" w:space="0" w:color="auto"/>
                    <w:right w:val="none" w:sz="0" w:space="0" w:color="auto"/>
                  </w:divBdr>
                  <w:divsChild>
                    <w:div w:id="569465350">
                      <w:marLeft w:val="0"/>
                      <w:marRight w:val="0"/>
                      <w:marTop w:val="0"/>
                      <w:marBottom w:val="0"/>
                      <w:divBdr>
                        <w:top w:val="none" w:sz="0" w:space="0" w:color="auto"/>
                        <w:left w:val="none" w:sz="0" w:space="0" w:color="auto"/>
                        <w:bottom w:val="none" w:sz="0" w:space="0" w:color="auto"/>
                        <w:right w:val="none" w:sz="0" w:space="0" w:color="auto"/>
                      </w:divBdr>
                    </w:div>
                  </w:divsChild>
                </w:div>
                <w:div w:id="1168398909">
                  <w:marLeft w:val="0"/>
                  <w:marRight w:val="0"/>
                  <w:marTop w:val="0"/>
                  <w:marBottom w:val="0"/>
                  <w:divBdr>
                    <w:top w:val="none" w:sz="0" w:space="0" w:color="auto"/>
                    <w:left w:val="none" w:sz="0" w:space="0" w:color="auto"/>
                    <w:bottom w:val="none" w:sz="0" w:space="0" w:color="auto"/>
                    <w:right w:val="none" w:sz="0" w:space="0" w:color="auto"/>
                  </w:divBdr>
                  <w:divsChild>
                    <w:div w:id="1383942391">
                      <w:marLeft w:val="0"/>
                      <w:marRight w:val="0"/>
                      <w:marTop w:val="0"/>
                      <w:marBottom w:val="0"/>
                      <w:divBdr>
                        <w:top w:val="none" w:sz="0" w:space="0" w:color="auto"/>
                        <w:left w:val="none" w:sz="0" w:space="0" w:color="auto"/>
                        <w:bottom w:val="none" w:sz="0" w:space="0" w:color="auto"/>
                        <w:right w:val="none" w:sz="0" w:space="0" w:color="auto"/>
                      </w:divBdr>
                    </w:div>
                  </w:divsChild>
                </w:div>
                <w:div w:id="1278175298">
                  <w:marLeft w:val="0"/>
                  <w:marRight w:val="0"/>
                  <w:marTop w:val="0"/>
                  <w:marBottom w:val="0"/>
                  <w:divBdr>
                    <w:top w:val="none" w:sz="0" w:space="0" w:color="auto"/>
                    <w:left w:val="none" w:sz="0" w:space="0" w:color="auto"/>
                    <w:bottom w:val="none" w:sz="0" w:space="0" w:color="auto"/>
                    <w:right w:val="none" w:sz="0" w:space="0" w:color="auto"/>
                  </w:divBdr>
                  <w:divsChild>
                    <w:div w:id="442381037">
                      <w:marLeft w:val="0"/>
                      <w:marRight w:val="0"/>
                      <w:marTop w:val="0"/>
                      <w:marBottom w:val="0"/>
                      <w:divBdr>
                        <w:top w:val="none" w:sz="0" w:space="0" w:color="auto"/>
                        <w:left w:val="none" w:sz="0" w:space="0" w:color="auto"/>
                        <w:bottom w:val="none" w:sz="0" w:space="0" w:color="auto"/>
                        <w:right w:val="none" w:sz="0" w:space="0" w:color="auto"/>
                      </w:divBdr>
                    </w:div>
                  </w:divsChild>
                </w:div>
                <w:div w:id="1463767107">
                  <w:marLeft w:val="0"/>
                  <w:marRight w:val="0"/>
                  <w:marTop w:val="0"/>
                  <w:marBottom w:val="0"/>
                  <w:divBdr>
                    <w:top w:val="none" w:sz="0" w:space="0" w:color="auto"/>
                    <w:left w:val="none" w:sz="0" w:space="0" w:color="auto"/>
                    <w:bottom w:val="none" w:sz="0" w:space="0" w:color="auto"/>
                    <w:right w:val="none" w:sz="0" w:space="0" w:color="auto"/>
                  </w:divBdr>
                  <w:divsChild>
                    <w:div w:id="1872449120">
                      <w:marLeft w:val="0"/>
                      <w:marRight w:val="0"/>
                      <w:marTop w:val="0"/>
                      <w:marBottom w:val="0"/>
                      <w:divBdr>
                        <w:top w:val="none" w:sz="0" w:space="0" w:color="auto"/>
                        <w:left w:val="none" w:sz="0" w:space="0" w:color="auto"/>
                        <w:bottom w:val="none" w:sz="0" w:space="0" w:color="auto"/>
                        <w:right w:val="none" w:sz="0" w:space="0" w:color="auto"/>
                      </w:divBdr>
                    </w:div>
                  </w:divsChild>
                </w:div>
                <w:div w:id="1500387083">
                  <w:marLeft w:val="0"/>
                  <w:marRight w:val="0"/>
                  <w:marTop w:val="0"/>
                  <w:marBottom w:val="0"/>
                  <w:divBdr>
                    <w:top w:val="none" w:sz="0" w:space="0" w:color="auto"/>
                    <w:left w:val="none" w:sz="0" w:space="0" w:color="auto"/>
                    <w:bottom w:val="none" w:sz="0" w:space="0" w:color="auto"/>
                    <w:right w:val="none" w:sz="0" w:space="0" w:color="auto"/>
                  </w:divBdr>
                  <w:divsChild>
                    <w:div w:id="13381461">
                      <w:marLeft w:val="0"/>
                      <w:marRight w:val="0"/>
                      <w:marTop w:val="0"/>
                      <w:marBottom w:val="0"/>
                      <w:divBdr>
                        <w:top w:val="none" w:sz="0" w:space="0" w:color="auto"/>
                        <w:left w:val="none" w:sz="0" w:space="0" w:color="auto"/>
                        <w:bottom w:val="none" w:sz="0" w:space="0" w:color="auto"/>
                        <w:right w:val="none" w:sz="0" w:space="0" w:color="auto"/>
                      </w:divBdr>
                    </w:div>
                  </w:divsChild>
                </w:div>
                <w:div w:id="1501117545">
                  <w:marLeft w:val="0"/>
                  <w:marRight w:val="0"/>
                  <w:marTop w:val="0"/>
                  <w:marBottom w:val="0"/>
                  <w:divBdr>
                    <w:top w:val="none" w:sz="0" w:space="0" w:color="auto"/>
                    <w:left w:val="none" w:sz="0" w:space="0" w:color="auto"/>
                    <w:bottom w:val="none" w:sz="0" w:space="0" w:color="auto"/>
                    <w:right w:val="none" w:sz="0" w:space="0" w:color="auto"/>
                  </w:divBdr>
                  <w:divsChild>
                    <w:div w:id="752043489">
                      <w:marLeft w:val="0"/>
                      <w:marRight w:val="0"/>
                      <w:marTop w:val="0"/>
                      <w:marBottom w:val="0"/>
                      <w:divBdr>
                        <w:top w:val="none" w:sz="0" w:space="0" w:color="auto"/>
                        <w:left w:val="none" w:sz="0" w:space="0" w:color="auto"/>
                        <w:bottom w:val="none" w:sz="0" w:space="0" w:color="auto"/>
                        <w:right w:val="none" w:sz="0" w:space="0" w:color="auto"/>
                      </w:divBdr>
                    </w:div>
                  </w:divsChild>
                </w:div>
                <w:div w:id="2089299643">
                  <w:marLeft w:val="0"/>
                  <w:marRight w:val="0"/>
                  <w:marTop w:val="0"/>
                  <w:marBottom w:val="0"/>
                  <w:divBdr>
                    <w:top w:val="none" w:sz="0" w:space="0" w:color="auto"/>
                    <w:left w:val="none" w:sz="0" w:space="0" w:color="auto"/>
                    <w:bottom w:val="none" w:sz="0" w:space="0" w:color="auto"/>
                    <w:right w:val="none" w:sz="0" w:space="0" w:color="auto"/>
                  </w:divBdr>
                  <w:divsChild>
                    <w:div w:id="2043506445">
                      <w:marLeft w:val="0"/>
                      <w:marRight w:val="0"/>
                      <w:marTop w:val="0"/>
                      <w:marBottom w:val="0"/>
                      <w:divBdr>
                        <w:top w:val="none" w:sz="0" w:space="0" w:color="auto"/>
                        <w:left w:val="none" w:sz="0" w:space="0" w:color="auto"/>
                        <w:bottom w:val="none" w:sz="0" w:space="0" w:color="auto"/>
                        <w:right w:val="none" w:sz="0" w:space="0" w:color="auto"/>
                      </w:divBdr>
                    </w:div>
                  </w:divsChild>
                </w:div>
                <w:div w:id="2122256577">
                  <w:marLeft w:val="0"/>
                  <w:marRight w:val="0"/>
                  <w:marTop w:val="0"/>
                  <w:marBottom w:val="0"/>
                  <w:divBdr>
                    <w:top w:val="none" w:sz="0" w:space="0" w:color="auto"/>
                    <w:left w:val="none" w:sz="0" w:space="0" w:color="auto"/>
                    <w:bottom w:val="none" w:sz="0" w:space="0" w:color="auto"/>
                    <w:right w:val="none" w:sz="0" w:space="0" w:color="auto"/>
                  </w:divBdr>
                  <w:divsChild>
                    <w:div w:id="205877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962430">
          <w:marLeft w:val="0"/>
          <w:marRight w:val="0"/>
          <w:marTop w:val="0"/>
          <w:marBottom w:val="0"/>
          <w:divBdr>
            <w:top w:val="none" w:sz="0" w:space="0" w:color="auto"/>
            <w:left w:val="none" w:sz="0" w:space="0" w:color="auto"/>
            <w:bottom w:val="none" w:sz="0" w:space="0" w:color="auto"/>
            <w:right w:val="none" w:sz="0" w:space="0" w:color="auto"/>
          </w:divBdr>
        </w:div>
        <w:div w:id="2047294891">
          <w:marLeft w:val="0"/>
          <w:marRight w:val="0"/>
          <w:marTop w:val="0"/>
          <w:marBottom w:val="0"/>
          <w:divBdr>
            <w:top w:val="none" w:sz="0" w:space="0" w:color="auto"/>
            <w:left w:val="none" w:sz="0" w:space="0" w:color="auto"/>
            <w:bottom w:val="none" w:sz="0" w:space="0" w:color="auto"/>
            <w:right w:val="none" w:sz="0" w:space="0" w:color="auto"/>
          </w:divBdr>
        </w:div>
        <w:div w:id="2058044102">
          <w:marLeft w:val="0"/>
          <w:marRight w:val="0"/>
          <w:marTop w:val="0"/>
          <w:marBottom w:val="0"/>
          <w:divBdr>
            <w:top w:val="none" w:sz="0" w:space="0" w:color="auto"/>
            <w:left w:val="none" w:sz="0" w:space="0" w:color="auto"/>
            <w:bottom w:val="none" w:sz="0" w:space="0" w:color="auto"/>
            <w:right w:val="none" w:sz="0" w:space="0" w:color="auto"/>
          </w:divBdr>
        </w:div>
        <w:div w:id="2083673238">
          <w:marLeft w:val="0"/>
          <w:marRight w:val="0"/>
          <w:marTop w:val="0"/>
          <w:marBottom w:val="0"/>
          <w:divBdr>
            <w:top w:val="none" w:sz="0" w:space="0" w:color="auto"/>
            <w:left w:val="none" w:sz="0" w:space="0" w:color="auto"/>
            <w:bottom w:val="none" w:sz="0" w:space="0" w:color="auto"/>
            <w:right w:val="none" w:sz="0" w:space="0" w:color="auto"/>
          </w:divBdr>
          <w:divsChild>
            <w:div w:id="1905678065">
              <w:marLeft w:val="-75"/>
              <w:marRight w:val="0"/>
              <w:marTop w:val="30"/>
              <w:marBottom w:val="30"/>
              <w:divBdr>
                <w:top w:val="none" w:sz="0" w:space="0" w:color="auto"/>
                <w:left w:val="none" w:sz="0" w:space="0" w:color="auto"/>
                <w:bottom w:val="none" w:sz="0" w:space="0" w:color="auto"/>
                <w:right w:val="none" w:sz="0" w:space="0" w:color="auto"/>
              </w:divBdr>
              <w:divsChild>
                <w:div w:id="102043998">
                  <w:marLeft w:val="0"/>
                  <w:marRight w:val="0"/>
                  <w:marTop w:val="0"/>
                  <w:marBottom w:val="0"/>
                  <w:divBdr>
                    <w:top w:val="none" w:sz="0" w:space="0" w:color="auto"/>
                    <w:left w:val="none" w:sz="0" w:space="0" w:color="auto"/>
                    <w:bottom w:val="none" w:sz="0" w:space="0" w:color="auto"/>
                    <w:right w:val="none" w:sz="0" w:space="0" w:color="auto"/>
                  </w:divBdr>
                  <w:divsChild>
                    <w:div w:id="1417895292">
                      <w:marLeft w:val="0"/>
                      <w:marRight w:val="0"/>
                      <w:marTop w:val="0"/>
                      <w:marBottom w:val="0"/>
                      <w:divBdr>
                        <w:top w:val="none" w:sz="0" w:space="0" w:color="auto"/>
                        <w:left w:val="none" w:sz="0" w:space="0" w:color="auto"/>
                        <w:bottom w:val="none" w:sz="0" w:space="0" w:color="auto"/>
                        <w:right w:val="none" w:sz="0" w:space="0" w:color="auto"/>
                      </w:divBdr>
                    </w:div>
                  </w:divsChild>
                </w:div>
                <w:div w:id="344945016">
                  <w:marLeft w:val="0"/>
                  <w:marRight w:val="0"/>
                  <w:marTop w:val="0"/>
                  <w:marBottom w:val="0"/>
                  <w:divBdr>
                    <w:top w:val="none" w:sz="0" w:space="0" w:color="auto"/>
                    <w:left w:val="none" w:sz="0" w:space="0" w:color="auto"/>
                    <w:bottom w:val="none" w:sz="0" w:space="0" w:color="auto"/>
                    <w:right w:val="none" w:sz="0" w:space="0" w:color="auto"/>
                  </w:divBdr>
                  <w:divsChild>
                    <w:div w:id="2095782190">
                      <w:marLeft w:val="0"/>
                      <w:marRight w:val="0"/>
                      <w:marTop w:val="0"/>
                      <w:marBottom w:val="0"/>
                      <w:divBdr>
                        <w:top w:val="none" w:sz="0" w:space="0" w:color="auto"/>
                        <w:left w:val="none" w:sz="0" w:space="0" w:color="auto"/>
                        <w:bottom w:val="none" w:sz="0" w:space="0" w:color="auto"/>
                        <w:right w:val="none" w:sz="0" w:space="0" w:color="auto"/>
                      </w:divBdr>
                    </w:div>
                  </w:divsChild>
                </w:div>
                <w:div w:id="469059771">
                  <w:marLeft w:val="0"/>
                  <w:marRight w:val="0"/>
                  <w:marTop w:val="0"/>
                  <w:marBottom w:val="0"/>
                  <w:divBdr>
                    <w:top w:val="none" w:sz="0" w:space="0" w:color="auto"/>
                    <w:left w:val="none" w:sz="0" w:space="0" w:color="auto"/>
                    <w:bottom w:val="none" w:sz="0" w:space="0" w:color="auto"/>
                    <w:right w:val="none" w:sz="0" w:space="0" w:color="auto"/>
                  </w:divBdr>
                  <w:divsChild>
                    <w:div w:id="576981901">
                      <w:marLeft w:val="0"/>
                      <w:marRight w:val="0"/>
                      <w:marTop w:val="0"/>
                      <w:marBottom w:val="0"/>
                      <w:divBdr>
                        <w:top w:val="none" w:sz="0" w:space="0" w:color="auto"/>
                        <w:left w:val="none" w:sz="0" w:space="0" w:color="auto"/>
                        <w:bottom w:val="none" w:sz="0" w:space="0" w:color="auto"/>
                        <w:right w:val="none" w:sz="0" w:space="0" w:color="auto"/>
                      </w:divBdr>
                    </w:div>
                  </w:divsChild>
                </w:div>
                <w:div w:id="478887997">
                  <w:marLeft w:val="0"/>
                  <w:marRight w:val="0"/>
                  <w:marTop w:val="0"/>
                  <w:marBottom w:val="0"/>
                  <w:divBdr>
                    <w:top w:val="none" w:sz="0" w:space="0" w:color="auto"/>
                    <w:left w:val="none" w:sz="0" w:space="0" w:color="auto"/>
                    <w:bottom w:val="none" w:sz="0" w:space="0" w:color="auto"/>
                    <w:right w:val="none" w:sz="0" w:space="0" w:color="auto"/>
                  </w:divBdr>
                  <w:divsChild>
                    <w:div w:id="1234970791">
                      <w:marLeft w:val="0"/>
                      <w:marRight w:val="0"/>
                      <w:marTop w:val="0"/>
                      <w:marBottom w:val="0"/>
                      <w:divBdr>
                        <w:top w:val="none" w:sz="0" w:space="0" w:color="auto"/>
                        <w:left w:val="none" w:sz="0" w:space="0" w:color="auto"/>
                        <w:bottom w:val="none" w:sz="0" w:space="0" w:color="auto"/>
                        <w:right w:val="none" w:sz="0" w:space="0" w:color="auto"/>
                      </w:divBdr>
                    </w:div>
                  </w:divsChild>
                </w:div>
                <w:div w:id="696320094">
                  <w:marLeft w:val="0"/>
                  <w:marRight w:val="0"/>
                  <w:marTop w:val="0"/>
                  <w:marBottom w:val="0"/>
                  <w:divBdr>
                    <w:top w:val="none" w:sz="0" w:space="0" w:color="auto"/>
                    <w:left w:val="none" w:sz="0" w:space="0" w:color="auto"/>
                    <w:bottom w:val="none" w:sz="0" w:space="0" w:color="auto"/>
                    <w:right w:val="none" w:sz="0" w:space="0" w:color="auto"/>
                  </w:divBdr>
                  <w:divsChild>
                    <w:div w:id="1436242767">
                      <w:marLeft w:val="0"/>
                      <w:marRight w:val="0"/>
                      <w:marTop w:val="0"/>
                      <w:marBottom w:val="0"/>
                      <w:divBdr>
                        <w:top w:val="none" w:sz="0" w:space="0" w:color="auto"/>
                        <w:left w:val="none" w:sz="0" w:space="0" w:color="auto"/>
                        <w:bottom w:val="none" w:sz="0" w:space="0" w:color="auto"/>
                        <w:right w:val="none" w:sz="0" w:space="0" w:color="auto"/>
                      </w:divBdr>
                    </w:div>
                  </w:divsChild>
                </w:div>
                <w:div w:id="1227374342">
                  <w:marLeft w:val="0"/>
                  <w:marRight w:val="0"/>
                  <w:marTop w:val="0"/>
                  <w:marBottom w:val="0"/>
                  <w:divBdr>
                    <w:top w:val="none" w:sz="0" w:space="0" w:color="auto"/>
                    <w:left w:val="none" w:sz="0" w:space="0" w:color="auto"/>
                    <w:bottom w:val="none" w:sz="0" w:space="0" w:color="auto"/>
                    <w:right w:val="none" w:sz="0" w:space="0" w:color="auto"/>
                  </w:divBdr>
                  <w:divsChild>
                    <w:div w:id="1318993683">
                      <w:marLeft w:val="0"/>
                      <w:marRight w:val="0"/>
                      <w:marTop w:val="0"/>
                      <w:marBottom w:val="0"/>
                      <w:divBdr>
                        <w:top w:val="none" w:sz="0" w:space="0" w:color="auto"/>
                        <w:left w:val="none" w:sz="0" w:space="0" w:color="auto"/>
                        <w:bottom w:val="none" w:sz="0" w:space="0" w:color="auto"/>
                        <w:right w:val="none" w:sz="0" w:space="0" w:color="auto"/>
                      </w:divBdr>
                    </w:div>
                  </w:divsChild>
                </w:div>
                <w:div w:id="1329553562">
                  <w:marLeft w:val="0"/>
                  <w:marRight w:val="0"/>
                  <w:marTop w:val="0"/>
                  <w:marBottom w:val="0"/>
                  <w:divBdr>
                    <w:top w:val="none" w:sz="0" w:space="0" w:color="auto"/>
                    <w:left w:val="none" w:sz="0" w:space="0" w:color="auto"/>
                    <w:bottom w:val="none" w:sz="0" w:space="0" w:color="auto"/>
                    <w:right w:val="none" w:sz="0" w:space="0" w:color="auto"/>
                  </w:divBdr>
                  <w:divsChild>
                    <w:div w:id="1969625859">
                      <w:marLeft w:val="0"/>
                      <w:marRight w:val="0"/>
                      <w:marTop w:val="0"/>
                      <w:marBottom w:val="0"/>
                      <w:divBdr>
                        <w:top w:val="none" w:sz="0" w:space="0" w:color="auto"/>
                        <w:left w:val="none" w:sz="0" w:space="0" w:color="auto"/>
                        <w:bottom w:val="none" w:sz="0" w:space="0" w:color="auto"/>
                        <w:right w:val="none" w:sz="0" w:space="0" w:color="auto"/>
                      </w:divBdr>
                    </w:div>
                  </w:divsChild>
                </w:div>
                <w:div w:id="1364405364">
                  <w:marLeft w:val="0"/>
                  <w:marRight w:val="0"/>
                  <w:marTop w:val="0"/>
                  <w:marBottom w:val="0"/>
                  <w:divBdr>
                    <w:top w:val="none" w:sz="0" w:space="0" w:color="auto"/>
                    <w:left w:val="none" w:sz="0" w:space="0" w:color="auto"/>
                    <w:bottom w:val="none" w:sz="0" w:space="0" w:color="auto"/>
                    <w:right w:val="none" w:sz="0" w:space="0" w:color="auto"/>
                  </w:divBdr>
                  <w:divsChild>
                    <w:div w:id="629870687">
                      <w:marLeft w:val="0"/>
                      <w:marRight w:val="0"/>
                      <w:marTop w:val="0"/>
                      <w:marBottom w:val="0"/>
                      <w:divBdr>
                        <w:top w:val="none" w:sz="0" w:space="0" w:color="auto"/>
                        <w:left w:val="none" w:sz="0" w:space="0" w:color="auto"/>
                        <w:bottom w:val="none" w:sz="0" w:space="0" w:color="auto"/>
                        <w:right w:val="none" w:sz="0" w:space="0" w:color="auto"/>
                      </w:divBdr>
                      <w:divsChild>
                        <w:div w:id="1339652546">
                          <w:marLeft w:val="0"/>
                          <w:marRight w:val="0"/>
                          <w:marTop w:val="30"/>
                          <w:marBottom w:val="30"/>
                          <w:divBdr>
                            <w:top w:val="none" w:sz="0" w:space="0" w:color="auto"/>
                            <w:left w:val="none" w:sz="0" w:space="0" w:color="auto"/>
                            <w:bottom w:val="none" w:sz="0" w:space="0" w:color="auto"/>
                            <w:right w:val="none" w:sz="0" w:space="0" w:color="auto"/>
                          </w:divBdr>
                          <w:divsChild>
                            <w:div w:id="332537581">
                              <w:marLeft w:val="0"/>
                              <w:marRight w:val="0"/>
                              <w:marTop w:val="0"/>
                              <w:marBottom w:val="0"/>
                              <w:divBdr>
                                <w:top w:val="none" w:sz="0" w:space="0" w:color="auto"/>
                                <w:left w:val="none" w:sz="0" w:space="0" w:color="auto"/>
                                <w:bottom w:val="none" w:sz="0" w:space="0" w:color="auto"/>
                                <w:right w:val="none" w:sz="0" w:space="0" w:color="auto"/>
                              </w:divBdr>
                              <w:divsChild>
                                <w:div w:id="258412906">
                                  <w:marLeft w:val="0"/>
                                  <w:marRight w:val="0"/>
                                  <w:marTop w:val="0"/>
                                  <w:marBottom w:val="0"/>
                                  <w:divBdr>
                                    <w:top w:val="none" w:sz="0" w:space="0" w:color="auto"/>
                                    <w:left w:val="none" w:sz="0" w:space="0" w:color="auto"/>
                                    <w:bottom w:val="none" w:sz="0" w:space="0" w:color="auto"/>
                                    <w:right w:val="none" w:sz="0" w:space="0" w:color="auto"/>
                                  </w:divBdr>
                                </w:div>
                              </w:divsChild>
                            </w:div>
                            <w:div w:id="504511658">
                              <w:marLeft w:val="0"/>
                              <w:marRight w:val="0"/>
                              <w:marTop w:val="0"/>
                              <w:marBottom w:val="0"/>
                              <w:divBdr>
                                <w:top w:val="none" w:sz="0" w:space="0" w:color="auto"/>
                                <w:left w:val="none" w:sz="0" w:space="0" w:color="auto"/>
                                <w:bottom w:val="none" w:sz="0" w:space="0" w:color="auto"/>
                                <w:right w:val="none" w:sz="0" w:space="0" w:color="auto"/>
                              </w:divBdr>
                              <w:divsChild>
                                <w:div w:id="845636269">
                                  <w:marLeft w:val="0"/>
                                  <w:marRight w:val="0"/>
                                  <w:marTop w:val="0"/>
                                  <w:marBottom w:val="0"/>
                                  <w:divBdr>
                                    <w:top w:val="none" w:sz="0" w:space="0" w:color="auto"/>
                                    <w:left w:val="none" w:sz="0" w:space="0" w:color="auto"/>
                                    <w:bottom w:val="none" w:sz="0" w:space="0" w:color="auto"/>
                                    <w:right w:val="none" w:sz="0" w:space="0" w:color="auto"/>
                                  </w:divBdr>
                                </w:div>
                              </w:divsChild>
                            </w:div>
                            <w:div w:id="655845544">
                              <w:marLeft w:val="0"/>
                              <w:marRight w:val="0"/>
                              <w:marTop w:val="0"/>
                              <w:marBottom w:val="0"/>
                              <w:divBdr>
                                <w:top w:val="none" w:sz="0" w:space="0" w:color="auto"/>
                                <w:left w:val="none" w:sz="0" w:space="0" w:color="auto"/>
                                <w:bottom w:val="none" w:sz="0" w:space="0" w:color="auto"/>
                                <w:right w:val="none" w:sz="0" w:space="0" w:color="auto"/>
                              </w:divBdr>
                              <w:divsChild>
                                <w:div w:id="493422817">
                                  <w:marLeft w:val="0"/>
                                  <w:marRight w:val="0"/>
                                  <w:marTop w:val="0"/>
                                  <w:marBottom w:val="0"/>
                                  <w:divBdr>
                                    <w:top w:val="none" w:sz="0" w:space="0" w:color="auto"/>
                                    <w:left w:val="none" w:sz="0" w:space="0" w:color="auto"/>
                                    <w:bottom w:val="none" w:sz="0" w:space="0" w:color="auto"/>
                                    <w:right w:val="none" w:sz="0" w:space="0" w:color="auto"/>
                                  </w:divBdr>
                                </w:div>
                              </w:divsChild>
                            </w:div>
                            <w:div w:id="662391262">
                              <w:marLeft w:val="0"/>
                              <w:marRight w:val="0"/>
                              <w:marTop w:val="0"/>
                              <w:marBottom w:val="0"/>
                              <w:divBdr>
                                <w:top w:val="none" w:sz="0" w:space="0" w:color="auto"/>
                                <w:left w:val="none" w:sz="0" w:space="0" w:color="auto"/>
                                <w:bottom w:val="none" w:sz="0" w:space="0" w:color="auto"/>
                                <w:right w:val="none" w:sz="0" w:space="0" w:color="auto"/>
                              </w:divBdr>
                              <w:divsChild>
                                <w:div w:id="1550804550">
                                  <w:marLeft w:val="0"/>
                                  <w:marRight w:val="0"/>
                                  <w:marTop w:val="0"/>
                                  <w:marBottom w:val="0"/>
                                  <w:divBdr>
                                    <w:top w:val="none" w:sz="0" w:space="0" w:color="auto"/>
                                    <w:left w:val="none" w:sz="0" w:space="0" w:color="auto"/>
                                    <w:bottom w:val="none" w:sz="0" w:space="0" w:color="auto"/>
                                    <w:right w:val="none" w:sz="0" w:space="0" w:color="auto"/>
                                  </w:divBdr>
                                </w:div>
                              </w:divsChild>
                            </w:div>
                            <w:div w:id="731538189">
                              <w:marLeft w:val="0"/>
                              <w:marRight w:val="0"/>
                              <w:marTop w:val="0"/>
                              <w:marBottom w:val="0"/>
                              <w:divBdr>
                                <w:top w:val="none" w:sz="0" w:space="0" w:color="auto"/>
                                <w:left w:val="none" w:sz="0" w:space="0" w:color="auto"/>
                                <w:bottom w:val="none" w:sz="0" w:space="0" w:color="auto"/>
                                <w:right w:val="none" w:sz="0" w:space="0" w:color="auto"/>
                              </w:divBdr>
                              <w:divsChild>
                                <w:div w:id="1539273347">
                                  <w:marLeft w:val="0"/>
                                  <w:marRight w:val="0"/>
                                  <w:marTop w:val="0"/>
                                  <w:marBottom w:val="0"/>
                                  <w:divBdr>
                                    <w:top w:val="none" w:sz="0" w:space="0" w:color="auto"/>
                                    <w:left w:val="none" w:sz="0" w:space="0" w:color="auto"/>
                                    <w:bottom w:val="none" w:sz="0" w:space="0" w:color="auto"/>
                                    <w:right w:val="none" w:sz="0" w:space="0" w:color="auto"/>
                                  </w:divBdr>
                                </w:div>
                              </w:divsChild>
                            </w:div>
                            <w:div w:id="939685369">
                              <w:marLeft w:val="0"/>
                              <w:marRight w:val="0"/>
                              <w:marTop w:val="0"/>
                              <w:marBottom w:val="0"/>
                              <w:divBdr>
                                <w:top w:val="none" w:sz="0" w:space="0" w:color="auto"/>
                                <w:left w:val="none" w:sz="0" w:space="0" w:color="auto"/>
                                <w:bottom w:val="none" w:sz="0" w:space="0" w:color="auto"/>
                                <w:right w:val="none" w:sz="0" w:space="0" w:color="auto"/>
                              </w:divBdr>
                              <w:divsChild>
                                <w:div w:id="2113545847">
                                  <w:marLeft w:val="0"/>
                                  <w:marRight w:val="0"/>
                                  <w:marTop w:val="0"/>
                                  <w:marBottom w:val="0"/>
                                  <w:divBdr>
                                    <w:top w:val="none" w:sz="0" w:space="0" w:color="auto"/>
                                    <w:left w:val="none" w:sz="0" w:space="0" w:color="auto"/>
                                    <w:bottom w:val="none" w:sz="0" w:space="0" w:color="auto"/>
                                    <w:right w:val="none" w:sz="0" w:space="0" w:color="auto"/>
                                  </w:divBdr>
                                </w:div>
                              </w:divsChild>
                            </w:div>
                            <w:div w:id="1276601984">
                              <w:marLeft w:val="0"/>
                              <w:marRight w:val="0"/>
                              <w:marTop w:val="0"/>
                              <w:marBottom w:val="0"/>
                              <w:divBdr>
                                <w:top w:val="none" w:sz="0" w:space="0" w:color="auto"/>
                                <w:left w:val="none" w:sz="0" w:space="0" w:color="auto"/>
                                <w:bottom w:val="none" w:sz="0" w:space="0" w:color="auto"/>
                                <w:right w:val="none" w:sz="0" w:space="0" w:color="auto"/>
                              </w:divBdr>
                              <w:divsChild>
                                <w:div w:id="73936037">
                                  <w:marLeft w:val="0"/>
                                  <w:marRight w:val="0"/>
                                  <w:marTop w:val="0"/>
                                  <w:marBottom w:val="0"/>
                                  <w:divBdr>
                                    <w:top w:val="none" w:sz="0" w:space="0" w:color="auto"/>
                                    <w:left w:val="none" w:sz="0" w:space="0" w:color="auto"/>
                                    <w:bottom w:val="none" w:sz="0" w:space="0" w:color="auto"/>
                                    <w:right w:val="none" w:sz="0" w:space="0" w:color="auto"/>
                                  </w:divBdr>
                                </w:div>
                              </w:divsChild>
                            </w:div>
                            <w:div w:id="1310330523">
                              <w:marLeft w:val="0"/>
                              <w:marRight w:val="0"/>
                              <w:marTop w:val="0"/>
                              <w:marBottom w:val="0"/>
                              <w:divBdr>
                                <w:top w:val="none" w:sz="0" w:space="0" w:color="auto"/>
                                <w:left w:val="none" w:sz="0" w:space="0" w:color="auto"/>
                                <w:bottom w:val="none" w:sz="0" w:space="0" w:color="auto"/>
                                <w:right w:val="none" w:sz="0" w:space="0" w:color="auto"/>
                              </w:divBdr>
                              <w:divsChild>
                                <w:div w:id="228224673">
                                  <w:marLeft w:val="0"/>
                                  <w:marRight w:val="0"/>
                                  <w:marTop w:val="0"/>
                                  <w:marBottom w:val="0"/>
                                  <w:divBdr>
                                    <w:top w:val="none" w:sz="0" w:space="0" w:color="auto"/>
                                    <w:left w:val="none" w:sz="0" w:space="0" w:color="auto"/>
                                    <w:bottom w:val="none" w:sz="0" w:space="0" w:color="auto"/>
                                    <w:right w:val="none" w:sz="0" w:space="0" w:color="auto"/>
                                  </w:divBdr>
                                </w:div>
                              </w:divsChild>
                            </w:div>
                            <w:div w:id="1804157599">
                              <w:marLeft w:val="0"/>
                              <w:marRight w:val="0"/>
                              <w:marTop w:val="0"/>
                              <w:marBottom w:val="0"/>
                              <w:divBdr>
                                <w:top w:val="none" w:sz="0" w:space="0" w:color="auto"/>
                                <w:left w:val="none" w:sz="0" w:space="0" w:color="auto"/>
                                <w:bottom w:val="none" w:sz="0" w:space="0" w:color="auto"/>
                                <w:right w:val="none" w:sz="0" w:space="0" w:color="auto"/>
                              </w:divBdr>
                              <w:divsChild>
                                <w:div w:id="2144107898">
                                  <w:marLeft w:val="0"/>
                                  <w:marRight w:val="0"/>
                                  <w:marTop w:val="0"/>
                                  <w:marBottom w:val="0"/>
                                  <w:divBdr>
                                    <w:top w:val="none" w:sz="0" w:space="0" w:color="auto"/>
                                    <w:left w:val="none" w:sz="0" w:space="0" w:color="auto"/>
                                    <w:bottom w:val="none" w:sz="0" w:space="0" w:color="auto"/>
                                    <w:right w:val="none" w:sz="0" w:space="0" w:color="auto"/>
                                  </w:divBdr>
                                </w:div>
                              </w:divsChild>
                            </w:div>
                            <w:div w:id="2051956149">
                              <w:marLeft w:val="0"/>
                              <w:marRight w:val="0"/>
                              <w:marTop w:val="0"/>
                              <w:marBottom w:val="0"/>
                              <w:divBdr>
                                <w:top w:val="none" w:sz="0" w:space="0" w:color="auto"/>
                                <w:left w:val="none" w:sz="0" w:space="0" w:color="auto"/>
                                <w:bottom w:val="none" w:sz="0" w:space="0" w:color="auto"/>
                                <w:right w:val="none" w:sz="0" w:space="0" w:color="auto"/>
                              </w:divBdr>
                              <w:divsChild>
                                <w:div w:id="139639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310329">
                      <w:marLeft w:val="0"/>
                      <w:marRight w:val="0"/>
                      <w:marTop w:val="0"/>
                      <w:marBottom w:val="0"/>
                      <w:divBdr>
                        <w:top w:val="none" w:sz="0" w:space="0" w:color="auto"/>
                        <w:left w:val="none" w:sz="0" w:space="0" w:color="auto"/>
                        <w:bottom w:val="none" w:sz="0" w:space="0" w:color="auto"/>
                        <w:right w:val="none" w:sz="0" w:space="0" w:color="auto"/>
                      </w:divBdr>
                    </w:div>
                  </w:divsChild>
                </w:div>
                <w:div w:id="1485856701">
                  <w:marLeft w:val="0"/>
                  <w:marRight w:val="0"/>
                  <w:marTop w:val="0"/>
                  <w:marBottom w:val="0"/>
                  <w:divBdr>
                    <w:top w:val="none" w:sz="0" w:space="0" w:color="auto"/>
                    <w:left w:val="none" w:sz="0" w:space="0" w:color="auto"/>
                    <w:bottom w:val="none" w:sz="0" w:space="0" w:color="auto"/>
                    <w:right w:val="none" w:sz="0" w:space="0" w:color="auto"/>
                  </w:divBdr>
                  <w:divsChild>
                    <w:div w:id="1470435912">
                      <w:marLeft w:val="0"/>
                      <w:marRight w:val="0"/>
                      <w:marTop w:val="0"/>
                      <w:marBottom w:val="0"/>
                      <w:divBdr>
                        <w:top w:val="none" w:sz="0" w:space="0" w:color="auto"/>
                        <w:left w:val="none" w:sz="0" w:space="0" w:color="auto"/>
                        <w:bottom w:val="none" w:sz="0" w:space="0" w:color="auto"/>
                        <w:right w:val="none" w:sz="0" w:space="0" w:color="auto"/>
                      </w:divBdr>
                    </w:div>
                  </w:divsChild>
                </w:div>
                <w:div w:id="1537154148">
                  <w:marLeft w:val="0"/>
                  <w:marRight w:val="0"/>
                  <w:marTop w:val="0"/>
                  <w:marBottom w:val="0"/>
                  <w:divBdr>
                    <w:top w:val="none" w:sz="0" w:space="0" w:color="auto"/>
                    <w:left w:val="none" w:sz="0" w:space="0" w:color="auto"/>
                    <w:bottom w:val="none" w:sz="0" w:space="0" w:color="auto"/>
                    <w:right w:val="none" w:sz="0" w:space="0" w:color="auto"/>
                  </w:divBdr>
                  <w:divsChild>
                    <w:div w:id="1430347515">
                      <w:marLeft w:val="0"/>
                      <w:marRight w:val="0"/>
                      <w:marTop w:val="0"/>
                      <w:marBottom w:val="0"/>
                      <w:divBdr>
                        <w:top w:val="none" w:sz="0" w:space="0" w:color="auto"/>
                        <w:left w:val="none" w:sz="0" w:space="0" w:color="auto"/>
                        <w:bottom w:val="none" w:sz="0" w:space="0" w:color="auto"/>
                        <w:right w:val="none" w:sz="0" w:space="0" w:color="auto"/>
                      </w:divBdr>
                    </w:div>
                  </w:divsChild>
                </w:div>
                <w:div w:id="1770812210">
                  <w:marLeft w:val="0"/>
                  <w:marRight w:val="0"/>
                  <w:marTop w:val="0"/>
                  <w:marBottom w:val="0"/>
                  <w:divBdr>
                    <w:top w:val="none" w:sz="0" w:space="0" w:color="auto"/>
                    <w:left w:val="none" w:sz="0" w:space="0" w:color="auto"/>
                    <w:bottom w:val="none" w:sz="0" w:space="0" w:color="auto"/>
                    <w:right w:val="none" w:sz="0" w:space="0" w:color="auto"/>
                  </w:divBdr>
                  <w:divsChild>
                    <w:div w:id="1044718190">
                      <w:marLeft w:val="0"/>
                      <w:marRight w:val="0"/>
                      <w:marTop w:val="0"/>
                      <w:marBottom w:val="0"/>
                      <w:divBdr>
                        <w:top w:val="none" w:sz="0" w:space="0" w:color="auto"/>
                        <w:left w:val="none" w:sz="0" w:space="0" w:color="auto"/>
                        <w:bottom w:val="none" w:sz="0" w:space="0" w:color="auto"/>
                        <w:right w:val="none" w:sz="0" w:space="0" w:color="auto"/>
                      </w:divBdr>
                    </w:div>
                  </w:divsChild>
                </w:div>
                <w:div w:id="1891377364">
                  <w:marLeft w:val="0"/>
                  <w:marRight w:val="0"/>
                  <w:marTop w:val="0"/>
                  <w:marBottom w:val="0"/>
                  <w:divBdr>
                    <w:top w:val="none" w:sz="0" w:space="0" w:color="auto"/>
                    <w:left w:val="none" w:sz="0" w:space="0" w:color="auto"/>
                    <w:bottom w:val="none" w:sz="0" w:space="0" w:color="auto"/>
                    <w:right w:val="none" w:sz="0" w:space="0" w:color="auto"/>
                  </w:divBdr>
                  <w:divsChild>
                    <w:div w:id="198908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374792">
          <w:marLeft w:val="0"/>
          <w:marRight w:val="0"/>
          <w:marTop w:val="0"/>
          <w:marBottom w:val="0"/>
          <w:divBdr>
            <w:top w:val="none" w:sz="0" w:space="0" w:color="auto"/>
            <w:left w:val="none" w:sz="0" w:space="0" w:color="auto"/>
            <w:bottom w:val="none" w:sz="0" w:space="0" w:color="auto"/>
            <w:right w:val="none" w:sz="0" w:space="0" w:color="auto"/>
          </w:divBdr>
          <w:divsChild>
            <w:div w:id="1110200729">
              <w:marLeft w:val="-75"/>
              <w:marRight w:val="0"/>
              <w:marTop w:val="30"/>
              <w:marBottom w:val="30"/>
              <w:divBdr>
                <w:top w:val="none" w:sz="0" w:space="0" w:color="auto"/>
                <w:left w:val="none" w:sz="0" w:space="0" w:color="auto"/>
                <w:bottom w:val="none" w:sz="0" w:space="0" w:color="auto"/>
                <w:right w:val="none" w:sz="0" w:space="0" w:color="auto"/>
              </w:divBdr>
              <w:divsChild>
                <w:div w:id="645404097">
                  <w:marLeft w:val="0"/>
                  <w:marRight w:val="0"/>
                  <w:marTop w:val="0"/>
                  <w:marBottom w:val="0"/>
                  <w:divBdr>
                    <w:top w:val="none" w:sz="0" w:space="0" w:color="auto"/>
                    <w:left w:val="none" w:sz="0" w:space="0" w:color="auto"/>
                    <w:bottom w:val="none" w:sz="0" w:space="0" w:color="auto"/>
                    <w:right w:val="none" w:sz="0" w:space="0" w:color="auto"/>
                  </w:divBdr>
                  <w:divsChild>
                    <w:div w:id="244074922">
                      <w:marLeft w:val="0"/>
                      <w:marRight w:val="0"/>
                      <w:marTop w:val="0"/>
                      <w:marBottom w:val="0"/>
                      <w:divBdr>
                        <w:top w:val="none" w:sz="0" w:space="0" w:color="auto"/>
                        <w:left w:val="none" w:sz="0" w:space="0" w:color="auto"/>
                        <w:bottom w:val="none" w:sz="0" w:space="0" w:color="auto"/>
                        <w:right w:val="none" w:sz="0" w:space="0" w:color="auto"/>
                      </w:divBdr>
                      <w:divsChild>
                        <w:div w:id="265888007">
                          <w:marLeft w:val="0"/>
                          <w:marRight w:val="0"/>
                          <w:marTop w:val="30"/>
                          <w:marBottom w:val="30"/>
                          <w:divBdr>
                            <w:top w:val="none" w:sz="0" w:space="0" w:color="auto"/>
                            <w:left w:val="none" w:sz="0" w:space="0" w:color="auto"/>
                            <w:bottom w:val="none" w:sz="0" w:space="0" w:color="auto"/>
                            <w:right w:val="none" w:sz="0" w:space="0" w:color="auto"/>
                          </w:divBdr>
                          <w:divsChild>
                            <w:div w:id="700129020">
                              <w:marLeft w:val="0"/>
                              <w:marRight w:val="0"/>
                              <w:marTop w:val="0"/>
                              <w:marBottom w:val="0"/>
                              <w:divBdr>
                                <w:top w:val="none" w:sz="0" w:space="0" w:color="auto"/>
                                <w:left w:val="none" w:sz="0" w:space="0" w:color="auto"/>
                                <w:bottom w:val="none" w:sz="0" w:space="0" w:color="auto"/>
                                <w:right w:val="none" w:sz="0" w:space="0" w:color="auto"/>
                              </w:divBdr>
                              <w:divsChild>
                                <w:div w:id="1011101490">
                                  <w:marLeft w:val="0"/>
                                  <w:marRight w:val="0"/>
                                  <w:marTop w:val="0"/>
                                  <w:marBottom w:val="0"/>
                                  <w:divBdr>
                                    <w:top w:val="none" w:sz="0" w:space="0" w:color="auto"/>
                                    <w:left w:val="none" w:sz="0" w:space="0" w:color="auto"/>
                                    <w:bottom w:val="none" w:sz="0" w:space="0" w:color="auto"/>
                                    <w:right w:val="none" w:sz="0" w:space="0" w:color="auto"/>
                                  </w:divBdr>
                                </w:div>
                              </w:divsChild>
                            </w:div>
                            <w:div w:id="817722030">
                              <w:marLeft w:val="0"/>
                              <w:marRight w:val="0"/>
                              <w:marTop w:val="0"/>
                              <w:marBottom w:val="0"/>
                              <w:divBdr>
                                <w:top w:val="none" w:sz="0" w:space="0" w:color="auto"/>
                                <w:left w:val="none" w:sz="0" w:space="0" w:color="auto"/>
                                <w:bottom w:val="none" w:sz="0" w:space="0" w:color="auto"/>
                                <w:right w:val="none" w:sz="0" w:space="0" w:color="auto"/>
                              </w:divBdr>
                              <w:divsChild>
                                <w:div w:id="2006856492">
                                  <w:marLeft w:val="0"/>
                                  <w:marRight w:val="0"/>
                                  <w:marTop w:val="0"/>
                                  <w:marBottom w:val="0"/>
                                  <w:divBdr>
                                    <w:top w:val="none" w:sz="0" w:space="0" w:color="auto"/>
                                    <w:left w:val="none" w:sz="0" w:space="0" w:color="auto"/>
                                    <w:bottom w:val="none" w:sz="0" w:space="0" w:color="auto"/>
                                    <w:right w:val="none" w:sz="0" w:space="0" w:color="auto"/>
                                  </w:divBdr>
                                </w:div>
                              </w:divsChild>
                            </w:div>
                            <w:div w:id="1753964967">
                              <w:marLeft w:val="0"/>
                              <w:marRight w:val="0"/>
                              <w:marTop w:val="0"/>
                              <w:marBottom w:val="0"/>
                              <w:divBdr>
                                <w:top w:val="none" w:sz="0" w:space="0" w:color="auto"/>
                                <w:left w:val="none" w:sz="0" w:space="0" w:color="auto"/>
                                <w:bottom w:val="none" w:sz="0" w:space="0" w:color="auto"/>
                                <w:right w:val="none" w:sz="0" w:space="0" w:color="auto"/>
                              </w:divBdr>
                              <w:divsChild>
                                <w:div w:id="1511405511">
                                  <w:marLeft w:val="0"/>
                                  <w:marRight w:val="0"/>
                                  <w:marTop w:val="0"/>
                                  <w:marBottom w:val="0"/>
                                  <w:divBdr>
                                    <w:top w:val="none" w:sz="0" w:space="0" w:color="auto"/>
                                    <w:left w:val="none" w:sz="0" w:space="0" w:color="auto"/>
                                    <w:bottom w:val="none" w:sz="0" w:space="0" w:color="auto"/>
                                    <w:right w:val="none" w:sz="0" w:space="0" w:color="auto"/>
                                  </w:divBdr>
                                </w:div>
                              </w:divsChild>
                            </w:div>
                            <w:div w:id="1983536023">
                              <w:marLeft w:val="0"/>
                              <w:marRight w:val="0"/>
                              <w:marTop w:val="0"/>
                              <w:marBottom w:val="0"/>
                              <w:divBdr>
                                <w:top w:val="none" w:sz="0" w:space="0" w:color="auto"/>
                                <w:left w:val="none" w:sz="0" w:space="0" w:color="auto"/>
                                <w:bottom w:val="none" w:sz="0" w:space="0" w:color="auto"/>
                                <w:right w:val="none" w:sz="0" w:space="0" w:color="auto"/>
                              </w:divBdr>
                              <w:divsChild>
                                <w:div w:id="734939247">
                                  <w:marLeft w:val="0"/>
                                  <w:marRight w:val="0"/>
                                  <w:marTop w:val="0"/>
                                  <w:marBottom w:val="0"/>
                                  <w:divBdr>
                                    <w:top w:val="none" w:sz="0" w:space="0" w:color="auto"/>
                                    <w:left w:val="none" w:sz="0" w:space="0" w:color="auto"/>
                                    <w:bottom w:val="none" w:sz="0" w:space="0" w:color="auto"/>
                                    <w:right w:val="none" w:sz="0" w:space="0" w:color="auto"/>
                                  </w:divBdr>
                                </w:div>
                              </w:divsChild>
                            </w:div>
                            <w:div w:id="2039429833">
                              <w:marLeft w:val="0"/>
                              <w:marRight w:val="0"/>
                              <w:marTop w:val="0"/>
                              <w:marBottom w:val="0"/>
                              <w:divBdr>
                                <w:top w:val="none" w:sz="0" w:space="0" w:color="auto"/>
                                <w:left w:val="none" w:sz="0" w:space="0" w:color="auto"/>
                                <w:bottom w:val="none" w:sz="0" w:space="0" w:color="auto"/>
                                <w:right w:val="none" w:sz="0" w:space="0" w:color="auto"/>
                              </w:divBdr>
                              <w:divsChild>
                                <w:div w:id="431704646">
                                  <w:marLeft w:val="0"/>
                                  <w:marRight w:val="0"/>
                                  <w:marTop w:val="0"/>
                                  <w:marBottom w:val="0"/>
                                  <w:divBdr>
                                    <w:top w:val="none" w:sz="0" w:space="0" w:color="auto"/>
                                    <w:left w:val="none" w:sz="0" w:space="0" w:color="auto"/>
                                    <w:bottom w:val="none" w:sz="0" w:space="0" w:color="auto"/>
                                    <w:right w:val="none" w:sz="0" w:space="0" w:color="auto"/>
                                  </w:divBdr>
                                </w:div>
                              </w:divsChild>
                            </w:div>
                            <w:div w:id="2121874478">
                              <w:marLeft w:val="0"/>
                              <w:marRight w:val="0"/>
                              <w:marTop w:val="0"/>
                              <w:marBottom w:val="0"/>
                              <w:divBdr>
                                <w:top w:val="none" w:sz="0" w:space="0" w:color="auto"/>
                                <w:left w:val="none" w:sz="0" w:space="0" w:color="auto"/>
                                <w:bottom w:val="none" w:sz="0" w:space="0" w:color="auto"/>
                                <w:right w:val="none" w:sz="0" w:space="0" w:color="auto"/>
                              </w:divBdr>
                              <w:divsChild>
                                <w:div w:id="96319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171733">
                      <w:marLeft w:val="0"/>
                      <w:marRight w:val="0"/>
                      <w:marTop w:val="0"/>
                      <w:marBottom w:val="0"/>
                      <w:divBdr>
                        <w:top w:val="none" w:sz="0" w:space="0" w:color="auto"/>
                        <w:left w:val="none" w:sz="0" w:space="0" w:color="auto"/>
                        <w:bottom w:val="none" w:sz="0" w:space="0" w:color="auto"/>
                        <w:right w:val="none" w:sz="0" w:space="0" w:color="auto"/>
                      </w:divBdr>
                    </w:div>
                  </w:divsChild>
                </w:div>
                <w:div w:id="654837751">
                  <w:marLeft w:val="0"/>
                  <w:marRight w:val="0"/>
                  <w:marTop w:val="0"/>
                  <w:marBottom w:val="0"/>
                  <w:divBdr>
                    <w:top w:val="none" w:sz="0" w:space="0" w:color="auto"/>
                    <w:left w:val="none" w:sz="0" w:space="0" w:color="auto"/>
                    <w:bottom w:val="none" w:sz="0" w:space="0" w:color="auto"/>
                    <w:right w:val="none" w:sz="0" w:space="0" w:color="auto"/>
                  </w:divBdr>
                  <w:divsChild>
                    <w:div w:id="1579317074">
                      <w:marLeft w:val="0"/>
                      <w:marRight w:val="0"/>
                      <w:marTop w:val="0"/>
                      <w:marBottom w:val="0"/>
                      <w:divBdr>
                        <w:top w:val="none" w:sz="0" w:space="0" w:color="auto"/>
                        <w:left w:val="none" w:sz="0" w:space="0" w:color="auto"/>
                        <w:bottom w:val="none" w:sz="0" w:space="0" w:color="auto"/>
                        <w:right w:val="none" w:sz="0" w:space="0" w:color="auto"/>
                      </w:divBdr>
                    </w:div>
                  </w:divsChild>
                </w:div>
                <w:div w:id="682366105">
                  <w:marLeft w:val="0"/>
                  <w:marRight w:val="0"/>
                  <w:marTop w:val="0"/>
                  <w:marBottom w:val="0"/>
                  <w:divBdr>
                    <w:top w:val="none" w:sz="0" w:space="0" w:color="auto"/>
                    <w:left w:val="none" w:sz="0" w:space="0" w:color="auto"/>
                    <w:bottom w:val="none" w:sz="0" w:space="0" w:color="auto"/>
                    <w:right w:val="none" w:sz="0" w:space="0" w:color="auto"/>
                  </w:divBdr>
                  <w:divsChild>
                    <w:div w:id="71970824">
                      <w:marLeft w:val="0"/>
                      <w:marRight w:val="0"/>
                      <w:marTop w:val="0"/>
                      <w:marBottom w:val="0"/>
                      <w:divBdr>
                        <w:top w:val="none" w:sz="0" w:space="0" w:color="auto"/>
                        <w:left w:val="none" w:sz="0" w:space="0" w:color="auto"/>
                        <w:bottom w:val="none" w:sz="0" w:space="0" w:color="auto"/>
                        <w:right w:val="none" w:sz="0" w:space="0" w:color="auto"/>
                      </w:divBdr>
                    </w:div>
                  </w:divsChild>
                </w:div>
                <w:div w:id="717975702">
                  <w:marLeft w:val="0"/>
                  <w:marRight w:val="0"/>
                  <w:marTop w:val="0"/>
                  <w:marBottom w:val="0"/>
                  <w:divBdr>
                    <w:top w:val="none" w:sz="0" w:space="0" w:color="auto"/>
                    <w:left w:val="none" w:sz="0" w:space="0" w:color="auto"/>
                    <w:bottom w:val="none" w:sz="0" w:space="0" w:color="auto"/>
                    <w:right w:val="none" w:sz="0" w:space="0" w:color="auto"/>
                  </w:divBdr>
                  <w:divsChild>
                    <w:div w:id="982734735">
                      <w:marLeft w:val="0"/>
                      <w:marRight w:val="0"/>
                      <w:marTop w:val="0"/>
                      <w:marBottom w:val="0"/>
                      <w:divBdr>
                        <w:top w:val="none" w:sz="0" w:space="0" w:color="auto"/>
                        <w:left w:val="none" w:sz="0" w:space="0" w:color="auto"/>
                        <w:bottom w:val="none" w:sz="0" w:space="0" w:color="auto"/>
                        <w:right w:val="none" w:sz="0" w:space="0" w:color="auto"/>
                      </w:divBdr>
                    </w:div>
                  </w:divsChild>
                </w:div>
                <w:div w:id="727143915">
                  <w:marLeft w:val="0"/>
                  <w:marRight w:val="0"/>
                  <w:marTop w:val="0"/>
                  <w:marBottom w:val="0"/>
                  <w:divBdr>
                    <w:top w:val="none" w:sz="0" w:space="0" w:color="auto"/>
                    <w:left w:val="none" w:sz="0" w:space="0" w:color="auto"/>
                    <w:bottom w:val="none" w:sz="0" w:space="0" w:color="auto"/>
                    <w:right w:val="none" w:sz="0" w:space="0" w:color="auto"/>
                  </w:divBdr>
                  <w:divsChild>
                    <w:div w:id="1828478393">
                      <w:marLeft w:val="0"/>
                      <w:marRight w:val="0"/>
                      <w:marTop w:val="0"/>
                      <w:marBottom w:val="0"/>
                      <w:divBdr>
                        <w:top w:val="none" w:sz="0" w:space="0" w:color="auto"/>
                        <w:left w:val="none" w:sz="0" w:space="0" w:color="auto"/>
                        <w:bottom w:val="none" w:sz="0" w:space="0" w:color="auto"/>
                        <w:right w:val="none" w:sz="0" w:space="0" w:color="auto"/>
                      </w:divBdr>
                    </w:div>
                  </w:divsChild>
                </w:div>
                <w:div w:id="733624549">
                  <w:marLeft w:val="0"/>
                  <w:marRight w:val="0"/>
                  <w:marTop w:val="0"/>
                  <w:marBottom w:val="0"/>
                  <w:divBdr>
                    <w:top w:val="none" w:sz="0" w:space="0" w:color="auto"/>
                    <w:left w:val="none" w:sz="0" w:space="0" w:color="auto"/>
                    <w:bottom w:val="none" w:sz="0" w:space="0" w:color="auto"/>
                    <w:right w:val="none" w:sz="0" w:space="0" w:color="auto"/>
                  </w:divBdr>
                  <w:divsChild>
                    <w:div w:id="314573395">
                      <w:marLeft w:val="0"/>
                      <w:marRight w:val="0"/>
                      <w:marTop w:val="0"/>
                      <w:marBottom w:val="0"/>
                      <w:divBdr>
                        <w:top w:val="none" w:sz="0" w:space="0" w:color="auto"/>
                        <w:left w:val="none" w:sz="0" w:space="0" w:color="auto"/>
                        <w:bottom w:val="none" w:sz="0" w:space="0" w:color="auto"/>
                        <w:right w:val="none" w:sz="0" w:space="0" w:color="auto"/>
                      </w:divBdr>
                    </w:div>
                  </w:divsChild>
                </w:div>
                <w:div w:id="804932809">
                  <w:marLeft w:val="0"/>
                  <w:marRight w:val="0"/>
                  <w:marTop w:val="0"/>
                  <w:marBottom w:val="0"/>
                  <w:divBdr>
                    <w:top w:val="none" w:sz="0" w:space="0" w:color="auto"/>
                    <w:left w:val="none" w:sz="0" w:space="0" w:color="auto"/>
                    <w:bottom w:val="none" w:sz="0" w:space="0" w:color="auto"/>
                    <w:right w:val="none" w:sz="0" w:space="0" w:color="auto"/>
                  </w:divBdr>
                  <w:divsChild>
                    <w:div w:id="1587615960">
                      <w:marLeft w:val="0"/>
                      <w:marRight w:val="0"/>
                      <w:marTop w:val="0"/>
                      <w:marBottom w:val="0"/>
                      <w:divBdr>
                        <w:top w:val="none" w:sz="0" w:space="0" w:color="auto"/>
                        <w:left w:val="none" w:sz="0" w:space="0" w:color="auto"/>
                        <w:bottom w:val="none" w:sz="0" w:space="0" w:color="auto"/>
                        <w:right w:val="none" w:sz="0" w:space="0" w:color="auto"/>
                      </w:divBdr>
                    </w:div>
                  </w:divsChild>
                </w:div>
                <w:div w:id="901404831">
                  <w:marLeft w:val="0"/>
                  <w:marRight w:val="0"/>
                  <w:marTop w:val="0"/>
                  <w:marBottom w:val="0"/>
                  <w:divBdr>
                    <w:top w:val="none" w:sz="0" w:space="0" w:color="auto"/>
                    <w:left w:val="none" w:sz="0" w:space="0" w:color="auto"/>
                    <w:bottom w:val="none" w:sz="0" w:space="0" w:color="auto"/>
                    <w:right w:val="none" w:sz="0" w:space="0" w:color="auto"/>
                  </w:divBdr>
                  <w:divsChild>
                    <w:div w:id="746346907">
                      <w:marLeft w:val="0"/>
                      <w:marRight w:val="0"/>
                      <w:marTop w:val="0"/>
                      <w:marBottom w:val="0"/>
                      <w:divBdr>
                        <w:top w:val="none" w:sz="0" w:space="0" w:color="auto"/>
                        <w:left w:val="none" w:sz="0" w:space="0" w:color="auto"/>
                        <w:bottom w:val="none" w:sz="0" w:space="0" w:color="auto"/>
                        <w:right w:val="none" w:sz="0" w:space="0" w:color="auto"/>
                      </w:divBdr>
                    </w:div>
                  </w:divsChild>
                </w:div>
                <w:div w:id="1062022876">
                  <w:marLeft w:val="0"/>
                  <w:marRight w:val="0"/>
                  <w:marTop w:val="0"/>
                  <w:marBottom w:val="0"/>
                  <w:divBdr>
                    <w:top w:val="none" w:sz="0" w:space="0" w:color="auto"/>
                    <w:left w:val="none" w:sz="0" w:space="0" w:color="auto"/>
                    <w:bottom w:val="none" w:sz="0" w:space="0" w:color="auto"/>
                    <w:right w:val="none" w:sz="0" w:space="0" w:color="auto"/>
                  </w:divBdr>
                  <w:divsChild>
                    <w:div w:id="383018346">
                      <w:marLeft w:val="0"/>
                      <w:marRight w:val="0"/>
                      <w:marTop w:val="0"/>
                      <w:marBottom w:val="0"/>
                      <w:divBdr>
                        <w:top w:val="none" w:sz="0" w:space="0" w:color="auto"/>
                        <w:left w:val="none" w:sz="0" w:space="0" w:color="auto"/>
                        <w:bottom w:val="none" w:sz="0" w:space="0" w:color="auto"/>
                        <w:right w:val="none" w:sz="0" w:space="0" w:color="auto"/>
                      </w:divBdr>
                    </w:div>
                  </w:divsChild>
                </w:div>
                <w:div w:id="1204170636">
                  <w:marLeft w:val="0"/>
                  <w:marRight w:val="0"/>
                  <w:marTop w:val="0"/>
                  <w:marBottom w:val="0"/>
                  <w:divBdr>
                    <w:top w:val="none" w:sz="0" w:space="0" w:color="auto"/>
                    <w:left w:val="none" w:sz="0" w:space="0" w:color="auto"/>
                    <w:bottom w:val="none" w:sz="0" w:space="0" w:color="auto"/>
                    <w:right w:val="none" w:sz="0" w:space="0" w:color="auto"/>
                  </w:divBdr>
                  <w:divsChild>
                    <w:div w:id="638537175">
                      <w:marLeft w:val="0"/>
                      <w:marRight w:val="0"/>
                      <w:marTop w:val="0"/>
                      <w:marBottom w:val="0"/>
                      <w:divBdr>
                        <w:top w:val="none" w:sz="0" w:space="0" w:color="auto"/>
                        <w:left w:val="none" w:sz="0" w:space="0" w:color="auto"/>
                        <w:bottom w:val="none" w:sz="0" w:space="0" w:color="auto"/>
                        <w:right w:val="none" w:sz="0" w:space="0" w:color="auto"/>
                      </w:divBdr>
                    </w:div>
                  </w:divsChild>
                </w:div>
                <w:div w:id="1747456365">
                  <w:marLeft w:val="0"/>
                  <w:marRight w:val="0"/>
                  <w:marTop w:val="0"/>
                  <w:marBottom w:val="0"/>
                  <w:divBdr>
                    <w:top w:val="none" w:sz="0" w:space="0" w:color="auto"/>
                    <w:left w:val="none" w:sz="0" w:space="0" w:color="auto"/>
                    <w:bottom w:val="none" w:sz="0" w:space="0" w:color="auto"/>
                    <w:right w:val="none" w:sz="0" w:space="0" w:color="auto"/>
                  </w:divBdr>
                  <w:divsChild>
                    <w:div w:id="780035779">
                      <w:marLeft w:val="0"/>
                      <w:marRight w:val="0"/>
                      <w:marTop w:val="0"/>
                      <w:marBottom w:val="0"/>
                      <w:divBdr>
                        <w:top w:val="none" w:sz="0" w:space="0" w:color="auto"/>
                        <w:left w:val="none" w:sz="0" w:space="0" w:color="auto"/>
                        <w:bottom w:val="none" w:sz="0" w:space="0" w:color="auto"/>
                        <w:right w:val="none" w:sz="0" w:space="0" w:color="auto"/>
                      </w:divBdr>
                    </w:div>
                  </w:divsChild>
                </w:div>
                <w:div w:id="1873377945">
                  <w:marLeft w:val="0"/>
                  <w:marRight w:val="0"/>
                  <w:marTop w:val="0"/>
                  <w:marBottom w:val="0"/>
                  <w:divBdr>
                    <w:top w:val="none" w:sz="0" w:space="0" w:color="auto"/>
                    <w:left w:val="none" w:sz="0" w:space="0" w:color="auto"/>
                    <w:bottom w:val="none" w:sz="0" w:space="0" w:color="auto"/>
                    <w:right w:val="none" w:sz="0" w:space="0" w:color="auto"/>
                  </w:divBdr>
                  <w:divsChild>
                    <w:div w:id="83075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1.gif"/><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0.png"/><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https://c1h-word-edit-15.cdn.office.net/we/s/hA3596C17DAD9A003_resources/1040/progress.gif" TargetMode="Externa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https://c1h-word-edit-15.cdn.office.net/we/s/hA3596C17DAD9A003_resources/1040/progress.gif" TargetMode="Externa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5D97DC-E196-4EB3-867E-F4D465AB0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41</Pages>
  <Words>4297</Words>
  <Characters>24495</Characters>
  <Application>Microsoft Office Word</Application>
  <DocSecurity>0</DocSecurity>
  <Lines>204</Lines>
  <Paragraphs>57</Paragraphs>
  <ScaleCrop>false</ScaleCrop>
  <HeadingPairs>
    <vt:vector size="2" baseType="variant">
      <vt:variant>
        <vt:lpstr>Titolo</vt:lpstr>
      </vt:variant>
      <vt:variant>
        <vt:i4>1</vt:i4>
      </vt:variant>
    </vt:vector>
  </HeadingPairs>
  <TitlesOfParts>
    <vt:vector size="1" baseType="lpstr">
      <vt:lpstr>Università degli Studi di Salerno</vt:lpstr>
    </vt:vector>
  </TitlesOfParts>
  <Company/>
  <LinksUpToDate>false</LinksUpToDate>
  <CharactersWithSpaces>28735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Salerno</dc:title>
  <dc:subject/>
  <dc:creator>Andrea De Lucia</dc:creator>
  <cp:keywords/>
  <cp:lastModifiedBy>Gaetana Galdi</cp:lastModifiedBy>
  <cp:revision>2</cp:revision>
  <cp:lastPrinted>1899-12-31T23:00:00Z</cp:lastPrinted>
  <dcterms:created xsi:type="dcterms:W3CDTF">2023-01-02T09:52:00Z</dcterms:created>
  <dcterms:modified xsi:type="dcterms:W3CDTF">2023-01-02T09:52:00Z</dcterms:modified>
</cp:coreProperties>
</file>